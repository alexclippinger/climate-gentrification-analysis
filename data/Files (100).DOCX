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May 8, 2022 4:33:00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170625690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GAPS FOUND IN RESEARCH ON 'CLIMATE GENTRIFICATION'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GAPS FOUND IN RESEARCH ON 'CLIMATE GENTRIFICATION'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Climate gentrification poses big risk in Florida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Miami redevelopment wave sparks fears of climate gentrification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U.Va. Repair Lab, students collaborate on historical climate change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Sell low, buy high?; The future of coastal cities is in question as climate gentrification begins to take 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Another study finds climate gentrification in Miami, this time in the rental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The 44 Percent: new Baldwin interview, climate gentrification and Trick Daddy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'Disturbing' findings on sea level rise's effects warns of catastrophic economic impact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Buffalo wants to become a climate haven. Is that even possible?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Art makes visible Miami 's present -- and future -- with climate change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editorial miami herald - Climate change: We risk place we call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Climate change: We risk place we call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Service workers to be displaced by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Climate gentrification threatens to displace longtime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Sea level rise could have catastrophic effect on economy, housing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Climate change is gentrifying neighborhoods and cities are working to address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FLORIDA : Miami launches plan to counter climate gentrification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Climate gentrification threatens to displace longtime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Climate change is gentrifying neighborhoods and cities are working to address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Climate change is gentrifying neighborhoods and cities are working to address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The Simple Microeconomics of Adapting to Real Estate Damage Caused by Flooding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12 Must Reads for the CRE Industry Today (Feb. 24,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Climate grave threat to billions in urbanised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Climate grave threat to billions in urbanised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Miami Residents Fight for High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Think climate change in Florida is just flooded roads? Think again. Think housing |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Is climate gentrification killing our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Is Climate Gentrification Killing Our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She survived Hurricane Sandy. Then climate gentrification hit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Earthtalk: Is climate gentrification killing our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Unlivable cities, refugees, extinct animals: UN climate report warns of drastic changes in coming decades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Abigail Disney's Fork Films Funds 11 Documentary Projects, Partners With Peace is Loud (EXCLUSIVE)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RISING SEA LEVELS HAVE LITTLE IMPACT ON COASTAL HOUSING MARKETS, NEW BOOK FINDS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I've seen the future of coastal cities and it looks like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EarthTalk: What is climate gentrification and where is it happening?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I've seen the future of coastal cities, and it looks like Miami SIMON KUPER OPENING SHOT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I've seen the future of coastal cities and it looks like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I've seen the future of coastal cities, and it looks like Miami SIMON KUPER OPENING SHOT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I've seen the future of coastal cities, and it looks like Miami SIMON KUPER OPENING SHOT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I've seen the future of coastal cities, and it looks like Miami SIMON KUPER OPENING SHOT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I've seen the future of coastal cities and it looks like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The future of coastal cities looks like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'I don't feel safe there' New Jersey puts affordable homes in flood-prone areas - and residents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Vulnerable position NJ puts affordable homes in flood-prone areas - and residents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 don't feel safe there' New Jersey puts affordable homes in flood-prone areas - and residents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VULNERABLE POSITION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VULNERABLE POSITION New Jersey puts affordable homes in flood-prone areas - and residents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 decade after Trayvon Martin's killing, modern civil rights movement pushes on His family has spent the years working to ensure his memory doesn't fade.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 decade after Trayvon's killing, 'Being Black in America still comes at a great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Lamont-Doherty Earth Observatory: A New Dataset Could Aid Climate Justice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Channel 4 News - 6:50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House Infrastructure Subcommittee Issues Testimony From National Brownfields Coalition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We can reverse climate gentrification, keeping long-time residents from being displaced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New Orleans is still facing a housing squeeze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Centering Social Equity in Climate Risk Analysis and ESG Reporting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#Climate gentrification in # Florida #ActOnClimate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Centering Social Equity in Climate Risk Analysis and ESG Reporting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Centering Social Equity in Climate Risk Analysis and ESG Reporting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U.S. infrastructure bill aims to cool heat inequity 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U.S. infrastructure bill aims to cool heat inequity 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Climate theme in porcelain MOREL DOUCET'S POTS ARE METAPHOR FOR diversity and fragility OF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Fire and floods: B.C. home buyers face new reality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As Miami Faces Threats From Sea Level Rise, Some Worry About Climate Gentrification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Fire and floods: B.C. 's new reality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In Miami District 5 election, the Herald recommends a candidate with a bolder vision |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After a year that saw catastrophic fires and floods, B.C. homebuyers face a new reality Realtors say property owners need to get educated about future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To avert climate disaster, we need resilient societies built on love, not just 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 Los Angeles, Climate-Change Gentrification Is Already Happening Welcome to the age of ‘climate gentrification.’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Cornell : Revealing Climate Change Inequities, Redress, and Environmental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REVEALING CLIMATE CHANGE INEQUITIES, REDRESS, AND ENVIRONMENTAL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Channel 4 News - 6:45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Channel 4 News - 6:00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Environmental Justice Considerations are Integral to Equity and ESG in Real Estate, New Urban Land Institute Publication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Climate Gentrification Is Creating An Affordable Housing Crisis In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White House Environmental Justice Advisory Council Issues Report Entitled 'Justice40, Climate and Economic Justice Screening Tool &amp; Executive Order 12898 Revisions' (Part 5 of 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Federal Reserve Bank of Cleveland : 'Effects of Wildfire Destruction on Migration, Consumer Credit and Financial Distress'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Live Arts Miami Presents 'Rose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Live Arts Miami Presents 'Rose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Climate gentrification: Is sea rise turning Miami high ground into a hot commodity?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DISTRICT LIVE AGENCY RELEASES EVIDENCE OF ALLEGED FRAUD BY MALLORY KAUDERER TO PUBLIC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DISTRICT LIVE AGENCY RELEASES EVIDENCE OF ALLEGED FRAUD BY MALLORY KAUDERER TO PUBLIC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Climate gentrification: Is sea rise turning Miami high ground into a hot commodity?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Rep. Waters Issues Statement on Serious Issues Facing Our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Miami landslide: Will the city be underwater by 2067?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Sr. Marian Sturm: Environment and social justice intersect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Sundance Institute Invites 10 Fellows to Producers Lab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Florida Memorial University Social Justice Institute Associate-In-Residence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Florida Memorial University Social Justice Institute Associate-In-Residence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SEA-LEVEL RISE: Condo collapse could stoke Miami climate fear in homebuyers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The sea is coming The levels of the oceans will rise until the next century. The world wants to protect itself from the floods with gigantic buildings and the resettlement of coastal inhabitants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Centering Social Equity in Climate Risk Analysis and ESG Reporting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In the Miami mayor's race, there aren't any great choices. But voters have to pick anyway |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Earth Day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Cities Prepare For Future Influx Of New Residents Fleeing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Climate risk scores could reshape Canadian real estate markets, some experts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In Miami's gentrifying neighborhoods, Surfside condo collapse deepens fears of displacement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More Suggestions for the Biden Administration's Nascent Climate Resilience Policy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Climate Change: The Trauma Of A Self-Inflicted Reality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Little Haiti, the iconic Neighborhood of Miami where Haitians took refuge fleeing their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GAPS FOUND IN RESEARCH ON '</w:t>
        </w:r>
      </w:hyperlink>
      <w:hyperlink r:id="rId118"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1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RALEIGH, NC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North Carolina State University - Raleigh: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Oleniacz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and policies related to it, are displacing vulnerable communities. But a new analysis of research on this phenomenon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finds that there is a lack of long-term research that examines these issues. What's more, the analysis finds that members of vulnerable communities under study are not being given a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Abstract spoke with review co-author Zeynab Jouzi, a graduate student in parks, recreation and tourism management at North Carolina State University, about what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means, and what the analysis found. The analysis was published in the journal Frontiers in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Abstract: What 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Zeynab Jouzi: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already happening in some cities in the United States. It's displacement of vulnerable communities because of climate-related events like floods, hurricanes or high temperatures. It's an important environmental and social justice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 What are the ways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can impact people or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Jouzi: There is direct displacement because of climate events like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indirect displacement where investments to increase resilience to climate change increase the price of homes or the price of rent, so the vulnerable cannot afford to live there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also be called "green gentrification": when some nature-based solutions, such as adding green space to increase an area's resilience to climate change, make a neighborhood more expensive, acting as a barrier for vulnerable people to get into that good and safe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"carbon gentrification" where strategies to mitigate climate change increase costs. So maybe a city or neighborhood will be low-carbon and resilient to climate change impacts, but the people inside the city are not original residents of that city; they cannot afford it. They have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kind of displacement is cultural displacement. That's a situation where maybe I can still afford to live in a place, but many of my neighbors, the barber, the grocery store, the people I used to have connections with, they can't stay, so they leave the neighborhood. I live here, but my connections are displaced. All of this has physical and mental negative impacts on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You describe the concept of "neo-liberal growth in gentrification." What is that and how is it 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Jouzi: The neo-liberal growth model places economic development and private interests above everything else. So when I make a decision, I don't think about the justice aspect. This was one of the themes we saw in the research on this topic. It's often used to describe the root of the problem not really thinking and considering social, ecological and environmental justice. Anyone who has money and power can do whatever they want. Sometimes this can come at the cost of others'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How well studied is this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Jouzi: The topic is still very new. We looked at 12 peer-reviewed studies dating to 2018. We only looked at studies in the United States. That's because we believe socio-economic history of the United States, with redlining and historic segregation, are among the drivers of gentrification here, and we wanted to look at the work that's been done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What gaps did you find in the studies on this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Jouzi: One research gap we identified is the lack of longitudinal data. All of the studies happened in a short time, so we have just characteristics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short term. If we had more long-term data, we'd be able to identify the sequence of events leading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the policy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gap is in the lack of participatory research. Generally, there is not enough community engagement, so people don't have their voices heard. Participatory research in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could lead to co-production of knowledge, which means that people and the researchers create knowledge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What are some of the takeaways from this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Jouzi: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complex. It involves spatial dynamics a physical place and it has a time aspect. It's rooted in the past, it's happening now and it will have impacts in the future. It has multiple causes. We developed a framework for how these variables are inter-related that future researchers can use to make sure all of these aspects are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framework is based on Coupled Human and Natural Systems theory. In the past, these two systems were treated separately. We argued that the best way is to couple human natural systems so we can find a balance between two main components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including the social and natural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Are you planning research on this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Jouzi: The main topic of my dissertation is on food insecurity, specifically on links between food insecurity in Africa for people living near national parks or protected areas. In the future, I'll be interested in exploring links between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food insecurity.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GAPS FOUND IN RESEARCH ON '</w:t>
        </w:r>
      </w:hyperlink>
      <w:hyperlink r:id="rId125"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2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2022 Monday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DURHAM, N.C., March 28 -- North Carolina State University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and policies related to it, are displacing vulnerable communities. But a new analysis of research on this phenomenon -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finds that there is a lack of long-term research that examines these issues. What's more, the analysis finds that members of vulnerable communities under study are not being given a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Abstract spoke with review co-author Zeynab Jouzi, a graduate student in parks, recreation and tourism management at North Carolina State University, about what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means, and what the analysis found. The analysis was published in the journal Frontiers in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Abstract: What 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Zeynab Jouzi: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already happening in some cities in the United States. It's displacement of vulnerable communities because of climate-related events like floods, hurricanes or high temperatures. It's an important environmental and social justice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 What are the ways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can impact people or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Jouzi: There is direct displacement because of climate events like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indirect displacement where investments to increase resilience to climate change increase the price of homes or the price of rent, so the vulnerable cannot afford to live there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also be called "green gentrification": when some nature-based solutions, such as adding green space to increase an area's resilience to climate change, make a neighborhood more expensive, acting as a barrier for vulnerable people to get into that good and safe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"carbon gentrification" where strategies to mitigate climate change increase costs. So maybe a city or neighborhood will be low-carbon and resilient to climate change impacts, but the people inside the city are not original residents of that city; they cannot afford it. They have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kind of displacement is cultural displacement. That's a situation where maybe I can still afford to live in a place, but many of my neighbors, the barber, the grocery store, the people I used to have connections with, they can't stay, so they leave the neighborhood. I live here, but my connections are displaced. All of this has physical and mental negative impacts on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You describe the concept of "neo-liberal growth in gentrification." What is that and how is it 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Jouzi: The neo-liberal growth model places economic development and private interests above everything else. So when I make a decision, I don't think about the justice aspect. This was one of the themes we saw in the research on this topic. It's often used to describe the root of the problem - not really thinking and considering social, ecological and environmental justice. Anyone who has money and power can do whatever they want. Sometimes this can come at the cost of others'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How well studied is this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Jouzi: The topic is still very new. We looked at 12 peer-reviewed studies dating to 2018. We only looked at studies in the United States. That's because we believe socio-economic history of the United States, with redlining and historic segregation, are among the drivers of gentrification here, and we wanted to look at the work that's been done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What gaps did you find in the studies on this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Jouzi: One research gap we identified is the lack of longitudinal data. All of the studies happened in a short time, so we have just characteristics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short term. If we had more long-term data, we'd be able to identify the sequence of events leading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the policy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gap is in the lack of participatory research. Generally, there is not enough community engagement, so people don't have their voices heard. Participatory research in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could lead to co-production of knowledge, which means that people and the researchers create knowledge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What are some of the takeaways from this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Jouzi: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complex. It involves spatial dynamics - a physical place - and it has a time aspect. It's rooted in the past, it's happening now and it will have impacts in the future. It has multiple causes. We developed a framework for how these variables are inter-related that future researchers can use to make sure all of these aspects are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framework is based on Coupled Human and Natural Systems theory. In the past, these two systems were treated separately. We argued that the best way is to couple human natural systems so we can find a balance between two main components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including the social and natural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Are you planning research on this in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Jouzi: The main topic of my dissertation is on food insecurity, specifically on links between food insecurity in Africa for people living near national parks or protected areas. In the future, I'll be interested in exploring links between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food insecurity.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poses big risk in Florida -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TODAY'S STORIES;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1029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Daniel Cusick Rising seas are likely to cause widespread displacement of working-class Floridians, but not necessarily because of hurricanes and floods, new research shows. Rather, they will be pushed out by a slow-moving surge of wealthy people buying and developing land on what used to be less desirable high ground that lacked ocean views and beachfront access. That's the core finding of a new study from urban planning specialists at Florida State University. The effort was aimed at helping policymakers understand and respond to demographic upheavals associated with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"Displacement, both from coastal zones due to flooding and inland due to gentrification, is disruptive," wrote the researchers, who were led by Will Butler, an associate professor of urban and regional planning at Florida State. "But those least likely to be able to adapt and move to new areas ... face a greater burden from the disruption." Remedies to close the equity gap between neighborhoods should be implemented as soon as possible to "promote greater housing and economic security for those most at risk and with the least capacity to adapt." The study, funded by the nonpartisan Leroy Collins Institute, focused on counties in the state's three largest coastal metro areas - Miami-Dade, Pinellas and Duval. Combined they are home to more than 3.5 million people, or 17 percent of the state's population, according to census figures. The three counties also have large numbers of low-income residents, according to state demographers. The dissolution of traditionally low-income neighborhoods due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will have broad socioeconomic consequences for the state's most vulnerable residents. "In the Greater Miami-Dade area in particular, we're already seeing speculative development and real estate investment happening in a lot of those neighborhoods," Butler said, resulting in physical, social and economic strain on existing residents. The 155-page analysis does not examine intrastate migration - from Miami to Orlando, for example - but focuses on relocation within urban counties using multiple analysis tools, including demographic data modeling and mapping of communities' risks for displacement due to sea-level rise. Researchers also conducted interviews with local leaders and planners in each of the three counties. "This analysis determines how effectively coastal municipalities are planning for sea level rise and protecting coastal neighborhoods and how effectively inland municipalities are planning to protect affordable housing and stabilize neighborhoods," the researchers wrote.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displacement is a top-tier issue for some elected officials and advocacy groups in South Florida as new market-rate housing pushes inland from the oceanfront - driving up property values and squeezing long-standing middle- and low-income neighborhoods. Under the recently formed Keep Safe Miami initiative, officials will help owners of affordable multifamily housing assess their buildings' risks to climate warming and harness financial resources to upgrade their buildings and protect tenants (Climatewire , Feb. 17, 2021). "We need to consider who is really going to be affected [by sea-level rise] and who are the people who don't have another place to go," said Katy Sorenson, a former Miami-Dade County commissioner. She added that even as climate adaptation and resilience funding becomes available, too many elected officials fail to understand how sea-level rise risk affects different places in different ways. "Because of term limits in Miami-Dade, we have a whole new crop of commissioners coming in every few years," she said. "The ones who have been there for a while get it, others don't." The Tampa-St. Petersburg area, including Pinellas County, also is seeing the impacts of climate change on real estate markets. And it's an emerging concern for Jacksonville and surrounding Duval County, according to the researchers. Such population shifts can be gradual, Butler said - making it hard to recognize gentrification pressure until it's already occurring. "Sea-level induced migration is not a sudden or large-scale event, and it doesn't often require quick decisionmaking" by affected homeowners, he noted. As such, state and local lawmakers need to focus attention on sea-level rise and implement policies to protect vulnerable coastal residents. "The timeline for retreat may be decades in the making, but the loss of affordable housing will unfold over that time. Protections need to be put into place sooner rather than later," the researchers wrote. Among the public policy recommendations are to foster collaboration between government agencies and neighborhood associations to build trust between urban planners and communities at risk of gentrification. The study also recommended removing administrative barriers among housing, education, economic development and health agencies to provide holistic solutions to at-risk communities. Finally, the authors said state officials need to create clear guidance and policy mandates for responding to sea-level rise - something environmentalists have long said lawmakers in Tallahassee have lacked the will to do. Without high-level government engagement, "decision-making becomes piecemeal as local entities with varied technical expertise, capacity, and political contexts are left to interpret vague directives that lead to discordant plans and gaps in implementation," the researchers wrote. Lastly, the analysis calls for greater public investment in housing security and a shift away from traditional urban planning models to ones that focus more on neighborhood stabilization and closing the equity gap between affluent and poor communities. "Drivers of displacement and gentrification operate in complex ways, and sea level rise can serve as an amplifier to these dynamics and lead to a widening equity gap between the wealthy communities receiving climate proofing investments and low-income communities that are displaced by economic redevelopment and neighborhood revitalization efforts by both the public and private sectors," the report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 xml:space="preserve">Miami redevelopment wave sparks fears of </w:t>
        </w:r>
      </w:hyperlink>
      <w:hyperlink r:id="rId140" w:history="1">
        <w:r>
          <w:rPr>
            <w:rFonts w:ascii="arial" w:eastAsia="arial" w:hAnsi="arial" w:cs="arial"/>
            <w:b/>
            <w:bCs/>
            <w:i/>
            <w:color w:val="0077CC"/>
            <w:kern w:val="32"/>
            <w:sz w:val="28"/>
            <w:szCs w:val="32"/>
            <w:u w:val="single"/>
            <w:shd w:val="clear" w:color="auto" w:fill="FFFFFF"/>
            <w:lang w:val="en-US" w:eastAsia="en-US" w:bidi="ar-SA"/>
          </w:rPr>
          <w:t>climate gentrification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Real Estate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6" type="#_x0000_t75" style="width:227.97pt;height:124.48pt">
            <v:imagedata r:id="rId1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2021-12-20 10:42:59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December 20 -- For 40 years, Louis Rosemond lived in Miami's Little Haiti neighborhood, feeling like he was in his native Port-au-Prince. "We have the same restaurants as in Haiti, the same barbershops, the same rara," said the 64-year-old artist, referring to the Haitian street festival music. "Little Haiti is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all that is changing. The neighborhood has caught the eye of developers, pushing up property values and leading owners of older housing to sell to the highest bidders or demolish buildings to make way for new projects, as Rosemond's landlord did.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south of Little Haiti, MacKenzie Marcelin enjoyed living in Miami's Allapattah neighborhood, although the nearby construction of a shopping center with luxury rental towers loomed like an omen. Allapattah rents have been rising, and Marcelin could not afford a $300 hike when it was time to renew his lease. "We got priced out," said Marcelin, a community organizer who lives with his girlfriend.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 and Allapattah, long economically lagging and largely minority neighborhoods, are being gentrified. As Miami continues to evolve, one factor makes the two areas' evolution different: They are on some of the highest ground in the city, and are poised to better withstand sea-level rise, storm surges and floods.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development wave, an outcry has come from housing advocacy groups, calling these areas the epicenter for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a phenomenon at the intersection of Miami's two nemeses of sea-level rise and housing unaffordability.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describe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investment that moves from high-risk to low-risk areas; as such neighborhoods become more desirable, rents go up and low-income residents are priced out. Essentially, the low-income residents are pushed to areas more vulnerable to climate risk.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 and Allapattah's advocacy groups and displaced residents say that investors know exactly what they are doing: Rushing to Miami's highest-elevation neighborhoods to preserve their investment long-term in light of rising sea levels.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developers of some of the biggest projects in high-ground Miami neighborhoods counter that it is the central location, not elevation, that played into their decision. One developer, Anthony Burns of Magic City Innovation District in Little Haiti, said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talking point for opponents without much research to back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became mainstream in 2018 when a group of Harvard University researchers released a study that showed Miami-Dade County real estate values in higher-ground areas were growing faster than in low-lying areas, showing that climate change is factoring into consumer preferences.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whether developers are guided by ground elevation to Little Haiti and Allapattah does not matter, said Zelalem Adefris, co-chair of nonprofit Miami Climate Alliance.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outcome is that people are pushed out from neighborhoods that are on higher ground," she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Big tech in Little HaitiLittle Haiti is at about 7 feet above sea level, and Allapattah is at about 10 feet, according to the Worldwide Elevation Finder.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Still, elevations vary from block to block and from lot to lot. A map created at Florida International University to study the impacts of sea-level rise shows parts of Little Haiti at 14.5 feet and parts of Allapattah at 6 feet.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comparison, parts of the Edgewater neighborhood, a booming condo market in Miami, are as low as  2 to 3 feet above sea level. Across Biscayne Bay, Miami Beach's southern tip ranges from 5 to 6 feet, according to the FIU map.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the 18-acre Little Haiti assemblage where the massive and controversial Magic City Innovation District will be built exceeds 14 feet in elevation, the map shows.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is to start on the first 25-story apartment tower, with 359 units, in the second half of 2022. In addition to apartments, plans for the 8.5 million-square-foot Magic City call for possibly condos, retail and office space. The offices are expected to be a hub for the techies that Miami Mayor Francis Suarez is courting, said Burns, a Magic City co-developer.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hallmarks of Silicon Valley is they really look to have density of peer groups. Given the scale of what we have, we will be one of the few places in Miami that allow these tech companies to create this collision-point atmosphere," said Burns, co-founder and partner at Plaza Equity Partners.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 far from more recently redeveloped areas like Midtown and Wynwood, Little Haiti is in the line of Miami's natural growth path. That - and not elevation - was the driver for Magic City, Burns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outcry over gentrification, it is based on the incorrect premise that it is all bad, he said. "Neighborhoods are in a constant state of flux. When new projects come in, the conclusion is the tide raises most of the ships. It's a good thing," Burns said. "Are there negative things? Yes, of course."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$1 billion Magic City project initially was planned to have below-market rentals, but then the developers quietly negotiated with city officials to instead contribute $31 million to a city-managed fund designated for housing and other community benefits. They cut the first $3 million check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Jesse Keenan, one of the Harvard study's authors, said that academically it is a mistake to point to one neighborhood such as Little Haiti and call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It usually takes place across sprawling geographic regions and involves the movement of a large population. But as a practical matter, he added, what is happening in Little Haiti is, in fact,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because the neighborhood is on high ground and its residents are being displaced.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Rosemond blames the developers and speculators scooping up housing for pushing him out. He now lives in North Miami Beach and plans to move to Opa-locka.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 is broken,"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 just about floodsThe Harvard study showed that housing values, in particular, appreciated faster in low-risk areas compared with high-risk ones. Coastal areas are considered high-risk.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shaping decisions - and nondecisions to move to the coast," said Keenan, an associate professor of real estate at Tulane University. "There is a lot of data on that now."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turn the tide of housing displacement in Miami, the city in February started a program to buffer "naturally occurring affordable housing" from climate impacts. These properties are not mandated to keep rents low, but have remained attainable as they are smaller and older. So, in a rental market that is going gangbusters this year because of high demand from locals and newcomers, the properties are giving Miami's low- to mid-income residents a reprieve.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while market pressures may push owners of such properties to renovate and create luxury units, the city is trying to limit that, said Jon Klopp, Miami's coordinator of special projects for dealing with climate change. "We are trying to create an incentive for them to maintain affordable housing,"  he noted.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Keep Safe Miami program, owners and operators of buildings with four to 20 units can obtain up to $100,000 in forgivable or deferrable loans to make their properties climate-resilient. More than half of the units have to be rented for up to 80 percent of the area median income, which this year the federal government determined to be $61,000 for Miami-Dade County.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Owners can assess their properties' climate exposure, and the loans finance improvements. This extends to moving HVAC or electrical equipment from flood areas on the property to higher floors, and because extreme winds and heat are a problem, higher-quality windows also are options, Klopp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point is to keep the residents there," Klopp said. "To not have them pushed out by climate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minority neighborhoods that are also on higher ground are closely watching how events pan out in Little Haiti. In Liberty City, west of Little Haiti, the ground elevation is about 10 feet, according to FIU.</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Liberty City is going to be entirely dependent on what happens in Allapattah," Keenan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eyes on AllapattahAllapattah is better known among locals as Little Santo Doming in recognition of  its population largely hailing from the Dominican Republic, although over time the area also has become home to Central Americans, Haitians, Cubans and U.S.-born Blacks.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investment is coming from some of the biggest names in Miami real estate. Moishe Mana has accumulated land and warehouses with no immediate plans for them, opting instead for long-term speculation.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 Lissette Calderon is working on her second of three apartment buildings in Allapattah, the Julia, with 323 units. Calderon has finished the 192-unit No. 17 Residences, and next is set to build Allapattah 14, which will have 237 units.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her projects are alleviating climate change, not exacerbating it, Calderon said in a statement. They are in a neighborhood that already has infrastructure, and not on raw, green land that would be paved over. And their proximity to Metrorail stops will reduce carbon emissions that otherwise would come from cars, she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 nod to Allapattah's open-air produce market, a food distribution hub, developer Robert Wennett named his project the Miami Produce Center. The 1.4 million-square-foot project is planned to include thousands of apartments, including co-living units, perched atop existing warehouses that will be repurposed.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Keenan was researching a Copenhagen district touted as the prototype of how to buffer neighborhoods against climate change, he found the adaptation was so successful that it attracted new residents.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driving up prices, and it was found in some cases to be driving out the very same people that those investments were meant to protect," Keenan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Allapattah could follow a similar trajectory, as development could prompt investment in resilience. But it also has a shot at making things right, he said: "There is plenty of time to save the day here." Several big projects on tap can create the momentum necessary to lead to construction of low- to mid-income housing,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bottom line is people have to go somewhere," Keenan said. "And there is an inevitability on some level. So let's try ... to provide for those who don't have the opportunities, or people who are being left out."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Marcelin, it's too late. He now lives near Miami Gardens in an older building where his balcony has flooded several times during this year's rainstorms.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Land economics generally dictate that higher-risk areas are just more affordable. In Miami-Dade "it has played out that way pretty consistently," Keenan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folks are being pushed up north or down south to areas prone to flooding," Marcelin said. "That is a very real thing that is happening."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U.Va. Repair Lab, students collaborate on historical climate change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Cavalier Daily: University of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Jacob Woodford</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collaboration with the University's Repair Lab - which seeks to understand the relationship between climate change and racial injustice - students enrolled in HIST 4501 "The Climate Crisis" this spring semester have been searching the archives of the Albert and Shirley Small Special Collections Library for historical data on the rising housing prices in Norfolk and using this information to connect historical trends in the increase in real estate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University's Repair Lab has been conducting research over the last year pertaining to the effects of climate change on housing prices in Norfolk and the surrounding areas. Researchers have obtained this information through a combination of field research and historical analysis. The goal of this project is to use the expertise of their members to research and teach the causes and consequences of environmental injustice.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start of the semester, Justin McBrien, history lecturer and post-doctoral research associate, had the desire to find a research project for his HIST 4501 class to work on. With his previous experience in environmental history and his connections to people in the field, McBrien decided to collaborate with the lab, seeing this as an opportunity for his students to be able to engage with the material outside of the classroom.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lab focuses on understanding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lab operates through collaboration between various disciplines, including students and faculty involved in history, political science and environmental science.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an issue where wealthy individuals in areas more at risk from climate disasters - such as flooding - relocate to low-income neighborhoods to avoid these disasters, and it is often experienced in the coastal areas of the U.S. Through this relocation, the housing prices increase in the area with an influx of residents and force some of the previous inhabitants out of their homes. According to McBrien, even the anticipation of the impacts of climate change can drive this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there's the problem of unequal impacts of climate risks, but there's also the response - the idea of adaptation, resilience, even like the production of new green spaces, these kinds of responses," McBrien said. "In an attempt to anticipate the impacts of climate change, [the responses] can themselves drive gentrification and displacement. So what appears to be a great solution to dealing with the incoming impacts of climate change ends up creating a new form of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Virginia,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are predominantly seen in Norfolk, which is in close proximity to both the Chesapeake Bay and the Elizabeth River. The Norfolk area experiences around 170 days of high tide flooding per year - a number that is projected to rise over the years to come, per a technical report from the National Oceanic and Atmospheric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McBrien's project is still early in its process, with the present focus on collection and archiving of historical and current data. While larger conclusions cannot be drawn regarding the complete effects of climate change on the Norfolk area at this stage of the project, some instances of inequality have been measured and can be used to further explore how the impacts of climate change relate to the increased aggression of gentrification in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these instances of inequality is the increase in real estate prices in Liberty City - a predominantly Black and Latinx neighborhood in Miami that has been gentrified due to its increased elevation in comparison to the rest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Gaby Vargas, third-year College student and intern for the University's Environmental Justice Policy Clinic, emphasized that financial inequality plagues Norfolk residents during floods. Residents' opinions will be incorporated in focus groups during the research portion of this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"Flooding is a really big problem that [the Repair Lab] wants to focus on - specifically flooding within Black neighborhoods, where a lot of the solutions offered to residents of color aren't necessarily feasible," Vargas said. "For flooding insurance, I believe that your house has to flood multiple times in order to qualify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McBrien observed while teaching this class, many students enjoy examining historical data - such as land deeds and other documents - in a manner that influences the world outside of the classroom in their collaboration with the Repair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what the most important thing that students are taking away from this is that this is holistically integrated into all of these other issues," McBrien said. "The point of talking about the climate crisis was to show that this crisis is embedded in the practices of our lifestyle and how we address this in our life on a daily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an issue that requires holistic approaches in order to make accurate assumptions that help inform decision making and prepare for climate disasters, McBrien said. The work done in collaboration with the University's Repair Lab has allowed students to experience this interdisciplinary approach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very much seeing what you can learn in the classroom and applying it to a genuine, real world issue that actually has tangible effects on people," Vargas said. "It's very easy to sit back and say climate change is bad and all of that, but this really puts into perspective the amount of issues that you wouldn't have necessarily considered otherwise, especially from an environmental justice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positive student reception that he has received, McBrien plans on attempting to inspire further student engagement with similar projects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hope is that this is the beginning of something that will turn into something long term - that we can use this as an entry point into beginning to engage in these issues at a more pedagogical level at this university," McBrien said. "Next year, I'll be teaching in the first-year engagements program, and I'm hoping to have them also be involved in doing work with the [Repair] Lab as a means not just to develop student engagement, but to actually help drive these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McBrien hopes that his class will have more tangible data in mid-May, after they have concluded their historical research. He also hopes to explore the Norfolk archives with his students over the summer, where more information pertaining to the rising real estate prices in the Norfolk area is available.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 xml:space="preserve">Sell low, buy high?; The future of coastal cities is in question as </w:t>
        </w:r>
      </w:hyperlink>
      <w:hyperlink r:id="rId155"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begins to take hold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Edmonton Journal (Alberta)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Early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Edmonton 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B7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 neighbourhood is barely eight kilometres from glitzy Miami Beach, but it feels a world away. There's no whiff of ocean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high-end development, Magic City, is arising on top of what used to be a mobile-home park. Hipster shops are opening: Scarab handmade cycles and Booktanica, a wine bar that sells books. House prices are shooting up. In 2012, according to Zillow, the average home in Little Haiti cost $99,600, just 38 per cent of Miami Beach. Today the price is $414,000, fractionally more than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new buyers in Little Haiti are investors using limited-liability corporations. They are betting on a future when this neighbourhood will benefit from a previously disregarded asset: its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average of seven feet above sea level,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go on, a note to those readers who will relish the irony of my flying to Miami to write about climate change: I came here for a mix of work and family reasons, and am carbon-offsetting my flights, without claiming that's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climate scientist Michael Mann, I don't believe that individuals voluntarily cutting their emissions can fix climate change. The problem is too big for that. Only international collective action, especially carbon pricing, might work. I know this sounds like a convenient self-justification. It could be that, and true nonetheless.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Miami is the perfect place to gauge how climate change will redraw maps. This will become the world's "most vulnerable major coastal city," predicts economic think-tank Resources for the Future. Miami may be gone by 2100, undone by hurricanes and the rising ocean. Almost impossible to defend because it's built on porous limestone, it also floods from below. Streets on Miami Beach already overflow regularly, even on dry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South Florida is booming regardless. I hadn't been here since 2016, and the plethora of new buildings was almost claustrophobic. Much of the U.S. tech and finance scene jetted in during the pandemic. Some of this is denial of reality. Some of it is 0.01 percenters such as Ivanka Trump or Tom Brady who hardly care what price - if any - they might get for their homes in 2040. But the biggest boom is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popularized by a Harvard study of Miami house prices in 2018. The researchers found that price rises in higher-lying areas such as Little Haiti had outpaced those in lower ones like Miami Beach since about 2000. This is climate change hastening the gentrification of poor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unexplained collapse of the beachside Champlain Towers South building, which killed 98 people in June, only raised anxieties. One theory is that water penetrated and corroded the building's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Insurers are getting antsy.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Buying flood insurance on homes in South Florida's at-risk areas is becoming punitively expensive, while the federal government is not keen to bail out homeowners after the next hurricane. Hence the appeal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starts in Miami will go global. About 40 per cent of humanity lives within 100 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Kadiköy neighbourhood could go under.When coasts go from amenity to threat, coastal cities lose their attraction. In coming decades, they could depopulate, creating a new, blue global rust belt.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Haitis of this world could be due an upgrade. The neighbourhood only officially acquired its name in 2016. The Magic City moniker may soon supersede that, until eventually this neighbourhood is abandoned, too. The Financial Times !@COPYRIGHT=© 2021 Postmedia Network Inc.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Lynne Sladky, The Associated Press; Rallies have been held against the Magic City Innovation District, which will transform the Little Haiti area.; Lynne Sladky, The Associated Press;  Real estate prices in Miami's Little Haiti area have skyrocketed.; Getty Images, Istockphoto;  Miami is projected to become a casualty of climate change, which is expected to drive investors further inland, as elevation becomes a big draw in real estate.;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Another study finds </w:t>
        </w:r>
      </w:hyperlink>
      <w:hyperlink r:id="rId162"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in Miami, this time in the rental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7"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Miami's booming real estate industry continues to make the metro area one of the least affordable in the county, pushing low-income residents out of formerly affordable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recent studies have shown that climate change -- or at least the fear of it -- is likely playing a role in where developers and home owners choose to buy in Miami-Dade, a theory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new paper under review for publication in the journal of Environmental Justice suggests the rental market may be a better (and faster) indicator of the widely suspected but difficult to pin down ripple effect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bigger problem here is the time scale. The rental market is likely more reactive and possibly faster than home sales," said lead author Marco Tedesco, a research professor at the Lamont-Doherty Earth Observatory of Columbia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several years, a handful of published papers show evidence that single-family home buyers are indeed choosing higher elevation properties, contributing to the rising rates in what were once affordable areas, and the value of lower elevation properties isn't rising as fast in comparison. Most of that higher ground is in historically Black and Hispanic neighborhoods, a holdover from racist redlining practices of the 1950s.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seas rise, your coastal home in Florida could lose value. One report says 15%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hunting for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property sales, as most other researchers have, this paper looked at evictions and rising rental rates instead. Tedesco said the goal was to develop an early monitoring tool to help advocates and local governments develop policies to protect the communities from the onslaught of developers.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climgent.JPGResearchers analyzed evictions, rising rents and flood zones (among other data) to come up with a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risk index that points to several Miami-Dade neighborhoods vulnerable to displacement through rapid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presentation Tuesday afternoon at the conference "At What Point Managed Retreat?" Tedesco showed maps identifying parts of Miami most at risk for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Little River was one of the spots on the map marked most at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Miami was the first in the country to study the impacts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possible solutions, but nearly three years after the commission asked staffers to investigate the phenomena, no proposals have been suggested.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sea rise turning Miami high ground into a hot commodity?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Annie Lord, head of affordable housing advocacy group Homes For All, said the findings weren't shocking. The spots identified on Tedesco's map are already neighborhoods at the brink of major gentrification,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paper confirms what we know and we can intuit, which is as people accept sea level rise as a fact that is happening, and as people understand where that is going to have an impact first and most then, of course, that's going to impact the market," she said. "And of course, as we see places on higher elevation, these correspond to places that represent to investors a potentially undervalued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studies have pointed out that Miami-Dade's affordable housing is some of the most at-risk in the nation to rising seas, an issue the county is trying to address with its Keep Safe Miami program, which shows landlords of multifamily affordable housing buildings the risks they face and where to find money to fix their buildings.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 could flood thousands of Miami's affordable housing spots, research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Lord said researchers' focus on evictions and skyrocketing rents instead of home sales offers a more immediate look at the problems Miami-Dade is facing in these neighborhoods than home sales.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selling is the story of the last decade. The homes are all bought out. It's all LLC owned anyway," Lord said. The story here is eviction threat, that's what's going to displace people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growing body of research suggesting a connection between gentrification in neighborhoods with less flood risk, it's hard to link that directly to climate change worries instead of regular gentrification. The areas highlighted in Tedesco's paper are often adjacent to areas that are already well on their way to gentrification, like Wynwood or the Design District.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Miami apartment building is evicting all of its 200 tenants in 60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clear the property market is surging right now, leading to record-breaking growth and mass evictions, including some waterfront properties. Recently, an Edgewater building evicted all 200 of its tenants in 60 days to renovate the building.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cannot claim that every time we see a red block it's only because of climate, but differently from more classical gentrification tools, it does account for climate aspects and, in this case, flooding," Tedeso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Tedesco said, he worries that if governments wait to find that shred of undeniable proof that the gentrification is only climate-driven before they act, it'll be too late to save these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same excuse you've heard about climate change in the past,"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The 44 Percent: new Baldwin interview, </w:t>
        </w:r>
      </w:hyperlink>
      <w:hyperlink r:id="rId170"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and Trick Daddy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1"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miami_dade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Isaiah Smalls II</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something about James Baldwin's prescience that has always stuck with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 still remember the first time I cracked open "The Fire Next Time," curled up poolside in a plastic chaise lounge at a New Orleans hotel, hanging on every word and repeatedly checking the year of publication because there was no way Baldwin could have written it in 1963. His critiques of America seemed just too relevant during those mid-August 2017 nights. I sat there speechless, totally in shock that his words still resonated, especially in the days following Charlottesville's violent Unite the Right rally.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 forward roughly four years and again Baldwin emerges, seemingly out of thin air, as an entire sect of the country is hellbent on eliminating the teaching of institutional racism from classrooms. This time, Baldwin, in a shelved 1979 ABC interview, confronts white fragility in a way that suggests he still walks among us - granted in a spiritual, Ben Kenobi-like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people go around, it seems to me, with a very carefully suppressed terror of Black people--a tremendous uneasiness," Baldwin said. "They don't know what the Black face hides. They're sure it's hiding something. What it's hiding is American history. What it's hiding is what white people know they have done, and what they like doing. White people know very well one thing; it's the only thing they have to know. They know this; everything else, they'll say, is a lie. They know they would not like to be Black here. They know that, and they're telling me lies. They're telling me and my children nothing but 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in the interview, the late Sylvia Chase asks Baldwin if he believes slavery put a curse on America. It's a pointed question, one that requires the Harlem-born novelist to expound on the specific period of American history that terrifies the slipping White majority. And Baldwin, as compelling as ever, delivers: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sense of reality is dictated by what Americans are trying to avoid," Baldwin said. "And if you're trying to avoid it then how can you face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continues to be the trillion-dollar question. As much work as it takes to commit to a certain version of history, America's reconciliation with slavery could've been completed. Everything else -- from acknowledging Juneteenth as a federal holiday to removing Aunt Jemima from a syrup bottle -- is just performative.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305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MIA_ALLAPATTAHEVICTION-Loca(2)Miami, Florida, June 8, 2021 - Elena Riech, second from left, holds a sign in protest of her eviction in front of the house she rents in Allapatah along with folks from the Miami Workers Center who came out to support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study finds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Miami, this time in the rental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rental market could offer more insight into the effects of climate change, according to a new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analyzing evictions and rising rental rates, researchers created a map that details the areas most susceptible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 phenomenon used to explain the displacement that occurs when higher ground - usually in historically Black and Hispanic communities - becomes more valuable due to rising sea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the rental market rather than property sales gives policy makers and housing advocates a more current look at the issues in Miami-Dade, according to activist Annie Lord.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selling is the story of the last decade. The homes are all bought out. It's all LLC-owned anyway," said Lord, the head of affordable housing advocacy group Homes For All. "The story here is eviction threat; that's what's going to displace people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Miami became the first city to study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2018, little to no solutions have been posited. Helping to protect these at-risk neighborhoods was at the heart of lead author Marco Tedesco's decision to study the link between climate change and gentrification, though he's careful not say all gentrification can be deemed climate-related.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cannot claim that every time we see a red block it's only because of climate, but differently from more classical gentrification tools, it does account for climate aspects and, in this case, flooding," Tedesco said. He added that if governments wait for undeniable proof that solely climate change was behind the gentrification laid out in his findings, the displacement will be irreversible.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same excuse you've heard about climate change in the past,"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Stories: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sea rise turning Miami high ground into a hot commodity?Sea level rise could flood thousands of Miami's affordable housing spots, research showsAs seas rise, your coastal home in Florida could lose value. One report says 15%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MIA_100FreedomRide24NEWPPPBlessing Decious displays a bus she drew, before boarding a bus heading to Washington D.C., part of the Freedom Ride for Voting Rights, organized by UNITE HERE Local 355 and Black Voters Matter from Miami Gardens in an effort to encourage the Senate to pass the For The People Act, on Thursday June 24,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Hospitality workers begin 'Freedom Ride' to D.C. to protest restrictive voting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30 UNITE HERE Local 355 hospitality workers and allies will make the two-day bus trip to Washington D.C. in an effort to combat restrictive voting laws. Billed as the "Freedom Ride for Voting Rights," the South Florida-based union will be among the 1,500 hospitality workers and Black Voters Matter advocates from across the country who plan to march Saturday to pressure Congress into passing election reform legislation.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many years, our ancestors have fought really, really hard to get us to where we at," said Kandiz Lamb, the vice president of UNITE HERE 355, "and we refuse to let these politicians take us backwards."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of Monday, 21 states, including Florida, have enacted laws that will make voting more difficult, according to the Brennan Center for Justice at the New York University School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 a country, as a nation, as a people have gone through this for so many years," said Duane Thwaites, a concession stand manager. "... That's kind of disappointing [but] I think it's good that we're still fighting and we haven't been discouraged."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of the 36 people making the journey were 9-year-olds, one of whom, Blessing Decius, even shared her illustration of the bus. Marie Gilles, Decius' grandmother, brought her along so that she could learn "everything about the right to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grandma dies, she's supposed to replace grandma," Gilles said just before leading Decius onto the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Mail ballots, drop boxes targeted in voting bill passed by LegislatureDeSantis signs voting bill before pro-Trump audience. Election supervisors concernedAnother legal challenge filed against new restrictions on voting by mail in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THE 305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 NassibLas Vegas Raiders defensive end Carl Nassib masde groundbreaking history this week in coming out as the first openly gay, active player in the NFL.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Vegas Raiders' Carl Nassib becomes first openly, active gay male athlete: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101-year history of the NFL, there has never been an active, openly gay player. Carl Nassib changed that when he came out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just want to take a quick moment to say that I'm gay. I've been meaning to do this for a while now, but I finally feel comfortable enough to get it off my chest," the Las Vegas Raiders defensive lineman said via Instagram. "I really have the best life, I've got the best family, friends and job a guy could ask for. I'm a pretty private person so I hope you guys know that I'm really not doing this for attention. I just think that representation and visibility are so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Accompanying Nassib's announcement was his $100,000 donation to The Trevor Project, a nonprofit dedicated to suicide prevention in LGBTQ youth. An outpouring of support soon followed with everyone from NFL Commissioner Roger Goodell to John Collins, a former NBA player who, in 2013, became the first male athlete to come out as gay, congratulating Nassib.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proud of Carl Nassib!" Collins tweeted. "Incredibly happy for him and can't wait to watch him play this upcoming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Apparently Collins isn't the only person excited to watch the Raiders in the Fall, either. Nassib's jersey was Fanatics' top-selling NFL jersey on Monday and Tuesday, according ESPN's Adam Schefter.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World War II veteran finally receives Purple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 about long overdue.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Osceola "Ozzie" Fletcher, 99, was awarded the Purple Heart Friday for his service in World War II, an honor that he and others believe would've been bestowed years ago if it weren't for racism.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about time," said Fletcher during Friday's festivities. "You will remember the Fletcher name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Fletcher, then a 22-year-old Army private, was wounded on D-Day, June 6, 1944, after a German missile struck his vehicle. He had been on his way to deliver supplies to Allied forces in Normandy, a type of menial labor commonly relegated to Black soldiers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soldiers didn't get the Purple Heart. They got injured, damaged, hurt. But they never got wounded," Fletcher told Our Time Press in late 2020. "Only the white men who were wounded got Purple Hearts."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Led by his daughter Jacqueline Streets, the fight for Fletcher's recognition took seven years - in part hindered by a fire that erased his service records, according to the New York Daily News. Streets, however, praised the laborious process during a ceremony held at the Fort Hamilton Community Club in Brooklyn.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dad's a pit bull, and he did not teach his puppy to give up," said Streets. "Most said this wasn't possible, which honestly makes it that much sweeter. But that pit bull and his puppy were not giving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ENTER-MUS-TRICKDADDY-DONK-GET.JPGTrick Daddy performs during the RapCaviar Live Concert on Oct. 24, 2019 in Miami Beach, 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Beyhive goes to work after Trick Daddy shades Beyoncé, Jay-Z: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play with the Beyhive, don't be surprised when you get stung.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Trick Daddy took to Clubhouse on Monday where he shared a rather unpopular opinion of Beyoncé and her husband Jay-Z.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"Beyoncé don't write music and barely can sing her motherf--kin' self," Trick said, later adding Jay-Z has never been consider "the greatest rapper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Beyhive -- Beyoncé's army of superfans -- came to their namesake's defense almost immediately, jumping on Yelp to drive down the rating of Trick's Miami Gardens-based restaurant Sunday's Eatery. By Wednesday morning, Yelp had disabled comments on Trick's restaurant page but not before a post blasting the cooking and praising the drinks won my "Most Creative Shade"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was appalling! I've never in my life tasted such filth," someone wrote before referencing Beyonce's critically acclaimed sixth studio album: "The Lemonade, on the other hand, was divine."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does "The 44 Percent" name come from? Click here to find out how Miami history influenced the newsletter's title.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'Disturbing' findings on sea level rise's effects warns of catastrophic economic impact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Politics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2022 Monday 7:25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 Geggis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21, 2022( Florida Politics: </w:t>
      </w:r>
      <w:hyperlink r:id="rId178" w:history="1">
        <w:r>
          <w:rPr>
            <w:rFonts w:ascii="arial" w:eastAsia="arial" w:hAnsi="arial" w:cs="arial"/>
            <w:i/>
            <w:color w:val="0077CC"/>
            <w:sz w:val="20"/>
            <w:u w:val="single"/>
            <w:shd w:val="clear" w:color="auto" w:fill="FFFFFF"/>
            <w:lang w:val="en-US" w:eastAsia="en-US" w:bidi="ar-SA"/>
          </w:rPr>
          <w:t>http://floridapolitics.com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if increased demand and low supply for housing weren't driving up housing costs enough, a new study finds the effects of rising sea levels could soon push low-income and working-class Floridians out of their current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LeRoy Collins Institute[1], a nonpartisan, statewide policy organization based at Florida State University, is sounding the alarm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a report released Monday[2]. 'Addressing Climate Driven Displacement,' says even though major effects from rising sea levels might be decades away, policies need to be put in place now to protect housing in the places where Florida's service workers live.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Right now, most of the resources regarding sea level rise are focused on keeping water out or accommodating the flooding while maintaining the status quo. But more attention needs to be paid to protecting affordability in the inland areas, the 155-page report finds.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'Florida's planners are reticent to acknowledge that under the most dire projections, some coastal areas will become inundated and uninhabitable within a few decades,' the report says.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movement of wealthier, better-educated coastal residents to higher ground could mean there will be no place for the workers of Florida's tourism service industry to live. </w:t>
      </w:r>
      <w:hyperlink r:id="rId179" w:history="1">
        <w:r>
          <w:rPr>
            <w:rFonts w:ascii="arial" w:eastAsia="arial" w:hAnsi="arial" w:cs="arial"/>
            <w:i/>
            <w:color w:val="0077CC"/>
            <w:sz w:val="20"/>
            <w:u w:val="single"/>
            <w:shd w:val="clear" w:color="auto" w:fill="FFFFFF"/>
            <w:lang w:val="en-US" w:eastAsia="en-US" w:bidi="ar-SA"/>
          </w:rPr>
          <w:t>http://www.flapartners.com</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displacement of lower-income Floridians could be catastrophic for Florida's economy overall,' warned Julio Fuentes, president of the Florida State Hispanic Chamber of Commerce[3].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and businesses currently occupying these inland areas will be forced to leave as pressures mount. Either they will be driven out by rising prices, or redevelopment projects will evict them entirely, the report warns.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recommend affordable housing protections, as wellas maps and toolkits for residents and advocacy groups.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disturbing findings — but this early warning should provide the timely impetus to act with resolve, but not out of fear,' said Dr. Lonna Rae Atkeson, executive director of the LeRoyCollins Institute. 'We have to act now to protect the future of our coastal communities, includingplacing protections on affordable housing to ensure that Florida has a place for the vitalworkers, and their families, who support our economy.'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conducting the LeRoy Collins Institute study, researchers focused on three of the most populous and diverse coastal communities in Florida: Duval, Miami-Dade and Pinellas counties. Using mapping, analysis of current policies, and interviews, researchers concluded that among the three, Pinellas County has 'strong policy protections for affordable housing in progress,' but it's uncertain if they will prevent resident displacement. </w:t>
      </w:r>
      <w:hyperlink r:id="rId180" w:history="1">
        <w:r>
          <w:rPr>
            <w:rFonts w:ascii="arial" w:eastAsia="arial" w:hAnsi="arial" w:cs="arial"/>
            <w:i/>
            <w:color w:val="0077CC"/>
            <w:sz w:val="20"/>
            <w:u w:val="single"/>
            <w:shd w:val="clear" w:color="auto" w:fill="FFFFFF"/>
            <w:lang w:val="en-US" w:eastAsia="en-US" w:bidi="ar-SA"/>
          </w:rPr>
          <w:t>https://www.adamsandreese.com</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Miami-Dade County, meanwhile, policymakers' stated desire to preserve affordable housing hasn't been able to challenge the current development momentum from domestic and foreign investors, the report says.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Duval County's public agencies want to join with community advocacy groups sounding the alarm about the oncoming housing affordability crisis for inland areas, the report finds, but 'it appears that politics have slowed down significant progress until recently.'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 Views: 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181" w:history="1">
        <w:r>
          <w:rPr>
            <w:rFonts w:ascii="arial" w:eastAsia="arial" w:hAnsi="arial" w:cs="arial"/>
            <w:i/>
            <w:color w:val="0077CC"/>
            <w:sz w:val="20"/>
            <w:u w:val="single"/>
            <w:shd w:val="clear" w:color="auto" w:fill="FFFFFF"/>
            <w:lang w:val="en-US" w:eastAsia="en-US" w:bidi="ar-SA"/>
          </w:rPr>
          <w:t>https://coss.fsu.edu/collins</w:t>
        </w:r>
      </w:hyperlink>
      <w:r>
        <w:rPr>
          <w:rFonts w:ascii="arial" w:eastAsia="arial" w:hAnsi="arial" w:cs="arial"/>
          <w:color w:val="000000"/>
          <w:sz w:val="20"/>
          <w:lang w:val="en-US" w:eastAsia="en-US" w:bidi="ar-SA"/>
        </w:rPr>
        <w:t xml:space="preserve">/ [ 2]: </w:t>
      </w:r>
      <w:hyperlink r:id="rId182" w:history="1">
        <w:r>
          <w:rPr>
            <w:rFonts w:ascii="arial" w:eastAsia="arial" w:hAnsi="arial" w:cs="arial"/>
            <w:i/>
            <w:color w:val="0077CC"/>
            <w:sz w:val="20"/>
            <w:u w:val="single"/>
            <w:shd w:val="clear" w:color="auto" w:fill="FFFFFF"/>
            <w:lang w:val="en-US" w:eastAsia="en-US" w:bidi="ar-SA"/>
          </w:rPr>
          <w:t>https://coss.fsu.edu/collins/wp-content/uploads/sites/28/2022/02/Butler-Jackson-Holmes-et-al.-2021-Final-LCI-Report-</w:t>
        </w:r>
      </w:hyperlink>
      <w:hyperlink r:id="rId182" w:history="1">
        <w:r>
          <w:rPr>
            <w:rFonts w:ascii="arial" w:eastAsia="arial" w:hAnsi="arial" w:cs="arial"/>
            <w:b/>
            <w:i/>
            <w:color w:val="0077CC"/>
            <w:sz w:val="20"/>
            <w:u w:val="single"/>
            <w:shd w:val="clear" w:color="auto" w:fill="FFFFFF"/>
            <w:lang w:val="en-US" w:eastAsia="en-US" w:bidi="ar-SA"/>
          </w:rPr>
          <w:t>Climate-Gentrification</w:t>
        </w:r>
      </w:hyperlink>
      <w:hyperlink r:id="rId182" w:history="1">
        <w:r>
          <w:rPr>
            <w:rFonts w:ascii="arial" w:eastAsia="arial" w:hAnsi="arial" w:cs="arial"/>
            <w:i/>
            <w:color w:val="0077CC"/>
            <w:sz w:val="20"/>
            <w:u w:val="single"/>
            <w:shd w:val="clear" w:color="auto" w:fill="FFFFFF"/>
            <w:lang w:val="en-US" w:eastAsia="en-US" w:bidi="ar-SA"/>
          </w:rPr>
          <w:t>-Updated-min.pdf</w:t>
        </w:r>
      </w:hyperlink>
      <w:r>
        <w:rPr>
          <w:rFonts w:ascii="arial" w:eastAsia="arial" w:hAnsi="arial" w:cs="arial"/>
          <w:color w:val="000000"/>
          <w:sz w:val="20"/>
          <w:lang w:val="en-US" w:eastAsia="en-US" w:bidi="ar-SA"/>
        </w:rPr>
        <w:t xml:space="preserve"> [ 3]: </w:t>
      </w:r>
      <w:hyperlink r:id="rId183" w:history="1">
        <w:r>
          <w:rPr>
            <w:rFonts w:ascii="arial" w:eastAsia="arial" w:hAnsi="arial" w:cs="arial"/>
            <w:i/>
            <w:color w:val="0077CC"/>
            <w:sz w:val="20"/>
            <w:u w:val="single"/>
            <w:shd w:val="clear" w:color="auto" w:fill="FFFFFF"/>
            <w:lang w:val="en-US" w:eastAsia="en-US" w:bidi="ar-SA"/>
          </w:rPr>
          <w:t>https://www.fshcc.com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Buffalo wants to become a climate haven. Is that even possible?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Fastcompany.com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2022 Thursday 8:00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Mansueto Ventures,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Adele Peters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possible to </w:t>
      </w:r>
      <w:hyperlink r:id="rId191" w:history="1">
        <w:r>
          <w:rPr>
            <w:rFonts w:ascii="arial" w:eastAsia="arial" w:hAnsi="arial" w:cs="arial"/>
            <w:i/>
            <w:color w:val="0077CC"/>
            <w:sz w:val="20"/>
            <w:u w:val="single"/>
            <w:shd w:val="clear" w:color="auto" w:fill="FFFFFF"/>
            <w:lang w:val="en-US" w:eastAsia="en-US" w:bidi="ar-SA"/>
          </w:rPr>
          <w:t>move to escape climate change</w:t>
        </w:r>
      </w:hyperlink>
      <w:r>
        <w:rPr>
          <w:rFonts w:ascii="arial" w:eastAsia="arial" w:hAnsi="arial" w:cs="arial"/>
          <w:color w:val="000000"/>
          <w:sz w:val="20"/>
          <w:lang w:val="en-US" w:eastAsia="en-US" w:bidi="ar-SA"/>
        </w:rPr>
        <w:t xml:space="preserve">. But some places have more challenges than others—like the suburbs of Boulder, Colorado, where a rare winter fire </w:t>
      </w:r>
      <w:hyperlink r:id="rId192" w:history="1">
        <w:r>
          <w:rPr>
            <w:rFonts w:ascii="arial" w:eastAsia="arial" w:hAnsi="arial" w:cs="arial"/>
            <w:i/>
            <w:color w:val="0077CC"/>
            <w:sz w:val="20"/>
            <w:u w:val="single"/>
            <w:shd w:val="clear" w:color="auto" w:fill="FFFFFF"/>
            <w:lang w:val="en-US" w:eastAsia="en-US" w:bidi="ar-SA"/>
          </w:rPr>
          <w:t>destroyed hundreds of homes in December</w:t>
        </w:r>
      </w:hyperlink>
      <w:r>
        <w:rPr>
          <w:rFonts w:ascii="arial" w:eastAsia="arial" w:hAnsi="arial" w:cs="arial"/>
          <w:color w:val="000000"/>
          <w:sz w:val="20"/>
          <w:lang w:val="en-US" w:eastAsia="en-US" w:bidi="ar-SA"/>
        </w:rPr>
        <w:t xml:space="preserve"> and a second fire nearby forced more evacuations in March. At some point, after repeated fires or floods or extreme heat waves, more people are likely to try to relocate, and though no city is immune from climate impacts, some will be hit less hard. Will those so-called climate havens be ready for climate migrants?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Buffalo, New York, which the mayor dubbed a “climate refuge city” in 2019, is one contender. While Miami may have 114 days over 100 degrees Fahrenheit each year by the middle of the century, Buffalo might experience only </w:t>
      </w:r>
      <w:hyperlink r:id="rId193" w:history="1">
        <w:r>
          <w:rPr>
            <w:rFonts w:ascii="arial" w:eastAsia="arial" w:hAnsi="arial" w:cs="arial"/>
            <w:i/>
            <w:color w:val="0077CC"/>
            <w:sz w:val="20"/>
            <w:u w:val="single"/>
            <w:shd w:val="clear" w:color="auto" w:fill="FFFFFF"/>
            <w:lang w:val="en-US" w:eastAsia="en-US" w:bidi="ar-SA"/>
          </w:rPr>
          <w:t>eight</w:t>
        </w:r>
      </w:hyperlink>
      <w:r>
        <w:rPr>
          <w:rFonts w:ascii="arial" w:eastAsia="arial" w:hAnsi="arial" w:cs="arial"/>
          <w:color w:val="000000"/>
          <w:sz w:val="20"/>
          <w:lang w:val="en-US" w:eastAsia="en-US" w:bidi="ar-SA"/>
        </w:rPr>
        <w:t xml:space="preserve"> extremely hot days a year. (Extreme heat is the deadliest climate impact now in the U.S., killing </w:t>
      </w:r>
      <w:hyperlink r:id="rId194" w:history="1">
        <w:r>
          <w:rPr>
            <w:rFonts w:ascii="arial" w:eastAsia="arial" w:hAnsi="arial" w:cs="arial"/>
            <w:i/>
            <w:color w:val="0077CC"/>
            <w:sz w:val="20"/>
            <w:u w:val="single"/>
            <w:shd w:val="clear" w:color="auto" w:fill="FFFFFF"/>
            <w:lang w:val="en-US" w:eastAsia="en-US" w:bidi="ar-SA"/>
          </w:rPr>
          <w:t>hundreds of people</w:t>
        </w:r>
      </w:hyperlink>
      <w:r>
        <w:rPr>
          <w:rFonts w:ascii="arial" w:eastAsia="arial" w:hAnsi="arial" w:cs="arial"/>
          <w:color w:val="000000"/>
          <w:sz w:val="20"/>
          <w:lang w:val="en-US" w:eastAsia="en-US" w:bidi="ar-SA"/>
        </w:rPr>
        <w:t xml:space="preserve"> annually.) Buffalo is at low risk from hurricanes. There’s less risk of wildfire than in the Western U.S., and though summer droughts may increase, the city has an ample source of freshwater in Lake Erie. Because the population dropped for decades—it’s now about half of the peak of over half a million people in the 1950s—there’s also room for more people to move back.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working now to become more resilient, from adding porous pavement and </w:t>
      </w:r>
      <w:hyperlink r:id="rId195" w:history="1">
        <w:r>
          <w:rPr>
            <w:rFonts w:ascii="arial" w:eastAsia="arial" w:hAnsi="arial" w:cs="arial"/>
            <w:i/>
            <w:color w:val="0077CC"/>
            <w:sz w:val="20"/>
            <w:u w:val="single"/>
            <w:shd w:val="clear" w:color="auto" w:fill="FFFFFF"/>
            <w:lang w:val="en-US" w:eastAsia="en-US" w:bidi="ar-SA"/>
          </w:rPr>
          <w:t>parks that can soak up rain</w:t>
        </w:r>
      </w:hyperlink>
      <w:r>
        <w:rPr>
          <w:rFonts w:ascii="arial" w:eastAsia="arial" w:hAnsi="arial" w:cs="arial"/>
          <w:color w:val="000000"/>
          <w:sz w:val="20"/>
          <w:lang w:val="en-US" w:eastAsia="en-US" w:bidi="ar-SA"/>
        </w:rPr>
        <w:t xml:space="preserve"> to installing more solar power and retrofitting old houses to become more energy efficient. (It already relies on renewable energy, with hydropower from Niagara Falls as a major source of electricity.) Buffalo is also continuing work to increase and improve affordable housing. “A lot of it is just core city building,” says Brendan Mehaffy, executive director of the City of Buffalo’s Office of Strategic Planning. “The city of Buffalo has had an influx of population recently.” People have been moving in for various reasons—some climate-related, including 3,000 people who relocated from Puerto Rico in the wake of Hurricane Maria.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Mehaffy says, is improving quality of life for current residents while welcoming others. But he didn’t point to detailed plans to prepare for climate migrants specifically. Other cities in similar positions, like Ann Arbor, Michigan or Duluth, Minnesota, are also in early stages of considering what it means to be a climate haven or refuge, says Lena Geraghty, program director of urban innovation at the National League of Cities, which recently published a </w:t>
      </w:r>
      <w:hyperlink r:id="rId196" w:history="1">
        <w:r>
          <w:rPr>
            <w:rFonts w:ascii="arial" w:eastAsia="arial" w:hAnsi="arial" w:cs="arial"/>
            <w:i/>
            <w:color w:val="0077CC"/>
            <w:sz w:val="20"/>
            <w:u w:val="single"/>
            <w:shd w:val="clear" w:color="auto" w:fill="FFFFFF"/>
            <w:lang w:val="en-US" w:eastAsia="en-US" w:bidi="ar-SA"/>
          </w:rPr>
          <w:t>report to help cities begin to strategize about climate migration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Buffalo can’t avoid climate change completely. In a city that never experienced extreme heat in the past, and where many people don’t have air-conditioning, even a few very hot days can be dangerous. Heavy rain and flooding are also likely to increase. And the city is still connected to other places that may have more challenges. “There’s no place on Earth that is free from climate-related hazards,” says Nicholas Rajkovich, an architecture and planning professor at the University at Buffalo. “It’s not like we’re growing all of our own food here, producing all of our own fuel here, getting all of our goods and services from Western New York—we’re tied into a global economy. So the impacts here are going to be just as real as everywhere else.”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people move, that can create new challenges. The numbers could be big; one 2017 study estimated that </w:t>
      </w:r>
      <w:hyperlink r:id="rId197" w:history="1">
        <w:r>
          <w:rPr>
            <w:rFonts w:ascii="arial" w:eastAsia="arial" w:hAnsi="arial" w:cs="arial"/>
            <w:i/>
            <w:color w:val="0077CC"/>
            <w:sz w:val="20"/>
            <w:u w:val="single"/>
            <w:shd w:val="clear" w:color="auto" w:fill="FFFFFF"/>
            <w:lang w:val="en-US" w:eastAsia="en-US" w:bidi="ar-SA"/>
          </w:rPr>
          <w:t>13 million Americans</w:t>
        </w:r>
      </w:hyperlink>
      <w:r>
        <w:rPr>
          <w:rFonts w:ascii="arial" w:eastAsia="arial" w:hAnsi="arial" w:cs="arial"/>
          <w:color w:val="000000"/>
          <w:sz w:val="20"/>
          <w:lang w:val="en-US" w:eastAsia="en-US" w:bidi="ar-SA"/>
        </w:rPr>
        <w:t xml:space="preserve"> could be displaced by the end of the century by sea level rise alone. “I think climate migration is going to continually exacerbate a lot of the current stressors in our communities,” Geraghty says. “Everything from affordable housing and access to economic opportunities to energy use and other sustainability-focus areas. So the best thing that cities can be doing to prepare for climate migration is the stuff that they are probably already doing and thinking about in making sure their their communities are the places that people want to live, work, and play, and really equitably serving all residents inside the city on this.”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may become a problem. “Think about the first people who are going to start migrating because of climate,” says Ryan McPherson, chief sustainability officer at the University at Buffalo. “Those are not going to be poor people, right? Those are going to be people with resources. And so, we have to make sure that as we think about planning and making Buffalo ready for climate migration that we do that in a way that is very equitable and fair.”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businesses are also likely to begin to move to the area; the green hydrogen startup Plug Power, for example, is building a new $290 million plant near Buffalo, in part because it can access affordable hydropower there. Growth can help bring new funding to a city where the </w:t>
      </w:r>
      <w:hyperlink r:id="rId198" w:history="1">
        <w:r>
          <w:rPr>
            <w:rFonts w:ascii="arial" w:eastAsia="arial" w:hAnsi="arial" w:cs="arial"/>
            <w:i/>
            <w:color w:val="0077CC"/>
            <w:sz w:val="20"/>
            <w:u w:val="single"/>
            <w:shd w:val="clear" w:color="auto" w:fill="FFFFFF"/>
            <w:lang w:val="en-US" w:eastAsia="en-US" w:bidi="ar-SA"/>
          </w:rPr>
          <w:t>poverty rate is high</w:t>
        </w:r>
      </w:hyperlink>
      <w:r>
        <w:rPr>
          <w:rFonts w:ascii="arial" w:eastAsia="arial" w:hAnsi="arial" w:cs="arial"/>
          <w:color w:val="000000"/>
          <w:sz w:val="20"/>
          <w:lang w:val="en-US" w:eastAsia="en-US" w:bidi="ar-SA"/>
        </w:rPr>
        <w:t xml:space="preserve">. But it also has to be carefully managed. It isn’t clear yet how quickly it may happen, or how many people will choose to flee to Buffalo from other cities or states—many early climate migrations may be more local, like the thousands of people who </w:t>
      </w:r>
      <w:hyperlink r:id="rId199" w:history="1">
        <w:r>
          <w:rPr>
            <w:rFonts w:ascii="arial" w:eastAsia="arial" w:hAnsi="arial" w:cs="arial"/>
            <w:i/>
            <w:color w:val="0077CC"/>
            <w:sz w:val="20"/>
            <w:u w:val="single"/>
            <w:shd w:val="clear" w:color="auto" w:fill="FFFFFF"/>
            <w:lang w:val="en-US" w:eastAsia="en-US" w:bidi="ar-SA"/>
          </w:rPr>
          <w:t>fled from Paradise, California</w:t>
        </w:r>
      </w:hyperlink>
      <w:r>
        <w:rPr>
          <w:rFonts w:ascii="arial" w:eastAsia="arial" w:hAnsi="arial" w:cs="arial"/>
          <w:color w:val="000000"/>
          <w:sz w:val="20"/>
          <w:lang w:val="en-US" w:eastAsia="en-US" w:bidi="ar-SA"/>
        </w:rPr>
        <w:t>, to the nearby (and unprepared) town of Chico after the Camp Fire in 2018. But the patterns could change as climate change progresses.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to plan for various scenarios, says Rajkovich. “Finding strategies that work under all of those different possible scenarios—like high-growth and high climate change impacts versus negative growth and relatively moderate impacts—is really important,” he says. “Because things can change very rapidly. And understanding all of this from an equity standpoint is so critical because the last thing you want to do is create wildly unaffordable places or displace the people who already live here.”</w:t>
      </w:r>
    </w:p>
    <w:p>
      <w:pPr>
        <w:keepNext w:val="0"/>
        <w:spacing w:before="240" w:after="0" w:line="260" w:lineRule="atLeast"/>
        <w:ind w:left="0" w:right="0" w:firstLine="0"/>
        <w:jc w:val="both"/>
        <w:rPr>
          <w:lang w:val="en-US" w:eastAsia="en-US" w:bidi="ar-SA"/>
        </w:rPr>
      </w:pPr>
      <w:hyperlink r:id="rId200"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Art makes visible Miami's present -- and future -- with climate change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1"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op_ed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Stoler and Juana Valdés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adult human is about 60% water. One might say we literally embody water. In many ways, water also embodies us, our memories, our history and our oceanic origins.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us, Juana, is a multi-disciplinary artist whose creations tell stories of Afro-Cuban migration through themes of race, class, gender and transnationalism. The other, Justin, is a global health researcher whose work amplifies the voice of those enduring the world's most egregious health disparities.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"Thirst" is a new project by Juana Valdés, created in collaboration with Commissioner, a community-grounded art program that helps locals collect art by contemporary artists in their cities. "Thirst" juxtaposes the thirst for freedom, which drove many immigrants across dangerous waters to Miami, with Americans' thirst for profits that has created high-priced luxury brands of bottled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would-be migrants seeking a better life across the sea perish during their voyage, a grim reality that continues to make headlines. Those lost at sea are, in a sense, not lost, but subsumed and embodied by the ocean. The same water that has formed our planet's water cycle for all of human history remembers these parents, siblings and children. Water is, and has always been, a form of nature's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grave irony, water -- and all of these memories -- has become an existential threat to Miami because of flooding and rising seas. Water increasingly is causing problems from above and below. Even when it doesn't rain, rising groundwater levels affect commuting, housing equity and coastal construction. Some climate-change projects describe Miami as the most vulnerable city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Billions of people around the world also experience water insecurity as climate change, population growth and water mismanagement collide to limit access to our most essential life-sustaining resource. While so many lives are disrupted, elsewhere water is commercialized as a luxury commodity for the elite, often at the expense of vulnerable communities. These choices are inextricably linked and impact the world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those experiencing water insecurity around the world face far greater challenges than we do. But when heavier floods come to Miami, our vulnerable infrastructure suggests that we are increasingly likely to experience water insecurity ourselves.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Americans already do: Almost half a million lack indoor plumbing, including more than 7,000 in Miami, which ranked seventh among U.S. cities in "plumbing poverty" before the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disastrous floodwaters come, will sacrifice, or greed and civic neglect, shape the inevitable political narratives about whether or not to save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Themes of water play a central role in "Thirst." Comprising porous coral stone tiles with inlaid porcelain water bottles, the work explicitly conveys the tension between consumer culture, sustainability and climate change. Water scarcity is positioned in stark contrast to the commodification of water and the indelible impact of plastic on the future of life on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artworks supported by Commissioner sustain our communities and their transformative potential. Art testifies to our diverse heritage, experience, and values. It also acts as a catalyst for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Miami, innovative artworks have engaged our complicated relationship with water, including Xavier Cortada's "Underwater HOA" project to promote climate-change action, Anastasia Samoylova's "FloodZone" photographs depicting sea level rise, Morel Doucet's "Water Grieves in the Six Shades of Death," mixed-media drawings examining the realities of </w:t>
      </w:r>
      <w:r>
        <w:rPr>
          <w:rFonts w:ascii="arial" w:eastAsia="arial" w:hAnsi="arial" w:cs="arial"/>
          <w:b/>
          <w:i/>
          <w:color w:val="000000"/>
          <w:sz w:val="20"/>
          <w:u w:val="single"/>
          <w:lang w:val="en-US" w:eastAsia="en-US" w:bidi="ar-SA"/>
        </w:rPr>
        <w:t>climate-gentrification</w:t>
      </w:r>
      <w:r>
        <w:rPr>
          <w:rFonts w:ascii="arial" w:eastAsia="arial" w:hAnsi="arial" w:cs="arial"/>
          <w:color w:val="000000"/>
          <w:sz w:val="20"/>
          <w:lang w:val="en-US" w:eastAsia="en-US" w:bidi="ar-SA"/>
        </w:rPr>
        <w:t xml:space="preserve">, and Lauren Shapiro's "Future Pacific" clay installation of human-driven stressors that harm ecosystems in the Pacific Ocean. These works champion environmental justice and underscore the need to study more resilient, natural, coastal structures.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artists continue to inspire sustainable designs and instill hope for Miami's future. By supporting our local art community and social-justice movements around the world, we can set an example for activating communities to meet local challenges. Together we can act in transformative ways, respond to rising seas and ensure that these encroaching waters are part of an ecological, equitable and sustainable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 Stoler is an associate professor of geography and sustainable development at the University of Miami. Juana Valdés is a Miami-based artist and an associate professor of art and printmaking at the University of Massachusetts Amherst.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Stoler.jpgStoler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Valdés.jpgValdés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editorial miami herald - Climate change: We risk place we call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Stuart News/Port St. Lucie News (Stuart,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TreasureCoast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Stuart News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149.98pt;height:23.25pt">
            <v:imagedata r:id="rId2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sea rise is threatening South Florida neighborhoods. But a new global climate change report, written by 270 researchers from 67 countries, documents ways that climate change is affecting us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those ways is in our unaffordable housing market. That should set off alarm bells even for the most shortsighted and self-interested among us. The report, issued by some of the world's top scientists convened by the United Nations, says some of the changes already are irreversible.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says governments aren't doing nearly enough to combat the current dangers from climate change, let alone the more devastating ones yet to come. It says there is a "brief and rapidly closing window" to quickly reduce greenhouse-gas emissions before it will be just too late to fix. Record floods, long-term droughts, blistering heat, wildfires, dwindling water supplies and rising seas   the report offers perhaps the most detailed look yet at the global impacts already being felt and those likely to come if emissions continue unchecked.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Secretary-General António Guterres called for nations to immediately stop burning fossil fuels, saying the document is nothing less than "an atlas of human suffering and a damning indictment of failed climate leadership." The report by the Intergovernmental Panel on Climate Change places Florida squarely in the crosshairs.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all of that seems too remote   as we sit in our air-conditioned houses, shrug off "sunny-day flooding" and continue to embrace a car culture in Miami   think about the housing issue this raises,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Miami-Dade County already lost about $500 million in real-estate value between 2005 and 2016, and the coastal flood risks in the region are only expected to increase. In Florida, it says, sea levels will make some neighborhoods and cities uninhabitable, forcing people to move from the coastline and onto higher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movement of wealthier people to higher ground will only exacerbate our skyrocketing housing market, further squeezing those who can barely afford to be here now.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already happening in places like Little Haiti, will only get worse.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Inequalities will be compounded. And the rents that have already gone up about 34% in a single year? We can only imagine.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other impacts of climate change, too, devastating in different ways but directly relevant to Florida. Local governments will have to continue to elevate roads and housing to accommodate rising water, pushing up property values and pushing out more of the working class. The report called that an example of "maladaptation."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Coral reefs are bleaching and dying from higher sea temperatures, which could cost Florida $55 billion in reef-related tourism money by 2100. Algal blooms related to climate change along the state's West Coast already have hurt tourism.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Added up, that makes South Florida a far less desirable place. How does all of that fit in with the everybody's-moving-to-Miami narrative that has become so prevalent during the pandemic? Well, the transplants we hear most about, with enough money to cushion themselves from any harsh reality, won't have any real perspective on South Florida's climate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affects them, too. Lack of affordable housing for your workforce is a quick way to limit the growth of your business.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all is not lost. Though it's too late to repair some damage, a push to adapt to climate change while halting the burning of fossil fuels as quickly as possible could reduce devastation to come. That's if there's enough money and enough resolve.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report shows how vast a challenge climate change will pose in the near future and how close to home it strikes, now, on housing. It won't stop there. Local governments and Florida have no real choice. We must do even more to lead the way on climate change or risk losing the place we call home.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Climate change: We risk place we call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Stuart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Stuart News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sea rise is threatening South Florida neighborhoods. But a new global climate change report, written by 270 researchers from 67 countries, documents ways that climate change is affecting us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those ways is in our unaffordable housing market. That should set off alarm bells even for the most shortsighted and self-interested among us. The report, issued by some of the world's top scientists convened by the United Nations, says some of the changes already are irreversible.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says governments aren't doing nearly enough to combat the current dangers from climate change, let alone the more devastating ones yet to come. It says there is a "brief and rapidly closing window" to quickly reduce greenhouse-gas emissions before it will be just too late to fix. Record floods, long-term droughts, blistering heat, wildfires, dwindling water supplies and rising seas - the report offers perhaps the most detailed look yet at the global impacts already being felt and those likely to come if emissions continue unchecked.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Secretary-General António Guterres called for nations to immediately stop burning fossil fuels, saying the document is nothing less than "an atlas of human suffering and a damning indictment of failed climate leadership." The report by the Intergovernmental Panel on Climate Change places Florida squarely in the crosshairs.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all of that seems too remote - as we sit in our air-conditioned houses, shrug off "sunny-day flooding" and continue to embrace a car culture in Miami - think about the housing issue this raises,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Miami-Dade County already lost about $500 million in real-estate value between 2005 and 2016, and the coastal flood risks in the region are only expected to increase. In Florida, it says, sea levels will make some neighborhoods and cities uninhabitable, forcing people to move from the coastline and onto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movement of wealthier people to higher ground will only exacerbate our skyrocketing housing market, further squeezing those who can barely afford to be here now.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already happening in places like Little Haiti, will only get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Inequalities will be compounded. And the rents that have already gone up about 34% in a single year? We can only imagine.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other impacts of climate change, too, devastating in different ways but directly relevant to Florida. Local governments will have to continue to elevate roads and housing to accommodate rising water, pushing up property values and pushing out more of the working class. The report called that an example of "maladaptation."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Coral reefs are bleaching and dying from higher sea temperatures, which could cost Florida $55 billion in reef-related tourism money by 2100. Algal blooms related to climate change along the state's West Coast already have hurt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 up, that makes South Florida a far less desirable place. How does all of that fit in with the everybody's-moving-to-Miami narrative that has become so prevalent during the pandemic? Well, the transplants we hear most about, with enough money to cushion themselves from any harsh reality, won't have any real perspective on South Florida's climate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affects them, too. Lack of affordable housing for your workforce is a quick way to limit the growth of your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all is not lost. Though it's too late to repair some damage, a push to adapt to climate change while halting the burning of fossil fuels as quickly as possible could reduce devastation to come. That's if there's enough money and enough resolve.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report shows how vast a challenge climate change will pose in the near future and how close to home it strikes, now, on housing. It won't stop there. Local governments and Florida have no real choice. We must do even more to lead the way on climate change or risk losing the place we call home.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Service workers to be displaced by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Miami Times Feb 23-Mar 1, 2022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3A; Vol. 99; No. 28;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 Geggis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predicts low-wage earners will be pushed out by coastal residents moving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if increased demand and low supply for housing weren't driving up housing costs enough, a new study finds the effects of rising sea levels could soon push low-income and working-class Flo-ridians out of their current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LeRoy Collins Institute, a nonpartisan, statewide policy organization based at Florida State University, is sounding the alarm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in a report released Monday. "Addressing Climate Driven Displacement" states that even though major effects from rising sea levels might be decades away, policies must be put in place now to protect housing in the places where Florida's service workers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most of the resources regarding sea-level rise are focused on keeping water out or accommodating flooding while maintaining the status quo. But more attention needs to be paid to protecting affordability in the inland areas, the 155-page report finds.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"Florida's planners are reticent to acknowledge that under the most dire projections, some coastal areas will become inundated and uninhabitable within a few decades,"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expected movement of wealthier, better-educated coastal residents to higher ground could mean there will be no place for the workers of Florida's tourism service industry to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and businesses currently occupying these inland areas will be forced to leave as pressures mount. Either they will be driven out by rising prices or redevelopment projects will evict them entirely, the report warns.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recommend affordable housing protections, as well as maps and toolkits for residents and advocacy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disturbing findings - but this early warning should provide the timely impetus to act with resolve, but not out of fear," said Lonna Rae Atkeson, executive director of the LeRoy Collins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act now to protect the future of our coastal communities, including placing protections on affordable housing to ensure that Florida has a place for the vital workers, and their families, who support our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conducting the LeRoy Collins Institute study, researchers focused on three of the most populous and diverse coastal communities in Florida: Duval, Miami-Dade and Pinellas counties. Using mapping, analysis of current policies and interviews, researchers concluded that among the three, Pinellas County has "strong policy protections for affordable housing in progress," but it's uncertain if they will prevent resident displacement.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Miami-Dade County, meanwhile, policymakers' stated desire to preserve affordable housing hasn't been able to challenge the current development momentum from domestic and foreign investors,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Duval County's public agencies want to join with community advocacy groups sounding the alarm about the oncoming housing affordability crisis for inland areas, the report finds, but "it appears that politics have slowed down significant progress until recently."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threatens to displace longtime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Miami Times Feb 3-Feb 9, 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VIEWPOINT; Pg. 2A; Vol. 98; No. 25;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Valencia Gunder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in the Little Haiti neighborhood of Miami, I have witnessed firsthand the devastating effects of the climate crisis and its resulting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population displacements.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Gentrification is not a new phenomenon, but climate change is quickly emerging as a key catalyst. When climate change threatens the homes and neighborhoods of wealthier, whiter populations, wealthy white people move to areas that are less vulnerable, often resulting in the displacement of lower-income people and the communities of color who live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Miami is a relatively young one. Intended to be a boating city, Miami is now home to luxury developments that dot the coastline - but as climate change continues and the sea level rises, those beachfront locations are increasingly less desirable for developers who are aware of the risk of building in places that may not exist above water much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course of Miami's development, redlining caused Black and brown residents to be pushed to more undesirable parts of the city -the city center -but now that developers are setting their sights inland, high-priced buildings are creeping into historically under-resourced neighborhoods like Little Haiti and threatening the security of residents in those neighborhoods. Although gentrification may not be the first thing that many people associate with the climate crisis, gentrification in Miami is a direct result of our disastrous inaction on climate - and it poses a very real danger to my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ground zero for the climate crisis and sea-level rise that comes with it. The city sits just 6 feet above sea level, and studies estimate that it will see 2 feet of sea-level rise by 2060 and 6 feet by 2100. Little Haiti sits about 7 feet above sea level, meaning that residents of the neighborhood are likely to notice these impacts later than their coastline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Little Haiti are overwhelmingly Black low-income (median incomes range from about $10,000 to $37,000 per year) renters and immigrants - and they are now being pushed out of their homes because of the increase in development, property values and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recent local community meeting, a developer discussed how people are buying up properties in Little Haiti and Liberty City because they will soon be beachfront acreage. As the climate crisis rages on, this predatory behavior will continue unabated unless our leaders do something about it. Little Haiti is my home and my community, and we deserve an equitable future -one that isn't dictated by the financial interests of developers trying to capitalize on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elected officials need to understand that climate change is real. The climate crisis is something that affects every single one of our lives every day, especially young people who will experience its most severe consequences. We need legislation and plans that put Black and brown people at their forefront. We need resiliency planning that all people can access. We need a national climate strategy that holds polluting corporations accountable for destroying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 not want to live in unhealthy communities where the air is too toxic to breathe, where water is unclean and undrinkable, and where we're afraid that our houses will wash away in a hurricane and no one will be there to rescue us. We live in a country that has the resources and ability to address the climate crisis head on, so it is up to our elected officials to create and enact policies that address the effects of climate change and put the concerns of people of color at the center of those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and environmental justice are too often viewed as non-Black or non-POC issues, which could not be further from the truth. For me, and for Little Haiti, climate justice is personal.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Sea level rise could have catastrophic effect on economy, housing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Tampa Bay Business Journal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224.97pt;height:44.99pt">
            <v:imagedata r:id="rId2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 Geggis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if increased demand and low supply for housing weren't driving up housing costs enough, a new study finds the effects of rising sea levels could soon push low-income and working-class Floridians out of their current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LeRoy Collins Institute, a nonpartisan, statewide policy organization based at Florida State University, is sounding the alarm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in a report released Monday. "Addressing Climate Driven Displacement," says even though major effects from rising sea levels might be decades away, policies need to be put in place now to protect housing in the places where Florida's service workers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most of the resources regarding sea level rise are focused on keeping water out or accommodating the flooding while maintaining the status quo. But more attention needs to be paid to protecting affordability in the inland areas, the 155-page report finds.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"Florida's planners are reticent to acknowledge that under the most dire projections, some coastal areas will become inundated and uninhabitable within a few decades,"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movement of wealthier, better-educated coastal residents to higher ground could mean there will be no place for the workers of Florida's tourism service industry to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displacement of lower-income Floridians ... could be catastrophic for Florida's economy overall," warned Julio Fuentes, president of the Florida State Hispanic Chamber of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and businesses currently occupying these inland areas will be forced to leave as pressures mount. Either they will be driven out by rising prices, or redevelopment projects will evict them entirely, the report warns.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recommend affordable housing protections, as well as maps and toolkits for residents and advocacy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disturbing findings - but this early warning should provide the timely impetus to act with resolve, but not out of fear," said Dr. Lonna Rae Atkeson, executive director of the LeRoy Collins Institute. "We have to act now to protect the future of our coastal communities, including placing protections on affordable housing to ensure that Florida has a place for the vital workers, and their families, who support our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conducting the LeRoy Collins Institute study, researchers focused on three of the most populous and diverse coastal communities in Florida: Duval, Miami-Dade and Pinellas counties. Using mapping, analysis of current policies, and interviews, researchers concluded that among the three, Pinellas County has "strong policy protections for affordable housing in progress," but it's uncertain if they will prevent resident displacement.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Miami-Dade County, meanwhile, policymakers' stated desire to preserve affordable housing hasn't been able to challenge the current development momentum from domestic and foreign investors,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Duval County's public agencies want to join with community advocacy groups sounding the alarm about the oncoming housing affordability crisis for inland areas, the report finds, but "it appears that politics have slowed down significant progress until recently."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Editor's note: This story is available as a result of a content partnership between the Florida Business Journals and Florida Politics and is part of the Florida Business Journals' extended coverage of the Florida Legislature. To sign up for a twice-weekly newsletter focused on how the Legislature's action impact local businesses, go to </w:t>
      </w:r>
      <w:hyperlink r:id="rId245" w:history="1">
        <w:r>
          <w:rPr>
            <w:rFonts w:ascii="arial" w:eastAsia="arial" w:hAnsi="arial" w:cs="arial"/>
            <w:i/>
            <w:color w:val="0077CC"/>
            <w:sz w:val="20"/>
            <w:u w:val="single"/>
            <w:shd w:val="clear" w:color="auto" w:fill="FFFFFF"/>
            <w:lang w:val="en-US" w:eastAsia="en-US" w:bidi="ar-SA"/>
          </w:rPr>
          <w:t>http://promo.bizjournals.com/fl-legislative/signup/</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246"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Tampa Bay Business Journal for more articles?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Climate change is gentrifying neighborhoods and cities are working to address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- 6 WTVR (Richmond,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Local TV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Grossman</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costs of natural disasters are the most profound, but the dollar-value losses are quickly increasing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2021 was the second-most costly year for insurance companies as they paid out $120 billion in losses, according to Munich Re, the world's largest reinsurer.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compensate, insurance companies are raising premiums. In October, the federal government factored climate change into its insurance costs for the first time, as policyholders that use government-subsidized insurance in at-risk areas could pay as much as 18% more for their insurance each year for the next 20 years. According to First Street Foundation, a nonprofit that assesses flood risk, the average flood insurance policy could rise from $900 to $3,500.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almost always going to have to sacrifice money in the short-term to make things better in the long-term, and communities are very strapped for resources," said Nancy Watkins, a consulting actuary with Milliman Inc.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the company released a study on climate change gentrification that found that as many as 50,000 households in underserved Miami neighborhoods are at risk of being priced out by people looking to move inland because of lower insurance costs and farther proximity from the water. It also found 40,000 other households in under-served communities that were in the precarious position of dealing with rising insurance costs with no options to move.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difficult situation that is happening nationwide. In states like Nebraska and Iowa, heavier rains are increasing the number of flood-prone areas, and in the Western U.S., worsening drought is posing a stronger wildfire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have quickly increasing risks real estate values do tend to drop as insurance gets more expensive relative to what you're buying," said Watkins. "If that continues to happen there can be a snowballing effect."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national crisis," said Miami city commissioner Ken Russell. "There is a humanitarian side to it, and [the federal government] needs to invest and work with local communities. There's such a disconnect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combat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Russell added a social justice seat to the city's Climate Resiliency Board in 2017, which has been occupied by a member of the city's low-income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bring in that human side of resilience, it changes everything," he said. "So, by having that social justice seat and taking the recommendations of that board, when we went out for a $400 million general obligation bond, only half of it was on actual plumbing, and the other half was on affordable housing, and the human side of resilience."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Difficult issues require new solutions, and commissioner Russell says he hopes what is happening in his city serves as a benchmark for what can be done nationwide.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major change in philosophy of how you address climate change and resilience, and it has a huge human effect, but we've got to be the model," said Russell. "We've got to take big steps and I hope others follow."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 xml:space="preserve">FLORIDA: Miami launches plan to counter </w:t>
        </w:r>
      </w:hyperlink>
      <w:hyperlink r:id="rId260" w:history="1">
        <w:r>
          <w:rPr>
            <w:rFonts w:ascii="arial" w:eastAsia="arial" w:hAnsi="arial" w:cs="arial"/>
            <w:b/>
            <w:bCs/>
            <w:i/>
            <w:color w:val="0077CC"/>
            <w:kern w:val="32"/>
            <w:sz w:val="28"/>
            <w:szCs w:val="32"/>
            <w:u w:val="single"/>
            <w:shd w:val="clear" w:color="auto" w:fill="FFFFFF"/>
            <w:lang w:val="en-US" w:eastAsia="en-US" w:bidi="ar-SA"/>
          </w:rPr>
          <w:t>climate gentrification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Climate Impacts;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residents have plenty to fear from climate change. A new program launched yesterday takes aim at lesser-known problem: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Under the public-private Keep Safe Miami initiative, the city will help owners of affordable multifamily housing assess their buildings' resilience to global warming. It then will help them identify financial resources to upgrade their buildings and protect tenants.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is to help residents stay in safe homes and encourage owners to upgrade their buildings rather than sell to real estate developers. "We want to make sure that Miami is here for everyone, but we also want to make sure we don't exacerbate the stratification and income inequality that we see," said Mayor Francis Suarez yesterday during a virtual rollout of the program. "Income inequality is the challenge of my generation," said Suarez, adding that he is committed to "social equity solutions that are going to guarantee that the Miami we create today and tomorrow ... will serve all Miamians." The initiative will be managed by Enterprise Community Partners, a national nonprofit focused on affordable housing. Building owners from across Miami-Dade County will be able to apply for help to identify their properties' vulnerabilities and seek financing to make necessary upgrades. Without a concentrated focus on affordable housing, experts say Miami could see its low- and middle-income areas -- many of which occupy the highest ground in Miami -- collapse under the weight of gentrification and skyrocketing real estate prices. The city is already seeing a surge in new development and housing prices as high-income people retreat from the beaches and seek higher ground. "I can't tell you the number of losses in terms of displacement, but we are actively losing affordable units. That's going in the wrong direction," said Sara Haas, Southeast regional director for Enterprise Community Partners, in a telephone interview with E&amp;E News. "People are buying these properties, rehabbing them or removing them to make room for new residential development," Haas added. "Once you have that type of investment, there's no going back. Those communities will disappear." The cities of Miami and Miami Beach will invest a combined $1.1 million to help launch the program, but its reach will extend across Miami-Dade County, officials said. Three financial firms -- JP Morgan Chase &amp; Co., Regions Financial Corp. and City National Bank -- are partners in the effort. So are the Florida Housing Coalition and the nonprofit Communities United of South Florida. Haas said the program will initially target multifamily housing residents who are 80% or more below Miami's area median income. In addition to working with building owners, residents will have access to disaster preparedness training and tools for improving energy efficiency in their homes. The Miami area has the largest concentration of the 43,000 multifamily affordable housing units across South Florida, many of which are 50 years old or older, experts say. Decades of occupancy, as well as mechanical and structural wear on such buildings, puts them at even greater risk of extreme events. Moreover, affordable housing units often suffer from deferred maintenance and upgrades to water; electricity; and heating, cooling and ventilation systems that are essential for daily living. Jacqueline Waggoner, president of the solutions division of Enterprise Community Partners, said, "Nothing could be more urgent" than helping low-income and disadvantaged communities become more resilient to environmental and public health disasters, adding that "affordable multifamily housing is a lifeline for tens of millions of households across the country." "We've seen firsthand what happens when communities aren't prepared for the next disaster, and we know climate events don't impact everybody equally," Waggoner said. "Poor communities and communities of color have the least access to institutions and resources to help them mitigate risk ... and they are likely to live in areas and structures exposed to hazards."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threatens to displace longtime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Miami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2A; Vol. 98; No. 25;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Valencia Gunder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in the Little Haiti neighborhood of Miami, I have witnessed firsthand the devastating effects of the climate crisis and its resulting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population displacements.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Gentrification is not a new phenomenon, but climate change is quickly emerging as a key catalyst. When climate change threatens the homes and neighborhoods of wealthier, whiter populations, wealthy white people move to areas that are less vulnerable, often resulting in the displacement of lower-income people and the communities of color who live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Miami is a relatively young one. Intended to be a boating city, Miami is now home to luxury developments that dot the coastline - but as climate change continues and the sea level rises, those beachfront locations are increasingly less desirable for developers who are aware of the risk of building in places that may not exist above water much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course of Miami's development, redlining caused Black and brown residents to be pushed to more undesirable parts of the city -the city center -but now that developers are setting their sights inland, high-priced buildings are creeping into historically under-resourced neighborhoods like Little Haiti and threatening the security of residents in those neighborhoods. Although gentrification may not be the first thing that many people associate with the climate crisis, gentrification in Miami is a direct result of our disastrous inaction on climate - and it poses a very real danger to my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ground zero for the climate crisis and sea-level rise that comes with it. The city sits just 6 feet above sea level, and studies estimate that it will see 2 feet of sea-level rise by 2060 and 6 feet by 2100. Little Haiti sits about 7 feet above sea level, meaning that residents of the neighborhood are likely to notice these impacts later than their coastline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Little Haiti are overwhelmingly Black low-income (median incomes range from about $10,000 to $37,000 per year) renters and immigrants - and they are now being pushed out of their homes because of the increase in development, property values and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recent local community meeting, a developer discussed how people are buying up properties in Little Haiti and Liberty City because they will soon be beachfront acreage. As the climate crisis rages on, this predatory behavior will continue unabated unless our leaders do something about it. Little Haiti is my home and my community, and we deserve an equitable future -one that isn't dictated by the financial interests of developers trying to capitalize on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elected officials need to understand that climate change is real. The climate crisis is something that affects every single one of our lives every day, especially young people who will experience its most severe consequences. We need legislation and plans that put Black and brown people at their forefront. We need resiliency planning that all people can access. We need a national climate strategy that holds polluting corporations accountable for destroying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 not want to live in unhealthy communities where the air is too toxic to breathe, where water is unclean and undrinkable, and where we're afraid that our houses will wash away in a hurricane and no one will be there to rescue us. We live in a country that has the resources and ability to address the climate crisis head on, so it is up to our elected officials to create and enact policies that address the effects of climate change and put the concerns of people of color at the center of those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and environmental justice are too often viewed as non-Black or non-POC issues, which could not be further from the truth. For me, and for Little Haiti, climate justice is personal.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Climate change is gentrifying neighborhoods and cities are working to address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FOX - 13 KSTU (Salt Lake City, Utah)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Local TV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Grossman</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costs of natural disasters are the most profound, but the dollar-value losses are quickly increasing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2021 was the second-most costly year for insurance companies as they paid out $120 billion in losses, according to Munich Re, the world's largest reinsurer.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compensate, insurance companies are raising premiums. In October, the federal government factored climate change into its insurance costs for the first time, as policyholders that use government-subsidized insurance in at-risk areas could pay as much as 18% more for their insurance each year for the next 20 years. According to First Street Foundation, a nonprofit that assesses flood risk, the average flood insurance policy could rise from $900 to $3,500.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almost always going to have to sacrifice money in the short-term to make things better in the long-term, and communities are very strapped for resources," said Nancy Watkins, a consulting actuary with Milliman Inc.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the company released a study on climate change gentrification that found that as many as 50,000 households in underserved Miami neighborhoods are at risk of being priced out by people looking to move inland because of lower insurance costs and farther proximity from the water. It also found 40,000 other households in under-served communities that were in the precarious position of dealing with rising insurance costs with no options to move.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difficult situation that is happening nationwide. In states like Nebraska and Iowa, heavier rains are increasing the number of flood-prone areas, and in the Western U.S., worsening drought is posing a stronger wildfire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have quickly increasing risks real estate values do tend to drop as insurance gets more expensive relative to what you're buying," said Watkins. "If that continues to happen there can be a snowballing effect."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national crisis," said Miami city commissioner Ken Russell. "There is a humanitarian side to it, and [the federal government] needs to invest and work with local communities. There's such a disconnect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combat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Russell added a social justice seat to the city's Climate Resiliency Board in 2017, which has been occupied by a member of the city's low-income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bring in that human side of resilience, it changes everything," he said. "So, by having that social justice seat and taking the recommendations of that board, when we went out for a $400 million general obligation bond, only half of it was on actual plumbing, and the other half was on affordable housing, and the human side of resilience."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Difficult issues require new solutions, and commissioner Russell says he hopes what is happening in his city serves as a benchmark for what can be done nationwide.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major change in philosophy of how you address climate change and resilience, and it has a huge human effect, but we've got to be the model," said Russell. "We've got to take big steps and I hope others follow."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Climate change is gentrifying neighborhoods and cities are working to address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- 3 WTKR (Norfolk-Portsmouth,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Local TV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Grossman</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costs of natural disasters are the most profound, but the dollar-value losses are quickly increasing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2021 was the second-most costly year for insurance companies as they paid out $120 billion in losses, according to Munich Re, the world's largest reinsurer.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compensate, insurance companies are raising premiums. In October, the federal government factored climate change into its insurance costs for the first time, as policyholders that use government-subsidized insurance in at-risk areas could pay as much as 18% more for their insurance each year for the next 20 years. According to First Street Foundation, a nonprofit that assesses flood risk, the average flood insurance policy could rise from $900 to $3,500.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almost always going to have to sacrifice money in the short-term to make things better in the long-term, and communities are very strapped for resources," said Nancy Watkins, a consulting actuary with Milliman Inc.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the company released a study on climate change gentrification that found that as many as 50,000 households in underserved Miami neighborhoods are at risk of being priced out by people looking to move inland because of lower insurance costs and farther proximity from the water. It also found 40,000 other households in under-served communities that were in the precarious position of dealing with rising insurance costs with no options to move.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difficult situation that is happening nationwide. In states like Nebraska and Iowa, heavier rains are increasing the number of flood-prone areas, and in the Western U.S., worsening drought is posing a stronger wildfire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have quickly increasing risks real estate values do tend to drop as insurance gets more expensive relative to what you're buying," said Watkins. "If that continues to happen there can be a snowballing effect."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national crisis," said Miami city commissioner Ken Russell. "There is a humanitarian side to it, and [the federal government] needs to invest and work with local communities. There's such a disconnect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combat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Russell added a social justice seat to the city's Climate Resiliency Board in 2017, which has been occupied by a member of the city's low-income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bring in that human side of resilience, it changes everything," he said. "So, by having that social justice seat and taking the recommendations of that board, when we went out for a $400 million general obligation bond, only half of it was on actual plumbing, and the other half was on affordable housing, and the human side of resilience."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Difficult issues require new solutions, and commissioner Russell says he hopes what is happening in his city serves as a benchmark for what can be done nationwide.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major change in philosophy of how you address climate change and resilience, and it has a huge human effect, but we've got to be the model," said Russell. "We've got to take big steps and I hope others follow."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The Simple Microeconomics of Adapting to Real Estate Damage Caused by Flooding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 Economics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2:12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E. Kahn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97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11, 2022( Climate Economics: </w:t>
      </w:r>
      <w:hyperlink r:id="rId289" w:history="1">
        <w:r>
          <w:rPr>
            <w:rFonts w:ascii="arial" w:eastAsia="arial" w:hAnsi="arial" w:cs="arial"/>
            <w:i/>
            <w:color w:val="0077CC"/>
            <w:sz w:val="20"/>
            <w:u w:val="single"/>
            <w:shd w:val="clear" w:color="auto" w:fill="FFFFFF"/>
            <w:lang w:val="en-US" w:eastAsia="en-US" w:bidi="ar-SA"/>
          </w:rPr>
          <w:t>https://matthewekahn.substack.com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York Times has published a good opinion piece [1]by a Professor of English on the unintended consequences of federal subsidies and regulations for living in flood plains.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brief piece, I am not talking about surviving a flood. Instead, I will discuss how flood risk (ex-ante) and flooding affects the real estate market and the distribution of income. In an increasingly risky economy, who should own the risky assets?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one owns an asset, there is uncertainty about how the price of the asset will change over time. A share of Tesla can either rise or fall over time. A home's value can go up or down over time. The asset's owner is not guaranteed that "nothing bad" will ever happen to the home. Under the logic of the efficient markets hypothesis, expected future risks to a specific property will be reflected in the value of the asset today.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if crime is expected to rise in the year 2024 in a Los Angeles neighborhood because the police have announced that they will no longer patrol there --- economics predicts that home prices for such homes in April 2022 in these areas will decline now to compensate buyers for the emerging risks as crime rises. Those who buy the homes today are "adults" and know what risks they are taking on. Economics predicts that self-selection will arise. Those with an edge at defending themselves (so think of Clint Eastwood or Bruce Lee or the Terminator) will be more likely to buy these homes due to comparative advantage in self-defense. A home buyer can buy one of these discount homes and install security cameras and use a private car to drive one around to avoid contact with potential robbers.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same logic applies in flood zones. Professor Rush gives some quotes of home owners who are frustrated that the value of their home has declined because of increased flooding. Are they victims who the rest of society should subsidize? These individuals chose to own when the opportunity cost is that they could have rented and held a more diversified portfolio. Most poor people are not home owners. This means that middle class and richer people own these at risk to flood homes are they really the "vulnerable" people who deserve federal handouts for choices they voluntarily made?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answer is no for several reasons. First, none of us flip "one sided coins". If their homes had tripled in value, they would not have given 50% of their equity gain back to us. These home buyers want to keep their capital gains and nationalize any losses. This subsidy of risk taking creates moral hazard effects.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home owners could have sold their homes previously and rented in the same area to reduce their risk exposure and to keep their social network and commute. These home owners can sell housing equity in their home to outside investors to diversify their portfolio.[2] If home owners do not engage in any of these risk diversification strategies, are they victims?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 that up until now I have focused on the incumbent property owners who are increasingly aware of the flood risk they face both from their past experience and because of new entities such as First Street F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argue in my 2021 Yale University Press book Adapting to Climate Change, [3]we will be better able to adapt to flood risk if society agrees on evolving flood risk maps such as First Street's that show property by property the expected risk. Banks and insurers should be allowed to risk price based on these such that riskier properties face higher interest rates, lower loan to value ratios and higher insurance premiums. Home buyers who are quoted these interest rates and insurance premiums will quickly figure out that the property is risky and these Bayesians will update their beliefs and bid less for the home. The owner of the home will receive a lower sales price for the "common knowledge" that the home is riskier due to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Banks and Insurers will act as the "adults in the room" nudging real estate buyers to reduce their demand in risky places and increase their demand for housing and real estate in safer places. If we change our zoning codes to up zone in safer places featuring less fire risk, flood risk and extreme heat then a more elastic housing supply curve emerges there and prices of real estate will reflect demand and increased supply. Worries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higher ground will be muted.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 flood zones be emptied out? No, I predict that in beautiful and productive locations that happen to be flood zones, single family homes that are adjacent to each other will be purchased and knocked down. They will be replaced with wetlands and tall buildings that have empty lower floors to reduce building damage. Civil Engineers will figure out how to have productive real estate assets that are acclimated to the risks.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key to this smooth adaptation dynamic is for government to retreat. Government is taxing people on higher ground to subsidize people taking risks. Why is that fair? Mancur Olsen asymmetric interest group logic can explain this political equilibrium but I believe that reforms will occur as tax payers realize the size of the subsidies we are paying to the risk takers.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steps in the climate change adaptation research agenda is to focus on induced innovation. As more home owners face flood risk, this creates a demand for solutions and this creates profit opportunities for innovations that offset this damage. Do you doubt that capitalism will deliver here?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note that at no time in this piece did I discuss major engineering projects. Such projects can protect an area from flood risk but I argue in my 2021 book that they should be funded locally. Such projects protect local land and home owners own those and thus should pay for their own defenses. The central government can provide the expertise and human capital but local public goods should be funded locally.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More Point! Those who cry that climate change is lowering the value of homes in areas that now face flood risk ignore that there are other homes on "higher ground" whose values rise because they are relatively safer. It is an exaggeration to call this a "zero sum game" but even good economists ignore this cross-elasticity point. General equilibrium effects always exist.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290" w:history="1">
        <w:r>
          <w:rPr>
            <w:rFonts w:ascii="arial" w:eastAsia="arial" w:hAnsi="arial" w:cs="arial"/>
            <w:i/>
            <w:color w:val="0077CC"/>
            <w:sz w:val="20"/>
            <w:u w:val="single"/>
            <w:shd w:val="clear" w:color="auto" w:fill="FFFFFF"/>
            <w:lang w:val="en-US" w:eastAsia="en-US" w:bidi="ar-SA"/>
          </w:rPr>
          <w:t>https://www.nytimes.com/2022/04/11/opinion/climate-change-flooding.html</w:t>
        </w:r>
      </w:hyperlink>
      <w:r>
        <w:rPr>
          <w:rFonts w:ascii="arial" w:eastAsia="arial" w:hAnsi="arial" w:cs="arial"/>
          <w:color w:val="000000"/>
          <w:sz w:val="20"/>
          <w:lang w:val="en-US" w:eastAsia="en-US" w:bidi="ar-SA"/>
        </w:rPr>
        <w:t xml:space="preserve"> [ 2]: </w:t>
      </w:r>
      <w:hyperlink r:id="rId291" w:history="1">
        <w:r>
          <w:rPr>
            <w:rFonts w:ascii="arial" w:eastAsia="arial" w:hAnsi="arial" w:cs="arial"/>
            <w:i/>
            <w:color w:val="0077CC"/>
            <w:sz w:val="20"/>
            <w:u w:val="single"/>
            <w:shd w:val="clear" w:color="auto" w:fill="FFFFFF"/>
            <w:lang w:val="en-US" w:eastAsia="en-US" w:bidi="ar-SA"/>
          </w:rPr>
          <w:t>https://www.cnbc.com/2019/04/05/need-cash-now-you-can-sell-the-equity-in-your-home-to-investors.html</w:t>
        </w:r>
      </w:hyperlink>
      <w:r>
        <w:rPr>
          <w:rFonts w:ascii="arial" w:eastAsia="arial" w:hAnsi="arial" w:cs="arial"/>
          <w:color w:val="000000"/>
          <w:sz w:val="20"/>
          <w:lang w:val="en-US" w:eastAsia="en-US" w:bidi="ar-SA"/>
        </w:rPr>
        <w:t xml:space="preserve"> [ 3]: </w:t>
      </w:r>
      <w:hyperlink r:id="rId292" w:history="1">
        <w:r>
          <w:rPr>
            <w:rFonts w:ascii="arial" w:eastAsia="arial" w:hAnsi="arial" w:cs="arial"/>
            <w:i/>
            <w:color w:val="0077CC"/>
            <w:sz w:val="20"/>
            <w:u w:val="single"/>
            <w:shd w:val="clear" w:color="auto" w:fill="FFFFFF"/>
            <w:lang w:val="en-US" w:eastAsia="en-US" w:bidi="ar-SA"/>
          </w:rPr>
          <w:t>https://www.google.com/books/edition/Adapting_to_Climate_Change/uaUhEAAAQBAJ?hl=en&amp;gbpv=1&amp;printsec=frontcover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4" w:name="Bookmark_23"/>
      <w:bookmarkEnd w:id="44"/>
    </w:p>
    <w:p>
      <w:pPr>
        <w:rPr>
          <w:rFonts w:ascii="arial" w:eastAsia="arial" w:hAnsi="arial" w:cs="arial"/>
          <w:sz w:val="20"/>
          <w:lang w:val="en-US" w:eastAsia="en-US" w:bidi="ar-SA"/>
        </w:rPr>
      </w:pPr>
      <w:r>
        <w:pict>
          <v:shape id="_x0000_i1099"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12 Must Reads for the CRE Industry Today (Feb. 24, 2022)</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Wealth Management</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23, 2022</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Wmre Staff</w:t>
      </w:r>
    </w:p>
    <w:p>
      <w:pPr>
        <w:keepNext/>
        <w:spacing w:before="240" w:after="0" w:line="340" w:lineRule="atLeast"/>
        <w:ind w:left="0" w:right="0" w:firstLine="0"/>
        <w:jc w:val="left"/>
        <w:rPr>
          <w:rFonts w:ascii="arial" w:eastAsia="arial" w:hAnsi="arial" w:cs="arial"/>
          <w:sz w:val="20"/>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0" style="position:absolute;z-index:2516807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Florance Defends CoStar's Culture As Shares Plummet Behind Push Into Residential “Wednesday morning, following the firm's earnings call and the Insider report, CoStar's share price opened at $49.42, down more than 20% from its Tuesday afternoon close of $62.94. As of Wednesday's opening bell, its stock had dropped 37% from the start of the year and more than 50% from its 12-month high of $99.29 on Oct. 18." (Bisnow)</w:t>
      </w:r>
      <w:r>
        <w:rPr>
          <w:rFonts w:ascii="arial" w:eastAsia="arial" w:hAnsi="arial" w:cs="arial"/>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Real-Estate Venture Boom Is Tested by Stock Market’s Slide “Low interest rates and rising stock prices made startup investments more appealing, while landlords looking to fill malls and office towers have been more willing to pay for new technologies such as touchless doors, lunch-delivery apps and clean-air filters." (The Wall Street Journal)</w:t>
      </w:r>
      <w:r>
        <w:rPr>
          <w:rFonts w:ascii="arial" w:eastAsia="arial" w:hAnsi="arial" w:cs="arial"/>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Online Shopping Is Reshaping Real-World Cities “That shift from far-flung warehouses to accessible retail storefronts has city planners on edge. Because dark stores sit at the confusing intersection of being technically occupied, but functionally empty, they risk entrenching the worst impacts that vacant real estate can have on a community." (Wired)</w:t>
      </w:r>
      <w:r>
        <w:rPr>
          <w:rFonts w:ascii="arial" w:eastAsia="arial" w:hAnsi="arial" w:cs="arial"/>
          <w:color w:val="000000"/>
          <w:sz w:val="20"/>
          <w:lang w:val="en-US" w:eastAsia="en-US" w:bidi="ar-SA"/>
        </w:rPr>
        <w:t xml:space="preserve"> </w:t>
      </w:r>
    </w:p>
    <w:p>
      <w:pPr>
        <w:keepNext w:val="0"/>
        <w:numPr>
          <w:numId w:val="4"/>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CalPERS, with $51B in real estate holdings, taps new CIO “The new CIO must target actuarial returns of 6.8 percent per year, while leading an investment team of nearly 350 professionals. The pension invests in real estate funds and assets, public equities and bonds and hundreds of private-equity and venture-capital funds and hedge funds." (The Real Deal)</w:t>
      </w:r>
      <w:r>
        <w:rPr>
          <w:rFonts w:ascii="arial" w:eastAsia="arial" w:hAnsi="arial" w:cs="arial"/>
          <w:color w:val="000000"/>
          <w:sz w:val="20"/>
          <w:lang w:val="en-US" w:eastAsia="en-US" w:bidi="ar-SA"/>
        </w:rPr>
        <w:t xml:space="preserve"> </w:t>
      </w:r>
    </w:p>
    <w:p>
      <w:pPr>
        <w:keepNext w:val="0"/>
        <w:numPr>
          <w:numId w:val="5"/>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Five-Day Workweek Is Dying “What once seemed like a hot take is becoming a stone-cold reality: For tens of millions of knowledge-economy workers, the office is never coming all the way back. The implications—for work, cities, and the geography of labor—will be fascinating." (The Atlantic)</w:t>
      </w:r>
      <w:r>
        <w:rPr>
          <w:rFonts w:ascii="arial" w:eastAsia="arial" w:hAnsi="arial" w:cs="arial"/>
          <w:color w:val="000000"/>
          <w:sz w:val="20"/>
          <w:lang w:val="en-US" w:eastAsia="en-US" w:bidi="ar-SA"/>
        </w:rPr>
        <w:t xml:space="preserve"> </w:t>
      </w:r>
    </w:p>
    <w:p>
      <w:pPr>
        <w:keepNext w:val="0"/>
        <w:numPr>
          <w:numId w:val="6"/>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Sea-level rise to prompt displacement of Miami’s low-income, minority communities, study finds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still an under-studied issue, with the general consensus that it will impact low-income communities near the coast. But the issue is expected to play out differently in Miami-Dade." (The Real Deal)</w:t>
      </w:r>
      <w:r>
        <w:rPr>
          <w:rFonts w:ascii="arial" w:eastAsia="arial" w:hAnsi="arial" w:cs="arial"/>
          <w:color w:val="000000"/>
          <w:sz w:val="20"/>
          <w:lang w:val="en-US" w:eastAsia="en-US" w:bidi="ar-SA"/>
        </w:rPr>
        <w:t xml:space="preserve"> </w:t>
      </w:r>
    </w:p>
    <w:p>
      <w:pPr>
        <w:keepNext w:val="0"/>
        <w:numPr>
          <w:numId w:val="7"/>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Surging Omicron cases on board container ships threaten to hamper recovery of the supply chain “The global supply chain was last year thrown into disarray after a surge in demand for goods during the pandemic, combined with virus-induced staff shortages at ports and in the trucking sector, resulted in long queues of vessels waiting to enter harbors around the world." (Insider)</w:t>
      </w:r>
      <w:r>
        <w:rPr>
          <w:rFonts w:ascii="arial" w:eastAsia="arial" w:hAnsi="arial" w:cs="arial"/>
          <w:color w:val="000000"/>
          <w:sz w:val="20"/>
          <w:lang w:val="en-US" w:eastAsia="en-US" w:bidi="ar-SA"/>
        </w:rPr>
        <w:t xml:space="preserve"> </w:t>
      </w:r>
    </w:p>
    <w:p>
      <w:pPr>
        <w:keepNext w:val="0"/>
        <w:numPr>
          <w:numId w:val="8"/>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Subway Will Test Platform Doors at 3 Stations “As recently as last month, Janno Lieber, the M.T.A.’s chief executive, said that the barriers — known as platform edge doors or platform screen doors — were unfeasible given the “special complexities" in New York’s subway, a sprawling, 104-year-old system with 472 stations and 665 miles of track." (The New York Times)</w:t>
      </w:r>
      <w:r>
        <w:rPr>
          <w:rFonts w:ascii="arial" w:eastAsia="arial" w:hAnsi="arial" w:cs="arial"/>
          <w:color w:val="000000"/>
          <w:sz w:val="20"/>
          <w:lang w:val="en-US" w:eastAsia="en-US" w:bidi="ar-SA"/>
        </w:rPr>
        <w:t xml:space="preserve"> </w:t>
      </w:r>
    </w:p>
    <w:p>
      <w:pPr>
        <w:keepNext w:val="0"/>
        <w:numPr>
          <w:numId w:val="9"/>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Kmart is down to its last 4 stores in the US “Now with two Kmarts slated to close, that will leave just four stores open in the United States, Kmart death watchers say. One is here in Avenel, and a second in northern New Jersey, in Westwood. The others are on Long Island, N.Y., and in Miami." (Oregon Live)</w:t>
      </w:r>
      <w:r>
        <w:rPr>
          <w:rFonts w:ascii="arial" w:eastAsia="arial" w:hAnsi="arial" w:cs="arial"/>
          <w:color w:val="000000"/>
          <w:sz w:val="20"/>
          <w:lang w:val="en-US" w:eastAsia="en-US" w:bidi="ar-SA"/>
        </w:rPr>
        <w:t xml:space="preserve"> </w:t>
      </w:r>
    </w:p>
    <w:p>
      <w:pPr>
        <w:keepNext w:val="0"/>
        <w:numPr>
          <w:numId w:val="10"/>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U.S. cities with an average home price of $1 million tripled last year “While Idaho, Montana and Tennessee gained million-dollar cities for the first time, California, Massachusetts and New York added the most new cities with average home values above $1 million. Most million-dollar cities are located in large coastal regions, like Los Angeles and San Francisco, with 44% of them in California." (CNBC)</w:t>
      </w:r>
      <w:r>
        <w:rPr>
          <w:rFonts w:ascii="arial" w:eastAsia="arial" w:hAnsi="arial" w:cs="arial"/>
          <w:color w:val="000000"/>
          <w:sz w:val="20"/>
          <w:lang w:val="en-US" w:eastAsia="en-US" w:bidi="ar-SA"/>
        </w:rPr>
        <w:t xml:space="preserve"> </w:t>
      </w:r>
    </w:p>
    <w:p>
      <w:pPr>
        <w:keepNext w:val="0"/>
        <w:numPr>
          <w:numId w:val="1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 tenant pledges to buy his failing mall Upstate New York “When Noal White moved his CNY Mac Store into the Great Northern Mall outside of Syracuse, he says there were 50 stores in it. Now there’s only 17, the physical plant is deteriorating, and he wants to buy it." (Chain Store Age)</w:t>
      </w:r>
      <w:r>
        <w:rPr>
          <w:rFonts w:ascii="arial" w:eastAsia="arial" w:hAnsi="arial" w:cs="arial"/>
          <w:color w:val="000000"/>
          <w:sz w:val="20"/>
          <w:lang w:val="en-US" w:eastAsia="en-US" w:bidi="ar-SA"/>
        </w:rPr>
        <w:t xml:space="preserve"> </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Americans are about to be surprised by even higher prices “This data comes as more and more signs point to inflation lasting well into 2022. The supply chain is recovering at a sluggish pace. Americans' spending soared to record highs in January, signaling there's still too much demand chasing too little inventory." (Insider)</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Climate grave threat to billions in urbanised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Agence France Presse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 3:40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Agence France Presse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60.74pt;height:33.75pt">
            <v:imagedata r:id="rId3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Paris, Feb 28 2022</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searing "heat islands" to flash floods and rising seas, an increasing torrent of climate change impacts threatens half of the world's population living in urban areas, a major report by UN experts said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Cities will have to adapt to protect people, property and crucial infrastructure in an intricately interconnected world economy where shocks can ripple across global supply chains.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is a rundown of key points in the report by the Intergovernmental Panel on Climate Change on impacts, vulnerabilities and adaptation.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climate risks faced by the 4.2 billion people in urban areas are increasing, as are threats to property and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main threats are heat stress and flooding, as well as "cascading impacts" of climate change-driven extreme events that can reverberate through supply chains and disrupt food, water and other resource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By 2050, the world's urban population is expected to grow by 2.5 billion people, mostly in areas "highly exposed" to climate change on the coasts and in Africa, Asia and small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More than a billion people living near the world's coasts in low-lying cities and settlements are predicted to be at risk of flooding by 2050 as climate change drives sea level rise, bigger tropical storm surges and more frequent and intense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2C of warming, losses to physical infrastructure are estimated at $4.2 trillion by 2100.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Between half and three quarters of the global population could be exposed to life-threatening conditions from extreme heat and high humidity by 2100, depending on the level of warming. The threat is particularly high in tropical areas of the global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Urban heat stress is projected to reduce labour capacity in hot months 20% by 2050, from 10%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Urban areas exposed to floods and droughts "very likely" to more than double between 2000 and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additional 350 million people are expected to be exposed to water scarcity from severe droughts if temperatures rise 1.5 degrees Celsius above pre-industrial levels, and 410.7 million at 2C.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Many cities are exposed to multiple climate hazards. Out of 571 cities analysed in Europe, more than 100 were found to be vulnerable to two or more climate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 2-2.5C warming, at least 25 megacities will be impacted by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Even just a 15-centimetre rise in sea levels would increase the number of people at risk of a once in a 100-year coastal flood by around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Ports as well as many airports in low-lying areas are particularly vulnerable to sea level rise.  At 2C some 338 airports would be at risk of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Urbanisation across Asia means cities in the region are "highly exposed" to future flood risks. In Indonesia, flood risk will rise up to 120% between 2000 and 2030, while future sea-level rise is expected to further increase exposure by up to 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increased risks to coastal cities and settlements and small islands in the coming decades will lead to planned relocations.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may drive migration patterns, for example away from agricultural areas that have faced repeated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is projected to increase the number of additional people experiencing extreme poverty by 122 million by 2030 in a scenario in which inequality deepens.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"unequivocal" evidence that urban communities with the most socially and economically marginalised people are hit hardest by climate impacts. The report said failure to address poverty and inequality is expected to swell the numbers of people living in particularly vulnerable informal coastal settlements.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Energy intensive and market-driven development is making cities more vulnerable to climate impacts and highly carbon dependent.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Adaptation in urban areas will be critical for the health and well-being of the majority of the world's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report said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has seen poor, vulnerable communities displaced from urban areas that are less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Mandating building efficiency standards and using urban designs such as walkable neighbourhoods can improve the cost-effectiveness of adaptation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Nature-based adaptation -- like shade trees, green roofs, and natural areas that can soak up excess water due to extreme rainfall -- are effective and if scaled up offer jobs and health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Increasing extremes will go beyond some human systems' ability to adapt, leading to "irreversible" impacts.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Climate grave threat to billions in urbanised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ETX Daily Up (English International Version)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HOUSE &amp; HOME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ETX Studio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179.98pt;height:44.99pt">
            <v:imagedata r:id="rId3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HOUSEHOLD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searing "heat islands" to flash floods and rising seas, an increasing torrent of climate change impacts threatens half of the world's population living in urban areas, a major report by UN experts said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will have to adapt to protect people, property and crucial infrastructure in an intricately interconnected world economy where shocks can ripple across global supply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a rundown of key points in the report by the Intergovernmental Panel on Climate Change on impacts, vulnerabilities and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climate risks faced by the 4.2 billion people in urban areas are increasing, as are threats to property and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main threats are heat stress and flooding, as well as "cascading impacts" of climate change-driven extreme events that can reverberate through supply chains and disrupt food, water and other resource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By 2050, the world's urban population is expected to grow by 2.5 billion people, mostly in areas "highly exposed" to climate change on the coasts and in Africa, Asia and small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More than a billion people living near the world's coasts in low-lying cities and settlements are predicted to be at risk of flooding by 2050 as climate change drives sea level rise, bigger tropical storm surges and more frequent and intense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2C of warming, losses to physical infrastructure are estimated at $4.2 trillion by 2100.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Between half and three quarters of the global population could be exposed to life-threatening conditions from extreme heat and high humidity by 2100, depending on the level of warming. The threat is particularly high in tropical areas of the global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Urban heat stress is projected to reduce labour capacity in hot months 20% by 2050, from 10%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Urban areas exposed to floods and droughts "very likely" to more than double between 2000 and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additional 350 million people are expected to be exposed to water scarcity from severe droughts if temperatures rise 1.5 degrees Celsius above pre-industrial levels, and 410.7 million at 2C.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Many cities are exposed to multiple climate hazards. Out of 571 cities analysed in Europe, more than 100 were found to be vulnerable to two or more climate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 2-2.5C warming, at least 25 megacities will be impacted by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Even just a 15-centimetre rise in sea levels would increase the number of people at risk of a once in a 100-year coastal flood by around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Ports as well as many airports in low-lying areas are particularly vulnerable to sea level rise. At 2C some 338 airports would be at risk of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Urbanisation across Asia means cities in the region are "highly exposed" to future flood risks. In Indonesia, flood risk will rise up to 120% between 2000 and 2030, while future sea-level rise is expected to further increase exposure by up to 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increased risks to coastal cities and settlements and small islands in the coming decades will lead to planned relocations.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may drive migration patterns, for example away from agricultural areas that have faced repeated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is projected to increase the number of additional people experiencing extreme poverty by 122 million by 2030 in a scenario in which inequality deepens.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is "unequivocal" evidence that urban communities with the most socially and economically marginalised people are hit hardest by climate impacts. The report said failure to address poverty and inequality is expected to swell the numbers of people living in particularly vulnerable informal coastal settlements.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Energy intensive and market-driven development is making cities more vulnerable to climate impacts and highly carbon dependent.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Adaptation in urban areas will be critical for the health and well-being of the majority of the world's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report said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has seen poor, vulnerable communities displaced from urban areas that are less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Mandating building efficiency standards and using urban designs such as walkable neighbourhoods can improve the cost-effectiveness of adaptation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Nature-based adaptation -- like shade trees, green roofs, and natural areas that can soak up excess water due to extreme rainfall -- are effective and if scaled up offer jobs and health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Increasing extremes will go beyond some human systems' ability to adapt, leading to "irreversible" impacts.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Miami Residents Fight for High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ENR Engineering News-Record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BNP Media.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Allapattah, a working class, majority Latino neighborhood in Miami, is bounded by convenience-a hospital, metro stations, an art museum, highways for easy access to downtown, the beach and other points of interest-which makes it a magnet for development, pushing prices up, and residents and businesses out. Perhaps Allapattah's most convenient feature is its relatively high elevation in a flat, low-lying, increasingly flood-prone city, making it a prime target for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driving development there and in other Miami neighborhoods like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understandable that people are going to want to move inland, but do we need to take out the locals to do that?" asks Mileyka Burgos-Flores, executive director of the Allapattah Collaborative CDC. She describes the community as the heart of little Santo Domingo, referencing the neighborhood's Dominican influences. But in recent years, new developments have been growing in the neighborhood, with rental prices out of sync in an area where median income is below $30,000.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Allapattah is the "heart and soul" of understanding how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shaping up in the city, says Jesse M. Keenan, associate professor of real estate at Tulane University's School of Architecture, who co-authored a 2018 paper that coined the term. "Allapattah is really the next battleground."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Related Links New Era of Equity Is Blowing InRighting Past Wrongs Through Equitable DevelopmentCincinnati Soccer Stadium Sitting Raises QuestionsBoston's Committment to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Allapattah community is ready to fight back. The Allapattah Collaborative CDC, working with the coalition group Public Land for Public Good, is trying to model what they'd like to see developers do as they present ideas for a city-owned 18-acre space known as the GSA lot. The collaborative canvassed on the street, held online and in-person town halls, and conducted outreach in schools, churches and barber shops to hear what the community wants developed on the lot, says Burgos-Flores. The coalition is working with the city to make sure the feedback captured in a report is reflected in the project RFP, which has yet to be issued, she adds.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Allapattah seek to preserve the neighborhood's businesses, afforable rents and distinct culture.Photos courtesy Allapattah Collaborative CDC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shadow of a development called Magic City, in the community of Little Haiti, looms over Allapattah and neighborhoods like it. The Magic City Innovation District is a multi-phase, billion-dollar mixed-use project spread across almost 18 acres in Little Haiti, another historically under-resourced community home to a large number of immigrants, Northeast of Allapattah. The Magic City development is frequently pointed to as the poster child for gentrification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existence, with final approval by the Miami City Commission given in July 2021, is owed to what Keenan describes as a "fluke in the zoning code," called a Special Area Plan (SAP), which allows for master planning of properties 9 acres or greater, enabling it to forgo zoning requirements related to features such as building height or matching a neighborhood's existing style and color. Magic City "is beyond out of character," says Marleine Bastien, executive director of community advocacy group Family Action Network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Haiti is a dynamic, culturally inclusive and exciting place with an inspiring story," adds Bastien, describing how Haitian refugees transformed the neighborhood beginning in the 1980s. Bastien herself came there in 1981, working as a paralegal and advocate at the Haitian Refugee Center, where she got to know the people of Little Haiti and how hard so many of them worked to secure a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Magic City's residential towers will offer no low-income housing, although that was originally part of the planning discussions. Instead, the developers will provide $31 million-with the first $3-million installment delivered in March-to the city-run Little Haiti Revitalization Trust, intended to be used for community projects including affordable housing initiatives, small business assistance and parks construction.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Bastien and other groups are trying to avoid déjà vu with another proposed SAP, Sabal Palm Village, a 25.97-acre mixed-use development proposed for the neighborhood. At the planning board's insistence, developer SPV Realty met with community groups to discuss their needs, ultimately leading to a redesigned project with shorter towers, among other concessions. Bastien says community groups continue to push for changes, especially for both on and off-site affordable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models where the community and the development can live side by side," says Bastien, "it is possible. And that's what we are advocating for: development with the people, not without them."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Think climate change in Florida is just flooded roads? Think again. Think housing |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Miami Herald Editorial Board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sea rise is threatening South Florida neighborhoods. But a new global climate change report, written by 270 researchers from 67 countries, documents ways that climate change is affecting us right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those ways is in our already unaffordable housing market. That should set off alarm bells even for the most short-sighted and self-interested among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issued by some of the world's top scientists who were convened by the United Nations, says some of the changes already are irreversible. It says governments aren't doing nearly enough to combat the current dangers from climate change, let alone the more devastating ones yet to come. It says there is a "brief and rapidly closing window" to quickly reduce greenhouse-gas emissions before it will be just too late to fix.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 floods, long-term droughts, blistering heat, wildfires, dwindling water supplies and rising seas -- the report offers perhaps the most detailed look yet at the global impacts already being felt and those likely to come if emissions continue unchecked. U.N. Secretary-General António Guterres called for nations to immediately stop burning fossil fuels, saying the document is nothing less than "an atlas of human suffering and a damning indictment of failed climate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of course, the report by the Intergovernmental Panel on Climate Change places Florida squarely in the crosshairs.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Losing real estate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all of that seems too remote -- as we sit in our air-conditioned houses, shrug off "sunny-day flooding" and continue to embrace a car culture in Miami -- think about the housing issue this raises,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Miami-Dade County already lost about $500 million in real-estate value between 2005 and 2016 alone, and the coastal flood risks in the region are only expected to keep going up. In Florida, it says, sea levels will make some neighborhoods and cities uninhabitable, forcing people to move from the coastline and onto higher ground, as the Miami Herald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movement of wealthier people to higher ground will only exacerbate our skyrocketing housing market, further squeezing those who can barely afford to be here now.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already happening in places like Little Haiti, will only get worse. Inequalities will be compounded. And the rents that have already gone up about 34% in a single year? We can only imagine.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other impacts of climate change, too, devastating in different ways but directly relevant to Florida. Local governments will have to continue to elevate roads and housing to accommodate rising water, pushing up property values and pushing out more of the working class. The report called that an example of "maladaptation." Coral reefs are bleaching and dying from higher sea temperatures, which could cost Florida $55 billion in reef-related tourism money by 2100. Algal blooms related to climate change along the state's West coast already have hurt tourism.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Added up, that makes South Florida a far less desirable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does all of that fit in with the everybody's-moving-to-Miami narrative that has become so prevalent during the pandemic? Well, the transplants we hear most about, with enough money to cushion themselves from any harsh reality, won't have any real perspective on South Florida's climate problems. New arrivals rarely do. But this affects them, too. Lack of affordable housing for your workforce is a quick way to limit the growth of your business.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some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all is not lost. Though it's too late to repair some of the damage, a twin push to adapt to climate change while also halting the burning of fossil fuels as quickly as possible could reduce the devastation to come. That's if there's enough money and enough resolve, of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governments have been tackling the issue, the report noted, citing Miami-Dade County's sea level rise strategy, which calls for building higher and farther away from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city of Miami is getting more than $100 million in federal and state grants to combat sea rise by installing pumps, for example, but that's a fraction of what's needed -- something like $4 billion just to prevent the worst flooding in the next few decades. The state has committed nearly $500 million to local governments to help with rising seas and temperatures. None of it goes toward lowering greenhouse gas, though.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report shows just how vast a challenge climate change will pose in the near future and also how close to home it strikes, right now, on housing. It won't stop there. Local governments and Florida have no real choice here. We must do even more to lead the way on climate change or risk losing the place we call home.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 xml:space="preserve">Is </w:t>
        </w:r>
      </w:hyperlink>
      <w:hyperlink r:id="rId336"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killing our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Review Times (Fostoria,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Review Times (Fostoria, OH)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 Pg. 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Roddy Scheer</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Doug Moss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 EarthTalk: What 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where is it happening? - Jamie B., Boston,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relatively new term describing what happens when neighborhoods traditionally overlooked by wealthy people become more attractive - and expensive - given their siting in geographic areas that happen to be more resilient to climate-related threats such as stronger, more frequent hurricanes, flooding, wildfires,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already-classic case is in Florida's Miami-Dade County, where climate-related flooding and sea level rises are driving wealthy homeowners away from once pricey beach-front property and into the higher elevations surrounding areas like Little Haiti, Liberty City and Allapattah that have traditionally been home to struggling minority families. The result is greater density and higher home prices and rents in these recently poor neighborhoods. Meanwhile the locals move out, complaining that the transition is forcing them out of their beloved homes while sapping once vibrant cultural identities.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recently released Harvard study of real estate values by elevation in the Miami area over the last five decades found that while home prices were rising in most parts of the 2,400-square-mile county, areas at higher elevations were experiencing larger increases. Properties located 2-4 meters above sea level rose 11.5x in value on average over the 1971-2017 study period, while those located at or within one meter of sea level rose 8x on average. Current climate projections of Florida's coastline in a warming world show that areas less than a foot above sea level will be underwater within another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Harvard study put the concept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public eye for the first time, but we can see examples of it just about everywhere. "In California, wildfires are becoming more common and forcing people to move, in some cases because their homes were destroyed, and in others because the threat of fire makes it difficult to get insurance or a mortgage," reports Aparna Nathan of Harvard's Science in The News blog. "Los Angeles, in particular, may see an influx of people from the coast (as sea levels rise) and further inland (as fires rage) into its traditionally working-class Eastside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area where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has become a problem is Arizona, where people are moving from the overheated Phoenix area to the cooler, higher elevation areas of northern Arizona. According to Nathan, this trend is disrupting communities and the real estate market, and widening socioeconomic gaps in the process. Jesse Keenan, lead author on the Harvard study, concurs, telling Bloomberg News that the situation in Miami "evokes matters of equity and justice that have very limited historical precedent."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that the issue is coming to the fore, environmental justice advocates hope that municipal planners and government officials start taking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into account when developing master plans and drafting new zoning ordinances to make sure that even poor people have safe places to live in the face of increasing environmental torment. But as Nathan points outs, housing is just one example of an overarching theme: "as the climate changes, it will be easier for those with more resources to adapt."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from theory to empiricism in Miami-Dade County,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is the Newest Gentrifying Force, and its Effects are Already Re-Shaping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Climate Firms Say They're Helping. Scientists Worry They're Not"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EarthTalk® is produced by Roddy Scheer &amp; Doug Moss for the 501(c)3 nonprofit EarthTalk. See more at </w:t>
      </w:r>
      <w:hyperlink r:id="rId337" w:history="1">
        <w:r>
          <w:rPr>
            <w:rFonts w:ascii="arial" w:eastAsia="arial" w:hAnsi="arial" w:cs="arial"/>
            <w:i/>
            <w:color w:val="0077CC"/>
            <w:sz w:val="20"/>
            <w:u w:val="single"/>
            <w:shd w:val="clear" w:color="auto" w:fill="FFFFFF"/>
            <w:lang w:val="en-US" w:eastAsia="en-US" w:bidi="ar-SA"/>
          </w:rPr>
          <w:t>https://emagazine.com</w:t>
        </w:r>
      </w:hyperlink>
      <w:r>
        <w:rPr>
          <w:rFonts w:ascii="arial" w:eastAsia="arial" w:hAnsi="arial" w:cs="arial"/>
          <w:color w:val="000000"/>
          <w:sz w:val="20"/>
          <w:lang w:val="en-US" w:eastAsia="en-US" w:bidi="ar-SA"/>
        </w:rPr>
        <w:t xml:space="preserve">. To donate, visit            </w:t>
      </w:r>
      <w:hyperlink r:id="rId338" w:history="1">
        <w:r>
          <w:rPr>
            <w:rFonts w:ascii="arial" w:eastAsia="arial" w:hAnsi="arial" w:cs="arial"/>
            <w:i/>
            <w:color w:val="0077CC"/>
            <w:sz w:val="20"/>
            <w:u w:val="single"/>
            <w:shd w:val="clear" w:color="auto" w:fill="FFFFFF"/>
            <w:lang w:val="en-US" w:eastAsia="en-US" w:bidi="ar-SA"/>
          </w:rPr>
          <w:t>https://earthtalk.org</w:t>
        </w:r>
      </w:hyperlink>
      <w:r>
        <w:rPr>
          <w:rFonts w:ascii="arial" w:eastAsia="arial" w:hAnsi="arial" w:cs="arial"/>
          <w:color w:val="000000"/>
          <w:sz w:val="20"/>
          <w:lang w:val="en-US" w:eastAsia="en-US" w:bidi="ar-SA"/>
        </w:rPr>
        <w:t xml:space="preserve">. Send questions to: </w:t>
      </w:r>
      <w:hyperlink r:id="rId339" w:history="1">
        <w:r>
          <w:rPr>
            <w:rFonts w:ascii="arial" w:eastAsia="arial" w:hAnsi="arial" w:cs="arial"/>
            <w:i/>
            <w:color w:val="0077CC"/>
            <w:sz w:val="20"/>
            <w:u w:val="single"/>
            <w:shd w:val="clear" w:color="auto" w:fill="FFFFFF"/>
            <w:lang w:val="en-US" w:eastAsia="en-US" w:bidi="ar-SA"/>
          </w:rPr>
          <w:t>question@earthtalk.org</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PROVIDED WILL THE culture of communities like Little Haiti on the slightly elevated outskirts of Miami change as a result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Credit: Knight Foundation, FlickrCC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 xml:space="preserve">Is </w:t>
        </w:r>
      </w:hyperlink>
      <w:hyperlink r:id="rId346"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Killing Our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Earth Talk; English 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Earth Action Network, Inc. Dec 9, 2019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Roddy Scheer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Doug Moss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Westport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describes what happens when neighborhoods traditionally overlooked by the wealthy become more attractive given climate resilience.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Killing Our Communities?. Will the culture of communities like Little Haiti on the slightly elevated outskirts of Miami change as a result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Credit: Knight Foundation, FlickrCC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EarthTalk (TM)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Editors of E/The Environmental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 EarthTalk: What 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where is it happening?</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Jamie B., Boston, MA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relatively new term describing what happens when neighborhoods traditionally overlooked by wealthy people become more attractive—and expensive—given their siting in geographic areas that happen to be more resilient to climate-related threats such as stronger, more frequent hurricanes, flooding, wildfires,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already-classic case is in Florida’s Miami-Dade County, where climate-related flooding and sea level rises are driving wealthy homeowners away from once pricey beach-front property and into the higher elevations surrounding areas like Little Haiti, Liberty City and Allapattah that have traditionally been home to struggling minority families. The result is greater density and higher home prices and rents in these recently poor neighborhoods. Meanwhile the locals move out, complaining that the transition is forcing them out of their beloved homes while sapping once vibrant cultural identities.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recently released Harvard study of real estate values by elevation in the Miami area over the last five decades found that while home prices were rising in most parts of the 2,400-square-mile county, areas at higher elevations were experiencing larger increases. Properties located 2-4 meters above sea level rose 11.5x in value on average over the 1971-2017 study period, while those located at or within one meter of sea level rose 8x on average. Current climate projections of Florida’s coastline in a warming world show that areas less than a foot above sea level will be underwater within another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Harvard study put the concept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public eye for the first time, but we can see examples of it just about everywhere. “In California, wildfires are becoming more common and forcing people to move, in some cases because their homes were destroyed, and in others because the threat of fire makes it difficult to get insurance or a mortgage,” reports Aparna Nathan of Harvard’s </w:t>
      </w:r>
      <w:r>
        <w:rPr>
          <w:rFonts w:ascii="arial" w:eastAsia="arial" w:hAnsi="arial" w:cs="arial"/>
          <w:i/>
          <w:color w:val="000000"/>
          <w:sz w:val="20"/>
          <w:lang w:val="en-US" w:eastAsia="en-US" w:bidi="ar-SA"/>
        </w:rPr>
        <w:t>Science in The News</w:t>
      </w:r>
      <w:r>
        <w:rPr>
          <w:rFonts w:ascii="arial" w:eastAsia="arial" w:hAnsi="arial" w:cs="arial"/>
          <w:color w:val="000000"/>
          <w:sz w:val="20"/>
          <w:lang w:val="en-US" w:eastAsia="en-US" w:bidi="ar-SA"/>
        </w:rPr>
        <w:t xml:space="preserve"> blog. “Los Angeles, in particular, may see an influx of people from the coast (as sea levels rise) and further inland (as fires rage) into its traditionally working-class Eastside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area where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has become a problem is Arizona, where people are moving from the overheated Phoenix area to the cooler, higher elevation areas of northern Arizona. According to Nathan, this trend is disrupting communities and the real estate market, and widening socioeconomic gaps in the process. Jesse Keenan, lead author on the Harvard study, concurs, telling </w:t>
      </w:r>
      <w:r>
        <w:rPr>
          <w:rFonts w:ascii="arial" w:eastAsia="arial" w:hAnsi="arial" w:cs="arial"/>
          <w:i/>
          <w:color w:val="000000"/>
          <w:sz w:val="20"/>
          <w:lang w:val="en-US" w:eastAsia="en-US" w:bidi="ar-SA"/>
        </w:rPr>
        <w:t>Bloomberg News</w:t>
      </w:r>
      <w:r>
        <w:rPr>
          <w:rFonts w:ascii="arial" w:eastAsia="arial" w:hAnsi="arial" w:cs="arial"/>
          <w:color w:val="000000"/>
          <w:sz w:val="20"/>
          <w:lang w:val="en-US" w:eastAsia="en-US" w:bidi="ar-SA"/>
        </w:rPr>
        <w:t xml:space="preserve"> that the situation in Miami “evokes matters of equity and justice that have very limited historical precedent.”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that the issue is coming to the fore, environmental justice advocates hope that municipal planners and government officials start taking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into account when developing master plans and drafting new zoning ordinances to make sure that even poor people have safe places to live in the face of increasing environmental torment. But as Nathan points outs, housing is just one example of an overarching theme: “as the climate changes, it will be easier for those with more resources to adapt.”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from theory to empiricism in Miami-Dade County,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is the Newest Gentrifying Force, and its Effects are Already Re-Shaping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Private Climate Firms Say They’re Helping. Scientists Worry They’re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EarthTalk® is produced by Roddy Scheer &amp; Doug Moss for the 501(c)3 nonprofit EarthTalk. See more at </w:t>
      </w:r>
      <w:hyperlink r:id="rId337" w:history="1">
        <w:r>
          <w:rPr>
            <w:rFonts w:ascii="arial" w:eastAsia="arial" w:hAnsi="arial" w:cs="arial"/>
            <w:i/>
            <w:color w:val="0077CC"/>
            <w:sz w:val="20"/>
            <w:u w:val="single"/>
            <w:shd w:val="clear" w:color="auto" w:fill="FFFFFF"/>
            <w:lang w:val="en-US" w:eastAsia="en-US" w:bidi="ar-SA"/>
          </w:rPr>
          <w:t>https://emagazine.com</w:t>
        </w:r>
      </w:hyperlink>
      <w:r>
        <w:rPr>
          <w:rFonts w:ascii="arial" w:eastAsia="arial" w:hAnsi="arial" w:cs="arial"/>
          <w:color w:val="000000"/>
          <w:sz w:val="20"/>
          <w:lang w:val="en-US" w:eastAsia="en-US" w:bidi="ar-SA"/>
        </w:rPr>
        <w:t xml:space="preserve">. To donate, visit            </w:t>
      </w:r>
      <w:hyperlink r:id="rId338" w:history="1">
        <w:r>
          <w:rPr>
            <w:rFonts w:ascii="arial" w:eastAsia="arial" w:hAnsi="arial" w:cs="arial"/>
            <w:i/>
            <w:color w:val="0077CC"/>
            <w:sz w:val="20"/>
            <w:u w:val="single"/>
            <w:shd w:val="clear" w:color="auto" w:fill="FFFFFF"/>
            <w:lang w:val="en-US" w:eastAsia="en-US" w:bidi="ar-SA"/>
          </w:rPr>
          <w:t>https://earthtalk.org</w:t>
        </w:r>
      </w:hyperlink>
      <w:r>
        <w:rPr>
          <w:rFonts w:ascii="arial" w:eastAsia="arial" w:hAnsi="arial" w:cs="arial"/>
          <w:color w:val="000000"/>
          <w:sz w:val="20"/>
          <w:lang w:val="en-US" w:eastAsia="en-US" w:bidi="ar-SA"/>
        </w:rPr>
        <w:t xml:space="preserve">. Send questions to: </w:t>
      </w:r>
      <w:hyperlink r:id="rId339" w:history="1">
        <w:r>
          <w:rPr>
            <w:rFonts w:ascii="arial" w:eastAsia="arial" w:hAnsi="arial" w:cs="arial"/>
            <w:i/>
            <w:color w:val="0077CC"/>
            <w:sz w:val="20"/>
            <w:u w:val="single"/>
            <w:shd w:val="clear" w:color="auto" w:fill="FFFFFF"/>
            <w:lang w:val="en-US" w:eastAsia="en-US" w:bidi="ar-SA"/>
          </w:rPr>
          <w:t>question@earthtalk.org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She survived Hurricane Sandy. Then </w:t>
        </w:r>
      </w:hyperlink>
      <w:hyperlink r:id="rId353"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hit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2021 Sunday 10:00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167.98pt;height:30.75pt">
            <v:imagedata r:id="rId3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NEWS;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Amir Khafagy, in Queens, New York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Kimberly White Smalls needed her coastal home rebuilt, but like other Black residents of New York's Far Rockaway neighborhood, she was moved instead</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Sitting beside her two grandchildren, Kimberly White Smalls recounted what it was like to flee from her family home as Hurricane Sandy hit the edge of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complete disaster," said Smalls, who lives on the Rockaway peninsula in Queens. "When we came back the next day, I [had] lost three cars, a scooter, and the house was destroyed."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Smalls was born and grew up in Edgemere, a </w:t>
      </w:r>
      <w:hyperlink r:id="rId355" w:history="1">
        <w:r>
          <w:rPr>
            <w:rFonts w:ascii="arial" w:eastAsia="arial" w:hAnsi="arial" w:cs="arial"/>
            <w:i/>
            <w:color w:val="0077CC"/>
            <w:sz w:val="20"/>
            <w:u w:val="single"/>
            <w:shd w:val="clear" w:color="auto" w:fill="FFFFFF"/>
            <w:lang w:val="en-US" w:eastAsia="en-US" w:bidi="ar-SA"/>
          </w:rPr>
          <w:t>majority</w:t>
        </w:r>
      </w:hyperlink>
      <w:r>
        <w:rPr>
          <w:rFonts w:ascii="arial" w:eastAsia="arial" w:hAnsi="arial" w:cs="arial"/>
          <w:color w:val="000000"/>
          <w:sz w:val="20"/>
          <w:lang w:val="en-US" w:eastAsia="en-US" w:bidi="ar-SA"/>
        </w:rPr>
        <w:t xml:space="preserve">  Black coastal community in Far Rockaway, and never dreamt of leaving. She and her husband, Don, had raised their family there. Grateful to still be alive, Smalls hoped to rebuild their home with her husband, two children, and infant grandchild on Beach 43rd Street. She had hoped that the city and Fema would help rebuild and even elevate her home, so that it would be safe from flooding the next time a natural disaster strikes.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the next several years, Smalls struggled to navigate byzantine aid programs from city, state and federal sources - only to be told, in 2016, that her home was no longer eligible for relief funds. The one option left, she says, was selling the house to the city, and finding a new place to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natural disasters grow more severe owing to the impacts of the climate crisis, there is mounting evidence in the US that while many white residents receive ample government help to rebuild and recover, some members of racial and ethnic minorities are instead being pushed out of places they once called home. Activists are warning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in places like Far Rockaway is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Black residents like Smalls, whose families have lived in the Rockaways for generations, the process of unlocking governmental aid, which has been promised to Rockaway residents in various forms since Sandy, has been a quieter, unfolding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wanted to rebuild our place for six years but it shouldn't have taken six years," said Smalls.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trouble didn't end after the buyout. Shortly after the city purchased her home, she and her husband moved a few blocks away, into a new home that Smalls says was hastily and poorly constructed. Cracks formed along the walls of her bedroom, she says, and the roof leaked. Three months later, her husband, who had long suffered from health complications,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didn't even survive three months [after] we got the new property," she says. "The city [gave] us such a runaround; it was out of control."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Hurricane Sandy ravaged coastal communities in New York City, causing an </w:t>
      </w:r>
      <w:hyperlink r:id="rId356" w:history="1">
        <w:r>
          <w:rPr>
            <w:rFonts w:ascii="arial" w:eastAsia="arial" w:hAnsi="arial" w:cs="arial"/>
            <w:i/>
            <w:color w:val="0077CC"/>
            <w:sz w:val="20"/>
            <w:u w:val="single"/>
            <w:shd w:val="clear" w:color="auto" w:fill="FFFFFF"/>
            <w:lang w:val="en-US" w:eastAsia="en-US" w:bidi="ar-SA"/>
          </w:rPr>
          <w:t>estimated</w:t>
        </w:r>
      </w:hyperlink>
      <w:r>
        <w:rPr>
          <w:rFonts w:ascii="arial" w:eastAsia="arial" w:hAnsi="arial" w:cs="arial"/>
          <w:color w:val="000000"/>
          <w:sz w:val="20"/>
          <w:lang w:val="en-US" w:eastAsia="en-US" w:bidi="ar-SA"/>
        </w:rPr>
        <w:t xml:space="preserve">  $19bn of damage. Since then, the city and state governments, with support from Fema, have </w:t>
      </w:r>
      <w:hyperlink r:id="rId357" w:history="1">
        <w:r>
          <w:rPr>
            <w:rFonts w:ascii="arial" w:eastAsia="arial" w:hAnsi="arial" w:cs="arial"/>
            <w:i/>
            <w:color w:val="0077CC"/>
            <w:sz w:val="20"/>
            <w:u w:val="single"/>
            <w:shd w:val="clear" w:color="auto" w:fill="FFFFFF"/>
            <w:lang w:val="en-US" w:eastAsia="en-US" w:bidi="ar-SA"/>
          </w:rPr>
          <w:t>implemented</w:t>
        </w:r>
      </w:hyperlink>
      <w:r>
        <w:rPr>
          <w:rFonts w:ascii="arial" w:eastAsia="arial" w:hAnsi="arial" w:cs="arial"/>
          <w:color w:val="000000"/>
          <w:sz w:val="20"/>
          <w:lang w:val="en-US" w:eastAsia="en-US" w:bidi="ar-SA"/>
        </w:rPr>
        <w:t xml:space="preserve">  various managed retreat programs, which involve the coordinated movement of people and infrastructure away from low-lying areas as a way to adapt to the rising seas.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w:t>
      </w:r>
      <w:hyperlink r:id="rId358" w:history="1">
        <w:r>
          <w:rPr>
            <w:rFonts w:ascii="arial" w:eastAsia="arial" w:hAnsi="arial" w:cs="arial"/>
            <w:i/>
            <w:color w:val="0077CC"/>
            <w:sz w:val="20"/>
            <w:u w:val="single"/>
            <w:shd w:val="clear" w:color="auto" w:fill="FFFFFF"/>
            <w:lang w:val="en-US" w:eastAsia="en-US" w:bidi="ar-SA"/>
          </w:rPr>
          <w:t>spent</w:t>
        </w:r>
      </w:hyperlink>
      <w:r>
        <w:rPr>
          <w:rFonts w:ascii="arial" w:eastAsia="arial" w:hAnsi="arial" w:cs="arial"/>
          <w:color w:val="000000"/>
          <w:sz w:val="20"/>
          <w:lang w:val="en-US" w:eastAsia="en-US" w:bidi="ar-SA"/>
        </w:rPr>
        <w:t xml:space="preserve">  $350m to buy out </w:t>
      </w:r>
      <w:hyperlink r:id="rId359" w:history="1">
        <w:r>
          <w:rPr>
            <w:rFonts w:ascii="arial" w:eastAsia="arial" w:hAnsi="arial" w:cs="arial"/>
            <w:i/>
            <w:color w:val="0077CC"/>
            <w:sz w:val="20"/>
            <w:u w:val="single"/>
            <w:shd w:val="clear" w:color="auto" w:fill="FFFFFF"/>
            <w:lang w:val="en-US" w:eastAsia="en-US" w:bidi="ar-SA"/>
          </w:rPr>
          <w:t>approximately</w:t>
        </w:r>
      </w:hyperlink>
      <w:r>
        <w:rPr>
          <w:rFonts w:ascii="arial" w:eastAsia="arial" w:hAnsi="arial" w:cs="arial"/>
          <w:color w:val="000000"/>
          <w:sz w:val="20"/>
          <w:lang w:val="en-US" w:eastAsia="en-US" w:bidi="ar-SA"/>
        </w:rPr>
        <w:t xml:space="preserve">  800 homes in coastal communities across New York City with the highest level of damage and risk. Although demographic information on the buyouts is hard to come by, studies have shown that managed retreat programs can exacerbate existing inequalities.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Rice University </w:t>
      </w:r>
      <w:hyperlink r:id="rId360"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published last year examined more than 40,000 Fema-funded buyouts, and researchers concluded that over time, federal buyout assistance has become increasingly focused on whiter communities and neighborhoods, but within those areas, communities of color are more likely to accept buyouts in greater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Smalls noticed that many of her Black neighbors were being offered buyouts, while residents in the white neighborhoods of the peninsula like Breezy Point were being given other options, such as being able to repair, rebuild and elevate their existing homes. Although in theory, Smalls's home was eligible for repairs for many years, the red tape she encountered throughout that time made obtaining that aid feel impossible.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honest, I always felt that Far Rockaway got mistreated," she said. "I don't think we got treated right compared to how other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an hour's drive from Manhattan by car, the Rockaways seems to sit in an entirely different world. Some homes, with their backyards facing the frigid waters of Jamaica Bay, are more reminiscent of New England fishing villages than a New York City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a sleepy, seasonal resort community, the Rockaways underwent a massive shift in its racial demographics in the latter half of the 20th century, when white residents fled to other suburbs. Today, the Rockaways are a demonstration of how income inequality often falls on racial lines. The difference between the eastern and western sides of the peninsula is stark.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Edgemere, which is on the east side of the peninsula, 34% of residents live below the poverty line. In Breezy Point, a gated community on the west side, the average annual </w:t>
      </w:r>
      <w:hyperlink r:id="rId361" w:history="1">
        <w:r>
          <w:rPr>
            <w:rFonts w:ascii="arial" w:eastAsia="arial" w:hAnsi="arial" w:cs="arial"/>
            <w:i/>
            <w:color w:val="0077CC"/>
            <w:sz w:val="20"/>
            <w:u w:val="single"/>
            <w:shd w:val="clear" w:color="auto" w:fill="FFFFFF"/>
            <w:lang w:val="en-US" w:eastAsia="en-US" w:bidi="ar-SA"/>
          </w:rPr>
          <w:t>income</w:t>
        </w:r>
      </w:hyperlink>
      <w:r>
        <w:rPr>
          <w:rFonts w:ascii="arial" w:eastAsia="arial" w:hAnsi="arial" w:cs="arial"/>
          <w:color w:val="000000"/>
          <w:sz w:val="20"/>
          <w:lang w:val="en-US" w:eastAsia="en-US" w:bidi="ar-SA"/>
        </w:rPr>
        <w:t xml:space="preserve">  is $68,102, which is higher than the median annual income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after the hurricane, Smalls alternated between living in her damaged and mold-infested home and living in hotel rooms subsidized by the city's Housing Development Corporation. From 2012 to 2018, she applied several times for funds to repair her house from Build It Back, a city program infused with $2.2bn of federal funding that aimed to help New Yorkers affected by Sandy repair, rebuild, and elevate their homes, or relocate them. Although Smalls had the option to relocate immediately after the storm, she had every intention to repair and stay in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2016, the city announced a new initiative - the Resilient Edgemere Community Plan - to purchase damaged homes near the coast, relocate the residents to newly built, elevated homes on higher ground, and convert the land into marshland as a way to mitigate potential storm surges.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homes in that part of Edgemere, such as Smalls's former home, were no longer eligible for repair assistance from the Build it Back program. According to the city's department of housing preservation and development (HPD), so far 11 residents have chosen to sell their home and three, including Smalls, chose to relocate to new homes built nearby. Smalls says a buyout was presented as her only option, and she felt she had no choice but to move. (When reached for comment, HPD declined to speak on behalf of cases involving specific residents in Edgemere.)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always say, Lord knows that hurricane came through here because some of us needed a new house, but it was home to me,"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Edgemere's Black residents believe the way local authorities have deployed buyouts since Sandy has been less than equitable.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Vay, a resident who has lived in Edgemere since 1976 and declined to give his last name, said his application to rebuild and raise his home after Hurricane Sandy was rejected because he also lived too close to the bay and was only offered a buyout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choice did I have?" said Vay. "I didn't want to leave but if it was not the city it was going to be the water that pushed me out. One way or another I had to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leaders have been critical about the lack of local support that Far Rockaway has received. Dr Edward Williams, president of Regional Ready Rockaway, which promotes disaster preparedness, believes that, for all the talk of investment in the community, the Resilient Edgemere Community Plan is ultimately contributing to Far Rockaway's continuing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you embrace rebuilding, when you have a part of your community that is still impacted economically, physically and socially as a result of Hurricane Sandy?" he said. "You have this infusion of development taking place but who's going to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racial divide, a social divide, and an economic divide," said Sonia Moise, President of the Edgemere Community Civic Association. "Anyone who knows anything about the Rockaways knows you can see the major differences but no one wants to talk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Moise believes the resiliency plan, with its heavy emphasis on buyouts, will exacerbate the historic inequality between the rich and the poor on the coastal communities of New York City. "I feel that they are trying to push out many of the residents [of Edgemere],"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James Elliot, who led the Rice University study into Fema-funded buyout programs, believes ingrained, institutional biases are at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wonders, to start, why Black and brown communities are more likely to be situated in low-lying, flood-prone areas. "The federal government has been racializing and dividing urban space for a long time," he says. He also offers that when agencies like Fema have a limited budget with which to help communities rebuild, buying out the lowest-cost homes is a cost-effective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House, press secretary for the HPD, says that ensuring equity has been the bedrock of the buyout program in Edgemere.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"Extra care was taken to provide residents the option to remain in Edgemere as a homeowner and ensure resiliency measures were driven by and reflect local priorities," said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in the Rockaways are familiar with the threat of natural disasters, and many, like Vay, are aware that the climate crisis is projected to lead to increased sea level rise. "We live and die by the tide," said Vay. "One day the tide will come in and it won't go back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2016 </w:t>
      </w:r>
      <w:hyperlink r:id="rId362"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projects that, with 6ft of sea level rise, by the end of the century, most of the Rockaway peninsula could very well disappear into the Atlantic Ocean.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extreme weather is already making its mark on the Rockaways, in many ways: chronic </w:t>
      </w:r>
      <w:hyperlink r:id="rId363" w:history="1">
        <w:r>
          <w:rPr>
            <w:rFonts w:ascii="arial" w:eastAsia="arial" w:hAnsi="arial" w:cs="arial"/>
            <w:i/>
            <w:color w:val="0077CC"/>
            <w:sz w:val="20"/>
            <w:u w:val="single"/>
            <w:shd w:val="clear" w:color="auto" w:fill="FFFFFF"/>
            <w:lang w:val="en-US" w:eastAsia="en-US" w:bidi="ar-SA"/>
          </w:rPr>
          <w:t>flooding</w:t>
        </w:r>
      </w:hyperlink>
      <w:r>
        <w:rPr>
          <w:rFonts w:ascii="arial" w:eastAsia="arial" w:hAnsi="arial" w:cs="arial"/>
          <w:color w:val="000000"/>
          <w:sz w:val="20"/>
          <w:lang w:val="en-US" w:eastAsia="en-US" w:bidi="ar-SA"/>
        </w:rPr>
        <w:t xml:space="preserve">  caused by high tide has increasingly become a normal part of life for residents. With the flooding it's not uncommon to see fish </w:t>
      </w:r>
      <w:hyperlink r:id="rId364" w:history="1">
        <w:r>
          <w:rPr>
            <w:rFonts w:ascii="arial" w:eastAsia="arial" w:hAnsi="arial" w:cs="arial"/>
            <w:i/>
            <w:color w:val="0077CC"/>
            <w:sz w:val="20"/>
            <w:u w:val="single"/>
            <w:shd w:val="clear" w:color="auto" w:fill="FFFFFF"/>
            <w:lang w:val="en-US" w:eastAsia="en-US" w:bidi="ar-SA"/>
          </w:rPr>
          <w:t>swimming</w:t>
        </w:r>
      </w:hyperlink>
      <w:r>
        <w:rPr>
          <w:rFonts w:ascii="arial" w:eastAsia="arial" w:hAnsi="arial" w:cs="arial"/>
          <w:color w:val="000000"/>
          <w:sz w:val="20"/>
          <w:lang w:val="en-US" w:eastAsia="en-US" w:bidi="ar-SA"/>
        </w:rPr>
        <w:t xml:space="preserve">  in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this makes the issue of housing access in the Rockaways all the more important. Smalls accepts the fact that sea level rise will eventually force her to leave Edgemere entirely. But after feeling pressure to sell her house and move once before, she says she is not in a hurry to go through it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55 years old. I'm not young, but I'm not old. I have the energy to fight."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 xml:space="preserve">Earthtalk: Is </w:t>
        </w:r>
      </w:hyperlink>
      <w:hyperlink r:id="rId371"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killing our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Arizona Daily Sun (Flagstaff, AZ)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Lee Enterprises,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 EarthTalk: What 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where is it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Jamie B., Boston,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relatively new term describing what happens when neighborhoods traditionally overlooked by wealthy people become more attractive—and expensive—given their siting in geographic areas that happen to be more resilient to climate-related threats such as stronger, more frequent hurricanes, flooding, wildfires,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already-classic case is in Florida's Miami-Dade County, where climate-related flooding and sea level rises are driving wealthy homeowners away from once pricey beach-front property and into the higher elevations surrounding areas like Little Haiti, Liberty City and Allapattah that have traditionally been home to struggling minority families. The result is greater density and higher home prices and rents in these recently poor neighborhoods. Meanwhile the locals move out, complaining that the transition is forcing them out of their beloved homes while sapping once vibrant cultural identities.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recently released Harvard study of real estate values by elevation in the Miami area over the last five decades found that while home prices were rising in most parts of the 2,400-square-mile county, areas at higher elevations were experiencing larger increases. Properties located 2-4 meters above sea level rose 11.5x in value on average over the 1971-2017 study period, while those located at or within one meter of sea level rose 8x on average. Current climate projections of Florida's coastline in a warming world show that areas less than a foot above sea level will be underwater within another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Harvard study put the concept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public eye for the first time, but we can see examples of it just about everywhere. "In California, wildfires are becoming more common and forcing people to move, in some cases because their homes were destroyed, and in others because the threat of fire makes it difficult to get insurance or a mortgage," reports Aparna Nathan of Harvard's Science in The News blog. "Los Angeles, in particular, may see an influx of people from the coast (as sea levels rise) and further inland (as fires rage) into its traditionally working-class Eastside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area where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has become a problem is Arizona, where people are moving from the overheated Phoenix area to the cooler, higher elevation areas of northern Arizona. According to Nathan, this trend is disrupting communities and the real estate market, and widening socioeconomic gaps in the process. Jesse Keenan, lead author on the Harvard study, concurs, telling Bloomberg News that the situation in Miami "evokes matters of equity and justice that have very limited historical precedent."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that the issue is coming to the fore, environmental justice advocates hope that municipal planners and government officials start taking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into account when developing master plans and drafting new zoning ordinances to make sure that even poor people have safe places to live in the face of increasing environmental torment. But as Nathan points outs, housing is just one example of an overarching theme: "as the climate changes, it will be easier for those with more resources to adapt."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2" w:name="Bookmark_32"/>
      <w:bookmarkEnd w:id="62"/>
    </w:p>
    <w:p>
      <w:pPr>
        <w:rPr>
          <w:rFonts w:ascii="arial" w:eastAsia="arial" w:hAnsi="arial" w:cs="arial"/>
          <w:sz w:val="20"/>
          <w:lang w:val="en-US" w:eastAsia="en-US" w:bidi="ar-SA"/>
        </w:rPr>
      </w:pPr>
      <w:r>
        <w:pict>
          <v:shape id="_x0000_i1131"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Unlivable cities, refugees, extinct animals: UN climate report warns of drastic changes in coming decades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Business Insider US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28, 2022 Monday 08:29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Insider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32" type="#_x0000_t75" style="width:118.49pt;height:45.74pt">
            <v:imagedata r:id="rId379"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1103 words</w:t>
      </w:r>
    </w:p>
    <w:p>
      <w:pPr>
        <w:keepNext/>
        <w:spacing w:before="240" w:after="0" w:line="340" w:lineRule="atLeast"/>
        <w:ind w:left="0" w:right="0" w:firstLine="0"/>
        <w:jc w:val="left"/>
        <w:rPr>
          <w:rFonts w:ascii="arial" w:eastAsia="arial" w:hAnsi="arial" w:cs="arial"/>
          <w:sz w:val="20"/>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3" style="position:absolute;z-index:2516899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Up to 3.6 billion people are highly vulnerable to </w:t>
      </w:r>
      <w:hyperlink r:id="rId380" w:history="1">
        <w:r>
          <w:rPr>
            <w:rFonts w:ascii="arial" w:eastAsia="arial" w:hAnsi="arial" w:cs="arial"/>
            <w:i/>
            <w:color w:val="0077CC"/>
            <w:sz w:val="20"/>
            <w:u w:val="single"/>
            <w:shd w:val="clear" w:color="auto" w:fill="FFFFFF"/>
            <w:lang w:val="en-US" w:eastAsia="en-US" w:bidi="ar-SA"/>
          </w:rPr>
          <w:t>climate change</w:t>
        </w:r>
      </w:hyperlink>
      <w:r>
        <w:rPr>
          <w:rFonts w:ascii="arial" w:eastAsia="arial" w:hAnsi="arial" w:cs="arial"/>
          <w:color w:val="000000"/>
          <w:sz w:val="20"/>
          <w:lang w:val="en-US" w:eastAsia="en-US" w:bidi="ar-SA"/>
        </w:rPr>
        <w:t>, a new UN report says.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Warming of 1.5 degrees Celsius or more could drastically alter our physical health, the places we live, and the survival of </w:t>
      </w:r>
      <w:hyperlink r:id="rId381" w:history="1">
        <w:r>
          <w:rPr>
            <w:rFonts w:ascii="arial" w:eastAsia="arial" w:hAnsi="arial" w:cs="arial"/>
            <w:i/>
            <w:color w:val="0077CC"/>
            <w:sz w:val="20"/>
            <w:u w:val="single"/>
            <w:shd w:val="clear" w:color="auto" w:fill="FFFFFF"/>
            <w:lang w:val="en-US" w:eastAsia="en-US" w:bidi="ar-SA"/>
          </w:rPr>
          <w:t>animal species</w:t>
        </w:r>
      </w:hyperlink>
      <w:r>
        <w:rPr>
          <w:rFonts w:ascii="arial" w:eastAsia="arial" w:hAnsi="arial" w:cs="arial"/>
          <w:color w:val="000000"/>
          <w:sz w:val="20"/>
          <w:lang w:val="en-US" w:eastAsia="en-US" w:bidi="ar-SA"/>
        </w:rPr>
        <w: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temperatures rise above 2 degrees of warming, some coastal cities may become uninhabitable.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Rising global temperatures bring dire threats, such as floods, heat-related injuries, water scarcity, and hunger, making up to 3.6 billion people — nearly half of the world's population — highly vulnerable to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according to a major report, released Monday, from the Intergovernmental Panel on Climate Change — a UN body that recruits hundreds of scientists from across the globe to summarize years of research on the climate crisis.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in an emergency headed for a disaster," Inger Andersen, executive director of the United Nations Environment Program, said at </w:t>
      </w:r>
      <w:hyperlink r:id="rId382" w:history="1">
        <w:r>
          <w:rPr>
            <w:rFonts w:ascii="arial" w:eastAsia="arial" w:hAnsi="arial" w:cs="arial"/>
            <w:i/>
            <w:color w:val="0077CC"/>
            <w:sz w:val="20"/>
            <w:u w:val="single"/>
            <w:shd w:val="clear" w:color="auto" w:fill="FFFFFF"/>
            <w:lang w:val="en-US" w:eastAsia="en-US" w:bidi="ar-SA"/>
          </w:rPr>
          <w:t>a Monday press conference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"Climate change isn't lurking around the corner ready to pounce," she said, adding, "It's already upon us, raining down blows on billions of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Human-caused emissions have already led the planet to warm by 1.1 degrees Celsius in the last 170 years. The report drills down on how 1.5 degrees of warming or more could drastically alter our physical health, food and water supply, the availability of safe places to live, and the survival of animal species.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Here are some of the report's main takeaways: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By 2050, more than 1 billion people in low-lying coastal cities and small islands will be at risk of climate hazards from sea-level rise.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1.5 degrees of global warming, children ages 10 and younger as of 2020 could experience a nearly four-fold increase in extreme weather events by 2100. </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percentage of people exposed to deadly heat stress (i.e., heat stroke) could increase from 30% today to 76% by the end of the century.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2 degrees of global warming, between 800 million and 3 billion people could experience chronic water scarcity due to droughts. That figure could climb to 4 billion people if global temperatures rise 4 degrees.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Eight million to 80 million people will suffer from hunger by 2050. Under a high-warming scenario, up to 183 million additional people in low-income countries could become undernourished due to climate change.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2 degrees of warming, up to 18% of all land species will be at high risk of going extinct by 2100. Under 4 degrees of warming, half of our plant and animal species could be threatened.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Monday's release is the second portion of the IPCC's sixth assessment. The first portion, released last year, focused on physical changes to the planet. The new report assesses how those changes will impact humans and ecosystems.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some climate outcomes are preventable, others set in stone. Last year's portion of the </w:t>
      </w:r>
      <w:hyperlink r:id="rId383" w:history="1">
        <w:r>
          <w:rPr>
            <w:rFonts w:ascii="arial" w:eastAsia="arial" w:hAnsi="arial" w:cs="arial"/>
            <w:i/>
            <w:color w:val="0077CC"/>
            <w:sz w:val="20"/>
            <w:u w:val="single"/>
            <w:shd w:val="clear" w:color="auto" w:fill="FFFFFF"/>
            <w:lang w:val="en-US" w:eastAsia="en-US" w:bidi="ar-SA"/>
          </w:rPr>
          <w:t>IPCC report</w:t>
        </w:r>
      </w:hyperlink>
      <w:r>
        <w:rPr>
          <w:rFonts w:ascii="arial" w:eastAsia="arial" w:hAnsi="arial" w:cs="arial"/>
          <w:color w:val="000000"/>
          <w:sz w:val="20"/>
          <w:lang w:val="en-US" w:eastAsia="en-US" w:bidi="ar-SA"/>
        </w:rPr>
        <w:t xml:space="preserve"> found that glaciers will continue melting and seas will continue to rise for hundreds or thousands of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world we live in today is not going to be the world we live in five years, 10 years, or even 20 years from now," Debra Roberts, the co-chair of the IPCC report, said at the press conference. "We have to be much more vigilant about our actions."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How can the world adapt?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Governments and industries have taken some measures to adapt to their new climates and prepare for impacts to come. The agricultural sector, for example, is broadly improving irrigation practices to prepare for water scarcity across the globe. And in some regions like West Africa, farmers are planting more drought-tolerant crops.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IPCC report concludes that these adaptations are not enough to protect ecosystems and humans from the onslaught of extreme weather, rising oceans, and food and water shortages.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recommends restoring wetlands along flood plains to absorb floodwaters, and planting trees along rivers to create shade and prevent them from drying up. Farmers may also consider diversifying their crops and livestock so they aren't dependent on a single food source. Adding green space to rooftops and walls in cities can help cool temperatures and reduce stormwater runoff. Parks and ponds can help mitigate extreme heat in urban areas. And a diverse array of renewable-energy sources, like wind, solar, and hydroelectric power, can support rural populations in the face of extreme weather.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tricky thing is that there is no silver bullet. There is no one action that's going to solve everything," David Dodman, a lead author of the report and director of human settlements at the International Institute for Environment and Development, told Insider.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every half-degree of global temperature rise carries major consequences, governments and industries can significantly reduce future human suffering and ecosystem collapse by cutting their greenhouse-gas emissions now.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that also means there's little time to waste.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world is currently underprepared for the coming climate change impacts, particularly beyond 1.5 degrees Celsius," the IPCC authors wrote, adding, "At higher levels of warming, the effectiveness of most land- and water-based adaptation options starts declining, and the extent of residual risks increases, as do the chances of future unintended consequences."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Rising temperatures could displace millions of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global temperatures exceed 2 degrees of warming, low-lying coastal cities and certain mountain areas or polar regions may have difficulty supporting human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temperature, sea level, and food or water supply are already forcing people to relocate on every continent.</w:t>
      </w:r>
      <w:r>
        <w:rPr>
          <w:rFonts w:ascii="arial" w:eastAsia="arial" w:hAnsi="arial" w:cs="arial"/>
          <w:b/>
          <w:color w:val="000000"/>
          <w:sz w:val="20"/>
          <w:lang w:val="en-US" w:eastAsia="en-US" w:bidi="ar-SA"/>
        </w:rPr>
        <w: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more people move from Mexico's rural areas into cities during droughts. Some communities in Alaska are making relocation plans as flooding encroaches on their homes. Droughts are also driving migration in sub-Saharan Africa, parts of South Asia, and South America, according to the report.</w:t>
      </w:r>
      <w:r>
        <w:rPr>
          <w:rFonts w:ascii="arial" w:eastAsia="arial" w:hAnsi="arial" w:cs="arial"/>
          <w:b/>
          <w:color w:val="000000"/>
          <w:sz w:val="20"/>
          <w:lang w:val="en-US" w:eastAsia="en-US" w:bidi="ar-SA"/>
        </w:rPr>
        <w: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IPCC authors expect more Arctic communities, particularly indigenous peoples, to migrate as ice melt interferes with their ability to live and hunt.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also predicts that hundreds of millions of people will be at risk of climate-related displacement by the second half of the 21st century.</w:t>
      </w:r>
      <w:r>
        <w:rPr>
          <w:rFonts w:ascii="arial" w:eastAsia="arial" w:hAnsi="arial" w:cs="arial"/>
          <w:b/>
          <w:color w:val="000000"/>
          <w:sz w:val="20"/>
          <w:lang w:val="en-US" w:eastAsia="en-US" w:bidi="ar-SA"/>
        </w:rPr>
        <w:t> </w:t>
      </w:r>
      <w:r>
        <w:rPr>
          <w:rFonts w:ascii="arial" w:eastAsia="arial" w:hAnsi="arial" w:cs="arial"/>
          <w:color w:val="000000"/>
          <w:sz w:val="20"/>
          <w:lang w:val="en-US" w:eastAsia="en-US" w:bidi="ar-SA"/>
        </w:rPr>
        <w:t>Eventually, people may pay a premium to live in climate-safe locations.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"There's concern over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where safer locations that formerly were home to lower-income groups in cities become more desirable, because of their perceived safety from climate risks and therefore the regional inhabitants begin to be priced out," Dodman said, adding, "I think that's a legitimate concern for the future."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the original article on </w:t>
      </w:r>
      <w:hyperlink r:id="rId384" w:history="1">
        <w:r>
          <w:rPr>
            <w:rFonts w:ascii="arial" w:eastAsia="arial" w:hAnsi="arial" w:cs="arial"/>
            <w:i/>
            <w:color w:val="0077CC"/>
            <w:sz w:val="20"/>
            <w:u w:val="single"/>
            <w:shd w:val="clear" w:color="auto" w:fill="FFFFFF"/>
            <w:lang w:val="en-US" w:eastAsia="en-US" w:bidi="ar-SA"/>
          </w:rPr>
          <w:t>Business Insider</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Abigail Disney's Fork Films Funds 11 Documentary Projects, Partners With Peace is Loud (EXCLUSIVE)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Variety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Penske Media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6" type="#_x0000_t75" style="width:112.49pt;height:50.99pt">
            <v:imagedata r:id="rId3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393" w:history="1">
        <w:r>
          <w:rPr>
            <w:rFonts w:ascii="arial" w:eastAsia="arial" w:hAnsi="arial" w:cs="arial"/>
            <w:i/>
            <w:color w:val="0077CC"/>
            <w:sz w:val="20"/>
            <w:u w:val="single"/>
            <w:shd w:val="clear" w:color="auto" w:fill="FFFFFF"/>
            <w:lang w:val="en-US" w:eastAsia="en-US" w:bidi="ar-SA"/>
          </w:rPr>
          <w:t>Fork Films</w:t>
        </w:r>
      </w:hyperlink>
      <w:r>
        <w:rPr>
          <w:rFonts w:ascii="arial" w:eastAsia="arial" w:hAnsi="arial" w:cs="arial"/>
          <w:color w:val="000000"/>
          <w:sz w:val="20"/>
          <w:lang w:val="en-US" w:eastAsia="en-US" w:bidi="ar-SA"/>
        </w:rPr>
        <w:t xml:space="preserve">, a New York production company co-founded by Abigail Disney, has announced 11 grantees for its 2021 round of documentary funding. Topics explored in the slate of films include social justice, the impact of the pandemic on historically marginalized communities,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maternal mortality.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has funded over 100 projects over 14 years, adding up to over $4.5 million in documentary grants and support. With an aim to elevate justice-driven filmmakers, Fork Films has funded critically acclaimed projects in the past such as "Disclosure: Trans Lives on Screen," "One Child Nation," "Cameraperson," "Crip Camp: A Disability Revolution," "Strong Island," "The Square" and "The Invisible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along with financial support, Fork Films is offering grantees the opportunity to participate in workshops titled Collective Lens: An Impact Roadmap led by nonprofit organization Peace is Loud. The workshops will cover impact producing strategies, building campaigns and designing distribution plans with impact in mind as well as impact campaign fundraising, budgeting, and assessment. Peace is Loud will also provide resources including turnkey templates, guides and best practices developed after a decade of leading campaigns.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stories, many with themes of justice, activism, community and family, help us find meaning in the world around us. These filmmakers are bringing profound and moving stories to light and we are honored to support that work," said Kat Vecchio, chief creative officer of Fork Films.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unspeakably proud of this slate of films which includes diverse and compelling stories that reflect Fork Films' mission to make and support work that disarms, illuminates and sparks conversations," said Disney, who serves as Fork Films CEO and co-founder.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list of 2021 grantees below.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Snow," directed by Alina Simone and produced by Kirtsine Barfod, is told through from the perspective of a citizen journalist explorring the human cost of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"Confessions of a Good Samaritan," directed by Penny Lane and produced by Gabriel Sedgwick, follow's Lane's decision to give one of her kidneys to a stranger in a humorous and emotional personal quest to understand the nature of altruism.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"Fire Through Dry Grass," a group of Black and brown disabled artists on a small New York Island fights COVID and the city to protect the lives of 500 vulnerable nursing home residents. The film is directed by Andres "Jay" Molina and Alexis Neophytides and produced by Neophytides and Jennilie Brewster,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"How to Build a Library," directed and produced by Maia Lekow and Christopher King, two Kenyan women transform a dilapidated library in downtown Nairobi into a hub for the city's citizens and creatives. To complete the project, they must wrangle with local government, raise several million dollars and confront a problematic colonial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"Listen to Me," directed and produced by Stephanie Etienne and Kanika Harris follows four women on the front lines of the Black maternal health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"Mija" tells the story of Doris Muñoz, an ambitious music manager whose undocumented family depends on her ability to discover aspiring pop stars. Isabel Castro directs, and serves as a producer along with Tabs Breese and Yesenia Tlahuel.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People, My Land" (a working title) is directed by Jialing Zhang and produced by Zhang and Alexandra Codina. By witnessing a deeply divided Nigeria community's bitter fight for land, livelihood and faith against a fast-expanding Chinese industrial zone, the film offers a balanced look into a community at a crossroads as China rewrites the rules of the next stage of globalization.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"Razing Liberty Square," directed by Katja Esson and produced by Ann Bennett, Corinna Sager and Ronald Baez, is set eight miles inland of Miami's beaches where Liberty City residents fight to save their community from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their land, sitting on a ridge, becomes real estate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"Sisters Act," directed by Dea Gjinovci and Antoine Goldet and produced by Chachi Hauser, follows religious sisters forming a network to end sexual slavery, challenging the dark and abusive rings of traffickers who exploit women internationally.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"Standing Above the Clouds" follows three Native Hawaiian families who dedicate their lives to defending the sacred mountain of Mauna Kea when the world's largest telescope is set to be built on top of it. The film is directed by Jalena Keane-Lee and produced by Amber Espinosa-Jones, Erin Lau and Jalena Keane-Lee.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"Storming Caesars Palace" tells the story of Las Vegas activist Ruby Duncan and a band of ordinary mothers who launched a forgotten, feminist anti-poverty movement. Hazel Gurland-Pooler directs, and produces with Nazenet Habtezghi.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RISING SEA LEVELS HAVE LITTLE IMPACT ON COASTAL HOUSING MARKETS, NEW BOOK FINDS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2022 Monday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1081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ATLANTA, Feb. 21 -- Georgia State University's Perimeter College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ATLANTA-Questions today about rising sea levels don't start with "if" or even "when." They now center on the impact on coastlines, built and natural environments and economies, and how to adapt.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new book, "Housing Market Response to Sea Level Rise in Florida," Georgia State University professors Risa Palm and Toby Bolsen surveyed 680 Miami real estate agents to examine whether projections on flooding in South Florida - made public via flood maps - result in greater market awareness and responses to this environmental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take more than the release of new maps to change the real estate market, they found. Input from this market's players - buyers, sellers, mortgage and insurance brokers, and real estate professionals - is necessary to assess how the market truly works. This knowledge will ensure public and private policymakers develop effective measures to keep Americans safe, now and into the next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Q&amp;A, Risa Palm offers more details on their research and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led you to your research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Toby and I did a general survey of South Florida homeowners and renters living in ZIP code areas that will be flooded by rising sea levels to find out what they believed. We found that some people were aware and frightened, but the majority felt their homes would not be affected. We also found a relationship with political affiliation: Republicans were less inclined to feel they were at any sort of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said to us that South Florida is "business as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we were reading a lot of news articles about area house prices falling because of sea level rise. News stories would report on things like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comparing house prices and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my previous research, I know that housing is bought and sold locally, and that house prices arise because of local conditions. No one thinks about buying a house "on the Atlantic coast." Instead, they are looking for a house, say, in the Miami Beach area. So, we decided to ask local real estate experts what they knew, whether they were seeing price effects or hearing about people not wanting to move to the coast. We were looking for econometric findings on house pricing based on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did you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contacted real estate brokers and salespeople with offices in coastal South Florida. Overall, they told us they were not only seeing a very hot market for coastal property, they were optimistic about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we surveyed did not corroborate the stories about the avoidance of coastal property, although the newspapers continued to report on sea level rise. There wasn't any kind of pattern of people avoiding the coast, according to them. And when you look at real estate maps, the prices of properties for sale in South Florida remain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estate agents and buyers know the homes that are prone to flooding. The news about sea level rise and flood map information is easily available to everyone. The fact is, buyers and sellers are not responding.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big part of the story is flood insurance. All real estate agents said that if the cost of flood insurance goes up, if the market speaks to buyers, it will have an impact. Now they have better flood maps and are looking at market costs for flood insurance. But let's not delude ourselves that this information has the impact it should have. People view living on the coast is an amenity and not a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there any surprises in your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expected the findings we got, that the real estate agents would tell us there was no impact on house prices. However, I was surprised agents told us that sellers and buyers were having no reaction to these maps.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your findings suggest to policymakers?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notion that simply providing people with more information will result in changed behavior seems common. It would suggest that when new flood maps are released showing property damage associated with sea level rise, or when new disclosure processes are enacted, they will influence the home-buying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Florida real estate agents, however, reported little to no impact of these maps on selling prices at present, nor do they expect there to be an impact in the foreseeable future. Instead, the market for coastal property is booming.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Lots of expert study committees are addressing sea level rise and flooding, but they rarely, if ever, explicitly consider the market experience of real estate agents and brokers, insurers, mortgage loan originators and real property appraisers, as well as buyers.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a national assessment of the impacts of climate change that includes realistic portrayals of how buyers are making home-buying decisions, how mortgage lenders are deciding the value and terms of non-conforming mortgage loans and off-loading the risks to conforming loans, and how property appraisers are assessing the current and future value of individual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should be to identify systematic and concrete policies that could be implemented by the public and private sectors to improve the safety and security of all Americans. Such policies should include ways to manage the retreat of private residences from vulnerable environments and their conversion to other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Policymakers can't get to a solution in a capitalist market if we don't involve all the players. Those in the real estate market must be included in conversations designed to recommend policies that will make Americans safer from the looming threats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Featured Researcher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Risa Palm is an urban geographer and former senior V.P. and Provost at Georgia State University. Her research interests are in urban geography and she has done extensive work on the topics of natural hazards responsiveness, urban housing and urban impacts of global climate change. She has published numerous books, monographs and journal articles, and received research honors from the Association of American Geographers. Formerly president of the Association of American Geographers, she has served on the board of the American Geographical Society and on several panels and committees for the National Science Foundation and the National Academy of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Risa Palm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Geographer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Urban Studies Institute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I've seen the future of coastal cities and it looks like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Asian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59.24pt;height:80.99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AND ARTS;FEATURES;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Kuper</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he neighbourhood known as Little Haiti is barely five miles from glitzy Miami Beach, but it feels like it's a world away. There's no whiff of ocean here. 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high-end development called Magic City is arising on top of what used to be a park of mobile homes. Hipster shops are opening: Scarab handmade cycles and Booktanica, a wine bar that sells books. House prices are shooting up. In 2012, according to Zillow, the average home in Little Haiti cost $99,600, just 38 per cent of Miami Beach. Today the price is $414,000, fractionally more than Miami Beach. Many new buyers in Little Haiti are investors using limited-liability corporations. They are betting on a future when this neighbourhood will benefit from a previously disregarded asset: its elevation. An average of seven feet above sea level,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go on, a note to those readers who will relish the irony of my flying to Miami to write about climate change: I came here for a mix of work and family reasons, and am carbon-offsetting my flights, without claiming that's a solution. Like the climate scientist Michael Mann, I don't believe that individuals voluntarily cutting their emissions can fix climate change. The problem is too big for that. Only international collective action, especially carbon pricing, might work. I know that this sounds like a convenient selfjustification. It could be that, and true nonetheless.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Miami is the perfect place to gauge how climate change will redraw maps. This will become the world's "most vulnerable major coastal city", predicts economic think-tank Resources for the Future. Miami may be gone by 2100, undone by hurricanes and by the rising ocean. Almost impossible to defend because it's built on porous limestone, it also floods from below. Streets on Miami Beach already overflow regularly, even on dry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South Florida is booming regardless. I hadn't been here since 2016, and the plethora of new buildings was almost claustrophobic. Much of the US tech and finance scene jetted in during the pandemic. Some of this is denial of reality. Some of it is 0.01 percenters such as Ivanka Trump or Tom Brady, who hardly care what price - if any - they might get for their homes in 2040. But the biggest boom is happening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popularised by a Harvard study of Miami house prices in 2018. The researchers found that price rises in higher-lying areas such as Little Haiti had outpaced those in lower-lying ones such as Miami Beach since about 2000. This is climate change hastening the gentrification of poor neighbourhoods. 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Haysom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collapse of the beachside Champlain Towers South building, which killed 98 people in June, only raised anxieties about the ocean. The collapse remains unexplained, but one theory is that water penetrated and corroded the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Harry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structures. Insurers are getting antsy too. Buying flood insurance on homes in South Florida's at-risk areas is becoming punitively expensive, while the federal government is not keen to bail out homeowners after the next hurricane. Hence the appeal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starts in Miami will go global. About 40 per cent of humanity lives within 100km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Kadiköy district could go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coasts go from amenity to threat, coastal cities lose their attraction. Already, most of these places have shed their original function as ports. In coming decades, they could depopulate, creating a new, blue global rustbelt. We might be returning to the location hierarchy of the Middle Ages, when the hill was the most strategic point in town, the place to build your fortress. The Little Haitis of this world could be due an upgrade. It was only in 2016 that the neighbourhood officially acquired its name. The Magic City moniker may soon supersede that, until eventually this neighbourhood is abandoned too.</w:t>
      </w:r>
    </w:p>
    <w:p>
      <w:pPr>
        <w:keepNext w:val="0"/>
        <w:spacing w:before="240" w:after="0" w:line="260" w:lineRule="atLeast"/>
        <w:ind w:left="0" w:right="0" w:firstLine="0"/>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simon.kuper@ft.com</w:t>
        </w:r>
      </w:hyperlink>
      <w:r>
        <w:rPr>
          <w:rFonts w:ascii="arial" w:eastAsia="arial" w:hAnsi="arial" w:cs="arial"/>
          <w:color w:val="000000"/>
          <w:sz w:val="20"/>
          <w:lang w:val="en-US" w:eastAsia="en-US" w:bidi="ar-SA"/>
        </w:rPr>
        <w:t xml:space="preserve">; @KuperSimon More columns at </w:t>
      </w:r>
      <w:hyperlink r:id="rId410" w:history="1">
        <w:r>
          <w:rPr>
            <w:rFonts w:ascii="arial" w:eastAsia="arial" w:hAnsi="arial" w:cs="arial"/>
            <w:i/>
            <w:color w:val="0077CC"/>
            <w:sz w:val="20"/>
            <w:u w:val="single"/>
            <w:shd w:val="clear" w:color="auto" w:fill="FFFFFF"/>
            <w:lang w:val="en-US" w:eastAsia="en-US" w:bidi="ar-SA"/>
          </w:rPr>
          <w:t>www.ft.com/kuper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Miami's real estate thinking is shifting from 'Location, location, location' to 'Elevation, elevation, elevation'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 xml:space="preserve">EarthTalk: What is </w:t>
        </w:r>
      </w:hyperlink>
      <w:hyperlink r:id="rId417"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and where is it happening?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Herald-Dispatch (Huntington, West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Herald-Dispatch.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 Pg. 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Dear EarthTalk: What 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where is it happening? Jamie B., Boston, Massachusetts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relatively new term describing what happens when neighborhoods traditionally overlooked by wealthy people become more attractive  and expensive  given their siting in geographic areas that happen to be more resilient to climate-related threats such as stronger, more frequent hurricanes, flooding, wildfires,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already-classic case is in Florida’s Miami-Dade County, where climate-related flooding and sea level rises are driving wealthy homeowners away from once pricey beach-front property and into the higher elevations surrounding areas like Little Haiti, Liberty City and Allapattah that have traditionally been home to struggling minority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 is greater density and higher home prices and rents in these recently poor neighborhoods. Meanwhile the locals move out, complaining that the transition is forcing them out of their beloved homes while sapping once vibrant cultural identities.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recently released Harvard study of real estate values by elevation in the Miami area over the last five decades found that while home prices were rising in most parts of the 2,400-square-mile county, areas at higher elevations were experiencing larger increases. Properties located 2 meters to 4 meters above sea level rose 11.5-times in value on average over the 1971-2017 study period, while those located at or within 1 meter of sea level rose 8 times on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 climate projections of Florida’s coastline in a warming world show that areas less than a foot above sea level will be underwater within another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Harvard study put the concept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public eye for the first time, but we can see examples of it just about everywhere. “In California, wildfires are becoming more common and forcing people to move, in some cases because their homes were destroyed, and in others because the threat of fire makes it difficult to get insurance or a mortgage,” reports Aparna Nathan of Harvard’s Science in The News blog. “Los Angeles, in particular, may see an influx of people from the coast [as sea levels rise] and further inland (as fires rage) into its traditionally working-class Eastside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area where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has become a problem is Arizona, where people are moving from the overheated Phoenix area to the cooler, higher elevation areas of northern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Nathan, this trend is disrupting communities and the real estate market, and widening socioeconomic gaps in the process. Jesse Keenan, lead author on the Harvard study, concurs, telling Bloomberg News that the situation in Miami “evokes matters of equity and justice that have very limited historical precedent.”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that the issue is coming to the fore, environmental justice advocates hope that municipal planners and government officials start taking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into account when developing master plans and drafting new zoning ordinances to make sure that even poor people have safe places to live in the face of increasing environmental torment.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Nathan points outs, housing is just one example of an overarching theme: “as the climate changes, it will be easier for those with more resources to adapt.”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I've seen the future of coastal cities, and it looks like Miami; SIMON KUPER OPENING SHOT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Asian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59.24pt;height:80.99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FT WEEKEND MAGAZINE;FEATURES;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KUPER</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 neighbourhood is barely five miles from glitzy Miami Beach, but it feels a world away. There's no whiff of ocean here. 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high-end development, Magic City, is arising on top of what used to be a mobile-home park. Hipster shops are opening: Scarab handmade cycles and Booktanica, a wine bar that sells books. House prices are shooting up. In 2012, according to Zillow, the average home in Little Haiti cost $99,600, just 38 per cent of Miami Beach. Today the price is $414,000, fractionally more than Miami Beach. Many new buyers in Little Haiti are investors using limited-liability corporations. They are betting on a future when this neighbourhood will benefit from a previously disregarded asset: its elevation. An average of seven feet above sea level,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go on, a note to those readers who will relish the irony of my flying to Miami to write about climate change: I came here for a mix of work and family reasons, and am carbon-offsetting my flights, without claiming that's a solution. Like the climate scientist Michael Mann, I don't believe that individuals voluntarily cutting their emissions can fix climate change. The problem is too big for that. Only international collective action, especially carbon pricing, might work. I know this sounds like a convenient self-justification. It could be that, and true nonetheless.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Miami is the perfect place to gauge how climate change will redraw maps. This will become the world's "most vulnerable major coastal city", predicts economic think-tank Resources for the Future. Miami may be gone by 2100, undone by hurricanes and the rising ocean. Almost impossible to defend because it's built on porous limestone, it also floods from below. Streets on Miami Beach already overflow regularly, even on dry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South Florida is booming regardless. I hadn't been here since 2016, and the plethora of new buildings was almost claustrophobic. Much of the US tech and finance scene jetted in during the pandemic. Some of this is denial of reality. Some of it is 0.01 percenters such as Ivanka Trump or Tom Brady who hardly care what price - if any - they might get for their homes in 2040. But the biggest boom is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popularised by a Harvard study of Miami house prices in 2018. The researchers found that price rises in higherlying areas such as Little Haiti had outpaced those in lower ones like Miami Beach since about 2000. This is climate change hastening the gentrification of poor neighbourhoods. 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collapse of the beachside Champlain Towers South building, which killed 98 people in June, only raised anxieties about the ocean. The collapse remains unexplained, but one theory is that water penetrated and corroded the building's structures. Insurers are getting antsy too. Buying flood insurance on homes in South Florida's at-risk areas is becoming punitively expensive, while the federal government is not keen to bail out homeowners after the next hurricane. Hence the appeal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starts in Miami will go global. About 40 per cent of humanity lives within 100km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Kadiköy neighbourhood could go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coasts go from amenity to threat, coastal cities lose their attraction. Already, most of these places have shed their original function as ports. In coming decades, they could depopulate, creating a new, blue global rustbelt. We might be returning to the location hierarchy of the Middle Ages, when the hill was the most strategic point in town, the place to build your fortress. The Little Haitis of this world could be due an upgrade. The neighbourhood only officially acquired its name in 2016. The Magic City moniker may soon supersede that, until eventually this neighbourhood is abandoned too.</w:t>
      </w:r>
    </w:p>
    <w:p>
      <w:pPr>
        <w:keepNext w:val="0"/>
        <w:spacing w:before="240" w:after="0" w:line="260" w:lineRule="atLeast"/>
        <w:ind w:left="0" w:right="0" w:firstLine="0"/>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simon.kuper@ft.com</w:t>
        </w:r>
      </w:hyperlink>
      <w:r>
        <w:rPr>
          <w:rFonts w:ascii="arial" w:eastAsia="arial" w:hAnsi="arial" w:cs="arial"/>
          <w:color w:val="000000"/>
          <w:sz w:val="20"/>
          <w:lang w:val="en-US" w:eastAsia="en-US" w:bidi="ar-SA"/>
        </w:rPr>
        <w:t xml:space="preserve"> @KuperSimon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Lately Miami market thinking is shifting from 'Location, location, location' to 'Elevation, elevation, elevation'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2" style="position:absolute;z-index:2517975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BY HARRY HAYSOM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I've seen the future of coastal cities and it looks like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USA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59.24pt;height:80.99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AND ARTS;FEATURES;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Kuper</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he neighbourhood known as Little Haiti is barely five miles from glitzy Miami Beach, but it feels like it's a world away. There's no whiff of ocean here. 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high-end development called Magic City is arising on top of what used to be a park of mobile homes. Hipster shops are opening: Scarab handmade cycles and Booktanica, a wine bar that sells books. House prices are shooting up. In 2012, according to Zillow, the average home in Little Haiti cost $99,600, just 38 per cent of Miami Beach. Today the price is $414,000, fractionally more than Miami Beach. Many new buyers in Little Haiti are investors using limited-liability corporations. They are betting on a future when this neighbourhood will benefit from a previously disregarded asset: its elevation. An average of seven feet above sea level,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go on, a note to those readers who will relish the irony of my flying to Miami to write about climate change: I came here for a mix of work and family reasons, and am carbon-offsetting my flights, without claiming that's a solution. Like the climate scientist Michael Mann, I don't believe that individuals voluntarily cutting their emissions can fix climate change. The problem is too big for that. Only international collective action, especially carbon pricing, might work. I know that this sounds like a convenient selfjustification. It could be that, and true nonetheless.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Miami is the perfect place to gauge how climate change will redraw maps. This will become the world's "most vulnerable major coastal city", predicts economic think-tank Resources for the Future. Miami may be gone by 2100, undone by hurricanes and by the rising ocean. Almost impossible to defend because it's built on porous limestone, it also floods from below. Streets on Miami Beach already overflow regularly, even on dry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South Florida is booming regardless. I hadn't been here since 2016, and the plethora of new buildings was almost claustrophobic. Much of the US tech and finance scene jetted in during the pandemic. Some of this is denial of reality. Some of it is 0.01 percenters such as Ivanka Trump or Tom Brady, who hardly care what price - if any - they might get for their homes in 2040. But the biggest boom is happening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popularised by a Harvard study of Miami house prices in 2018. The researchers found that price rises in higher-lying areas such as Little Haiti had outpaced those in lower-lying ones such as Miami Beach since about 2000. This is climate change hastening the gentrification of poor neighbourhoods. 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Haysom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collapse of the beachside Champlain Towers South building, which killed 98 people in June, only raised anxieties about the ocean. The collapse remains unexplained, but one theory is that water penetrated and corroded the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Harry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structures. Insurers are getting antsy too. Buying flood insurance on homes in South Florida's at-risk areas is becoming punitively expensive, while the federal government is not keen to bail out homeowners after the next hurricane. Hence the appeal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starts in Miami will go global. About 40 per cent of humanity lives within 100km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Kadiköy district could go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coasts go from amenity to threat, coastal cities lose their attraction. Already, most of these places have shed their original function as ports. In coming decades, they could depopulate, creating a new, blue global rustbelt. We might be returning to the location hierarchy of the Middle Ages, when the hill was the most strategic point in town, the place to build your fortress. The Little Haitis of this world could be due an upgrade. It was only in 2016 that the neighbourhood officially acquired its name. The Magic City moniker may soon supersede that, until eventually this neighbourhood is abandoned too.</w:t>
      </w:r>
    </w:p>
    <w:p>
      <w:pPr>
        <w:keepNext w:val="0"/>
        <w:spacing w:before="240" w:after="0" w:line="260" w:lineRule="atLeast"/>
        <w:ind w:left="0" w:right="0" w:firstLine="0"/>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simon.kuper@ft.com</w:t>
        </w:r>
      </w:hyperlink>
      <w:r>
        <w:rPr>
          <w:rFonts w:ascii="arial" w:eastAsia="arial" w:hAnsi="arial" w:cs="arial"/>
          <w:color w:val="000000"/>
          <w:sz w:val="20"/>
          <w:lang w:val="en-US" w:eastAsia="en-US" w:bidi="ar-SA"/>
        </w:rPr>
        <w:t xml:space="preserve">; @KuperSimon More columns at </w:t>
      </w:r>
      <w:hyperlink r:id="rId410" w:history="1">
        <w:r>
          <w:rPr>
            <w:rFonts w:ascii="arial" w:eastAsia="arial" w:hAnsi="arial" w:cs="arial"/>
            <w:i/>
            <w:color w:val="0077CC"/>
            <w:sz w:val="20"/>
            <w:u w:val="single"/>
            <w:shd w:val="clear" w:color="auto" w:fill="FFFFFF"/>
            <w:lang w:val="en-US" w:eastAsia="en-US" w:bidi="ar-SA"/>
          </w:rPr>
          <w:t>www.ft.com/kuper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Miami's real estate thinking is shifting from 'Location, location, location' to 'Elevation, elevation, elevation'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I've seen the future of coastal cities, and it looks like Miami; SIMON KUPER OPENING SHOT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European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59.24pt;height:80.99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FT WEEKEND MAGAZINE;FEATURES;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KUPER</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 neighbourhood is barely five miles from glitzy Miami Beach, but it feels a world away. There's no whiff of ocean here. 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high-end development, Magic City, is arising on top of what used to be a mobile-home park. Hipster shops are opening: Scarab handmade cycles and Booktanica, a wine bar that sells books. House prices are shooting up. In 2012, according to Zillow, the average home in Little Haiti cost $99,600, just 38 per cent of Miami Beach. Today the price is $414,000, fractionally more than Miami Beach. Many new buyers in Little Haiti are investors using limited-liability corporations. They are betting on a future when this neighbourhood will benefit from a previously disregarded asset: its elevation. An average of seven feet above sea level,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go on, a note to those readers who will relish the irony of my flying to Miami to write about climate change: I came here for a mix of work and family reasons, and am carbon-offsetting my flights, without claiming that's a solution. Like the climate scientist Michael Mann, I don't believe that individuals voluntarily cutting their emissions can fix climate change. The problem is too big for that. Only international collective action, especially carbon pricing, might work. I know this sounds like a convenient self-justification. It could be that, and true nonetheless.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Miami is the perfect place to gauge how climate change will redraw maps. This will become the world's "most vulnerable major coastal city", predicts economic think-tank Resources for the Future. Miami may be gone by 2100, undone by hurricanes and the rising ocean. Almost impossible to defend because it's built on porous limestone, it also floods from below. Streets on Miami Beach already overflow regularly, even on dry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South Florida is booming regardless. I hadn't been here since 2016, and the plethora of new buildings was almost claustrophobic. Much of the US tech and finance scene jetted in during the pandemic. Some of this is denial of reality. Some of it is 0.01 percenters such as Ivanka Trump or Tom Brady who hardly care what price - if any - they might get for their homes in 2040. But the biggest boom is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popularised by a Harvard study of Miami house prices in 2018. The researchers found that price rises in higherlying areas such as Little Haiti had outpaced those in lower ones like Miami Beach since about 2000. This is climate change hastening the gentrification of poor neighbourhoods. 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collapse of the beachside Champlain Towers South building, which killed 98 people in June, only raised anxieties about the ocean. The collapse remains unexplained, but one theory is that water penetrated and corroded the building's structures. Insurers are getting antsy too. Buying flood insurance on homes in South Florida's at-risk areas is becoming punitively expensive, while the federal government is not keen to bail out homeowners after the next hurricane. Hence the appeal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starts in Miami will go global. About 40 per cent of humanity lives within 100km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Kadiköy neighbourhood could go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coasts go from amenity to threat, coastal cities lose their attraction. Already, most of these places have shed their original function as ports. In coming decades, they could depopulate, creating a new, blue global rustbelt. We might be returning to the location hierarchy of the Middle Ages, when the hill was the most strategic point in town, the place to build your fortress. The Little Haitis of this world could be due an upgrade. The neighbourhood only officially acquired its name in 2016. The Magic City moniker may soon supersede that, until eventually this neighbourhood is abandoned too.</w:t>
      </w:r>
    </w:p>
    <w:p>
      <w:pPr>
        <w:keepNext w:val="0"/>
        <w:spacing w:before="240" w:after="0" w:line="260" w:lineRule="atLeast"/>
        <w:ind w:left="0" w:right="0" w:firstLine="0"/>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simon.kuper@ft.com</w:t>
        </w:r>
      </w:hyperlink>
      <w:r>
        <w:rPr>
          <w:rFonts w:ascii="arial" w:eastAsia="arial" w:hAnsi="arial" w:cs="arial"/>
          <w:color w:val="000000"/>
          <w:sz w:val="20"/>
          <w:lang w:val="en-US" w:eastAsia="en-US" w:bidi="ar-SA"/>
        </w:rPr>
        <w:t xml:space="preserve"> @KuperSimon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Lately Miami market thinking is shifting from 'Location, location, location' to 'Elevation, elevation, elevation'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1" style="position:absolute;z-index:2517995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BY HARRY HAYSOM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I've seen the future of coastal cities, and it looks like Miami; SIMON KUPER OPENING SHOT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59.24pt;height:80.99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FT WEEKEND MAGAZINE;FEATURES;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KUPER</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 neighbourhood is barely five miles from glitzy Miami Beach, but it feels a world away. There's no whiff of ocean here. 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high-end development, Magic City, is arising on top of what used to be a mobile-home park. Hipster shops are opening: Scarab handmade cycles and Booktanica, a wine bar that sells books. House prices are shooting up. In 2012, according to Zillow, the average home in Little Haiti cost $99,600, just 38 per cent of Miami Beach. Today the price is $414,000, fractionally more than Miami Beach. Many new buyers in Little Haiti are investors using limited-liability corporations. They are betting on a future when this neighbourhood will benefit from a previously disregarded asset: its elevation. An average of seven feet above sea level,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go on, a note to those readers who will relish the irony of my flying to Miami to write about climate change: I came here for a mix of work and family reasons, and am carbon-offsetting my flights, without claiming that's a solution. Like the climate scientist Michael Mann, I don't believe that individuals voluntarily cutting their emissions can fix climate change. The problem is too big for that. Only international collective action, especially carbon pricing, might work. I know this sounds like a convenient self-justification. It could be that, and true nonetheless.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Miami is the perfect place to gauge how climate change will redraw maps. This will become the world's "most vulnerable major coastal city", predicts economic think-tank Resources for the Future. Miami may be gone by 2100, undone by hurricanes and the rising ocean. Almost impossible to defend because it's built on porous limestone, it also floods from below. Streets on Miami Beach already overflow regularly, even on dry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South Florida is booming regardless. I hadn't been here since 2016, and the plethora of new buildings was almost claustrophobic. Much of the US tech and finance scene jetted in during the pandemic. Some of this is denial of reality. Some of it is 0.01 percenters such as Ivanka Trump or Tom Brady who hardly care what price - if any - they might get for their homes in 2040. But the biggest boom is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popularised by a Harvard study of Miami house prices in 2018. The researchers found that price rises in higherlying areas such as Little Haiti had outpaced those in lower ones like Miami Beach since about 2000. This is climate change hastening the gentrification of poor neighbourhoods. 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collapse of the beachside Champlain Towers South building, which killed 98 people in June, only raised anxieties about the ocean. The collapse remains unexplained, but one theory is that water penetrated and corroded the building's structures. Insurers are getting antsy too. Buying flood insurance on homes in South Florida's at-risk areas is becoming punitively expensive, while the federal government is not keen to bail out homeowners after the next hurricane. Hence the appeal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starts in Miami will go global. About 40 per cent of humanity lives within 100km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Kadiköy neighbourhood could go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coasts go from amenity to threat, coastal cities lose their attraction. Already, most of these places have shed their original function as ports. In coming decades, they could depopulate, creating a new, blue global rustbelt. We might be returning to the location hierarchy of the Middle Ages, when the hill was the most strategic point in town, the place to build your fortress. The Little Haitis of this world could be due an upgrade. The neighbourhood only officially acquired its name in 2016. The Magic City moniker may soon supersede that, until eventually this neighbourhood is abandoned too.</w:t>
      </w:r>
    </w:p>
    <w:p>
      <w:pPr>
        <w:keepNext w:val="0"/>
        <w:spacing w:before="240" w:after="0" w:line="260" w:lineRule="atLeast"/>
        <w:ind w:left="0" w:right="0" w:firstLine="0"/>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simon.kuper@ft.com</w:t>
        </w:r>
      </w:hyperlink>
      <w:r>
        <w:rPr>
          <w:rFonts w:ascii="arial" w:eastAsia="arial" w:hAnsi="arial" w:cs="arial"/>
          <w:color w:val="000000"/>
          <w:sz w:val="20"/>
          <w:lang w:val="en-US" w:eastAsia="en-US" w:bidi="ar-SA"/>
        </w:rPr>
        <w:t xml:space="preserve"> @KuperSimon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Lately Miami market thinking is shifting from 'Location, location, location' to 'Elevation, elevation, elevation'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8005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BY HARRY HAYSOM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I've seen the future of coastal cities, and it looks like Miami; SIMON KUPER OPENING SHOT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USA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9" type="#_x0000_t75" style="width:59.24pt;height:80.99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FT WEEKEND MAGAZINE;FEATURES;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KUPER</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 neighbourhood is barely five miles from glitzy Miami Beach, but it feels a world away. There's no whiff of ocean here. 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high-end development, Magic City, is arising on top of what used to be a mobile-home park. Hipster shops are opening: Scarab handmade cycles and Booktanica, a wine bar that sells books. House prices are shooting up. In 2012, according to Zillow, the average home in Little Haiti cost $99,600, just 38 per cent of Miami Beach. Today the price is $414,000, fractionally more than Miami Beach. Many new buyers in Little Haiti are investors using limited-liability corporations. They are betting on a future when this neighbourhood will benefit from a previously disregarded asset: its elevation. An average of seven feet above sea level,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go on, a note to those readers who will relish the irony of my flying to Miami to write about climate change: I came here for a mix of work and family reasons, and am carbon-offsetting my flights, without claiming that's a solution. Like the climate scientist Michael Mann, I don't believe that individuals voluntarily cutting their emissions can fix climate change. The problem is too big for that. Only international collective action, especially carbon pricing, might work. I know this sounds like a convenient self-justification. It could be that, and true nonetheless.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Miami is the perfect place to gauge how climate change will redraw maps. This will become the world's "most vulnerable major coastal city", predicts economic think-tank Resources for the Future. Miami may be gone by 2100, undone by hurricanes and the rising ocean. Almost impossible to defend because it's built on porous limestone, it also floods from below. Streets on Miami Beach already overflow regularly, even on dry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South Florida is booming regardless. I hadn't been here since 2016, and the plethora of new buildings was almost claustrophobic. Much of the US tech and finance scene jetted in during the pandemic. Some of this is denial of reality. Some of it is 0.01 percenters such as Ivanka Trump or Tom Brady who hardly care what price - if any - they might get for their homes in 2040. But the biggest boom is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popularised by a Harvard study of Miami house prices in 2018. The researchers found that price rises in higherlying areas such as Little Haiti had outpaced those in lower ones like Miami Beach since about 2000. This is climate change hastening the gentrification of poor neighbourhoods. 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collapse of the beachside Champlain Towers South building, which killed 98 people in June, only raised anxieties about the ocean. The collapse remains unexplained, but one theory is that water penetrated and corroded the building's structures. Insurers are getting antsy too. Buying flood insurance on homes in South Florida's at-risk areas is becoming punitively expensive, while the federal government is not keen to bail out homeowners after the next hurricane. Hence the appeal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starts in Miami will go global. About 40 per cent of humanity lives within 100km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Kadiköy neighbourhood could go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coasts go from amenity to threat, coastal cities lose their attraction. Already, most of these places have shed their original function as ports. In coming decades, they could depopulate, creating a new, blue global rustbelt. We might be returning to the location hierarchy of the Middle Ages, when the hill was the most strategic point in town, the place to build your fortress. The Little Haitis of this world could be due an upgrade. The neighbourhood only officially acquired its name in 2016. The Magic City moniker may soon supersede that, until eventually this neighbourhood is abandoned too.</w:t>
      </w:r>
    </w:p>
    <w:p>
      <w:pPr>
        <w:keepNext w:val="0"/>
        <w:spacing w:before="240" w:after="0" w:line="260" w:lineRule="atLeast"/>
        <w:ind w:left="0" w:right="0" w:firstLine="0"/>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simon.kuper@ft.com</w:t>
        </w:r>
      </w:hyperlink>
      <w:r>
        <w:rPr>
          <w:rFonts w:ascii="arial" w:eastAsia="arial" w:hAnsi="arial" w:cs="arial"/>
          <w:color w:val="000000"/>
          <w:sz w:val="20"/>
          <w:lang w:val="en-US" w:eastAsia="en-US" w:bidi="ar-SA"/>
        </w:rPr>
        <w:t xml:space="preserve"> @KuperSimon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Lately Miami market thinking is shifting from 'Location, location, location' to 'Elevation, elevation, elevation'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1"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BY HARRY HAYSOM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7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I've seen the future of coastal cities and it looks like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European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59.24pt;height:80.99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AND ARTS;FEATURES;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Kuper</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he neighbourhood known as Little Haiti is barely five miles from glitzy Miami Beach, but it feels like it's a world away. There's no whiff of ocean here. 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high-end development called Magic City is arising on top of what used to be a park of mobile homes. Hipster shops are opening: Scarab handmade cycles and Booktanica, a wine bar that sells books. House prices are shooting up. In 2012, according to Zillow, the average home in Little Haiti cost $99,600, just 38 per cent of Miami Beach. Today the price is $414,000, fractionally more than Miami Beach. Many new buyers in Little Haiti are investors using limited-liability corporations. They are betting on a future when this neighbourhood will benefit from a previously disregarded asset: its elevation. An average of seven feet above sea level,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go on, a note to those readers who will relish the irony of my flying to Miami to write about climate change: I came here for a mix of work and family reasons, and am carbon-offsetting my flights, without claiming that's a solution. Like the climate scientist Michael Mann, I don't believe that individuals voluntarily cutting their emissions can fix climate change. The problem is too big for that. Only international collective action, especially carbon pricing, might work. I know that this sounds like a convenient selfjustification. It could be that, and true nonetheless.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Miami is the perfect place to gauge how climate change will redraw maps. This will become the world's "most vulnerable major coastal city", predicts economic think-tank Resources for the Future. Miami may be gone by 2100, undone by hurricanes and by the rising ocean. Almost impossible to defend because it's built on porous limestone, it also floods from below. Streets on Miami Beach already overflow regularly, even on dry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South Florida is booming regardless. I hadn't been here since 2016, and the plethora of new buildings was almost claustrophobic. Much of the US tech and finance scene jetted in during the pandemic. Some of this is denial of reality. Some of it is 0.01 percenters such as Ivanka Trump or Tom Brady, who hardly care what price - if any - they might get for their homes in 2040. But the biggest boom is happening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popularised by a Harvard study of Miami house prices in 2018. The researchers found that price rises in higher-lying areas such as Little Haiti had outpaced those in lower-lying ones such as Miami Beach since about 2000. This is climate change hastening the gentrification of poor neighbourhoods. 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Haysom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collapse of the beachside Champlain Towers South building, which killed 98 people in June, only raised anxieties about the ocean. The collapse remains unexplained, but one theory is that water penetrated and corroded the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Harry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structures. Insurers are getting antsy too. Buying flood insurance on homes in South Florida's at-risk areas is becoming punitively expensive, while the federal government is not keen to bail out homeowners after the next hurricane. Hence the appeal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starts in Miami will go global. About 40 per cent of humanity lives within 100km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Kadiköy district could go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coasts go from amenity to threat, coastal cities lose their attraction. Already, most of these places have shed their original function as ports. In coming decades, they could depopulate, creating a new, blue global rustbelt. We might be returning to the location hierarchy of the Middle Ages, when the hill was the most strategic point in town, the place to build your fortress. The Little Haitis of this world could be due an upgrade. It was only in 2016 that the neighbourhood officially acquired its name. The Magic City moniker may soon supersede that, until eventually this neighbourhood is abandoned too.</w:t>
      </w:r>
    </w:p>
    <w:p>
      <w:pPr>
        <w:keepNext w:val="0"/>
        <w:spacing w:before="240" w:after="0" w:line="260" w:lineRule="atLeast"/>
        <w:ind w:left="0" w:right="0" w:firstLine="0"/>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simon.kuper@ft.com</w:t>
        </w:r>
      </w:hyperlink>
      <w:r>
        <w:rPr>
          <w:rFonts w:ascii="arial" w:eastAsia="arial" w:hAnsi="arial" w:cs="arial"/>
          <w:color w:val="000000"/>
          <w:sz w:val="20"/>
          <w:lang w:val="en-US" w:eastAsia="en-US" w:bidi="ar-SA"/>
        </w:rPr>
        <w:t xml:space="preserve">; @KuperSimon More columns at </w:t>
      </w:r>
      <w:hyperlink r:id="rId410" w:history="1">
        <w:r>
          <w:rPr>
            <w:rFonts w:ascii="arial" w:eastAsia="arial" w:hAnsi="arial" w:cs="arial"/>
            <w:i/>
            <w:color w:val="0077CC"/>
            <w:sz w:val="20"/>
            <w:u w:val="single"/>
            <w:shd w:val="clear" w:color="auto" w:fill="FFFFFF"/>
            <w:lang w:val="en-US" w:eastAsia="en-US" w:bidi="ar-SA"/>
          </w:rPr>
          <w:t>www.ft.com/kuper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Miami's real estate thinking is shifting from 'Location, location, location' to 'Elevation, elevation, elevation'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The future of coastal cities looks like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FT.com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Times Ltd. All Rights Reserved Please do not cut and paste FT articles and redistribute by email or post to the web.</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59.24pt;height:80.99pt">
            <v:imagedata r:id="rId4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Simon Kuper</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 neighbourhood is barely five miles from glitzy Miami Beach, but it feels a world away. There’s no whiff of ocean here. Miami remains largely segregated and almost all the people sweating their way down Little Haiti’s streets are black. Many shop signs are in Haitian Creole, derived from French: “Mete Mask, Mesi” means “Put on a mask, thank you.” Just by Little Haiti Soccer Park, tired-looking locals board a bus. But beside them, a sign in big mock-silver letters announces the neighbourhood’s future: “MAGIC”.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high-end development, </w:t>
      </w:r>
      <w:hyperlink r:id="rId467" w:history="1">
        <w:r>
          <w:rPr>
            <w:rFonts w:ascii="arial" w:eastAsia="arial" w:hAnsi="arial" w:cs="arial"/>
            <w:i/>
            <w:color w:val="0077CC"/>
            <w:sz w:val="20"/>
            <w:u w:val="single"/>
            <w:shd w:val="clear" w:color="auto" w:fill="FFFFFF"/>
            <w:lang w:val="en-US" w:eastAsia="en-US" w:bidi="ar-SA"/>
          </w:rPr>
          <w:t xml:space="preserve"> Magic City</w:t>
        </w:r>
      </w:hyperlink>
      <w:r>
        <w:rPr>
          <w:rFonts w:ascii="arial" w:eastAsia="arial" w:hAnsi="arial" w:cs="arial"/>
          <w:color w:val="000000"/>
          <w:sz w:val="20"/>
          <w:lang w:val="en-US" w:eastAsia="en-US" w:bidi="ar-SA"/>
        </w:rPr>
        <w:t xml:space="preserve">, is arising on top of what used to be a mobile-home park. Hipster shops are opening: Scarab handmade cycles and Booktanica, a wine bar that sells books. House prices are shooting up. In 2012, according to Zillow, the average home in </w:t>
      </w:r>
      <w:hyperlink r:id="rId468" w:history="1">
        <w:r>
          <w:rPr>
            <w:rFonts w:ascii="arial" w:eastAsia="arial" w:hAnsi="arial" w:cs="arial"/>
            <w:i/>
            <w:color w:val="0077CC"/>
            <w:sz w:val="20"/>
            <w:u w:val="single"/>
            <w:shd w:val="clear" w:color="auto" w:fill="FFFFFF"/>
            <w:lang w:val="en-US" w:eastAsia="en-US" w:bidi="ar-SA"/>
          </w:rPr>
          <w:t xml:space="preserve"> Little Haiti cost $99,600</w:t>
        </w:r>
      </w:hyperlink>
      <w:r>
        <w:rPr>
          <w:rFonts w:ascii="arial" w:eastAsia="arial" w:hAnsi="arial" w:cs="arial"/>
          <w:color w:val="000000"/>
          <w:sz w:val="20"/>
          <w:lang w:val="en-US" w:eastAsia="en-US" w:bidi="ar-SA"/>
        </w:rPr>
        <w:t xml:space="preserve">, just 38 per cent of Miami Beach. Today the price is $414,000, fractionally more than Miami Beach. Many new buyers in Little Haiti are investors using limited-liability corporations. They are betting on a future when this neighbourhood will benefit from a previously disregarded asset: its elevation. An average of </w:t>
      </w:r>
      <w:hyperlink r:id="rId469" w:history="1">
        <w:r>
          <w:rPr>
            <w:rFonts w:ascii="arial" w:eastAsia="arial" w:hAnsi="arial" w:cs="arial"/>
            <w:i/>
            <w:color w:val="0077CC"/>
            <w:sz w:val="20"/>
            <w:u w:val="single"/>
            <w:shd w:val="clear" w:color="auto" w:fill="FFFFFF"/>
            <w:lang w:val="en-US" w:eastAsia="en-US" w:bidi="ar-SA"/>
          </w:rPr>
          <w:t xml:space="preserve"> seven feet above sea level</w:t>
        </w:r>
      </w:hyperlink>
      <w:r>
        <w:rPr>
          <w:rFonts w:ascii="arial" w:eastAsia="arial" w:hAnsi="arial" w:cs="arial"/>
          <w:color w:val="000000"/>
          <w:sz w:val="20"/>
          <w:lang w:val="en-US" w:eastAsia="en-US" w:bidi="ar-SA"/>
        </w:rPr>
        <w:t xml:space="preserve">, Little Haiti should outlive Miami Beach. If so, today’s poorer residents will be priced out. Miami is Ground Zero for a new phenomenon that will reshape the world’s coastal cities: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I go on, a note to those readers who will relish the irony of my flying to Miami to write about climate change: I came here for a mix of work and family reasons, and am carbon-offsetting my flights, without claiming that’s a solution. Like the climate scientist </w:t>
      </w:r>
      <w:hyperlink r:id="rId470" w:history="1">
        <w:r>
          <w:rPr>
            <w:rFonts w:ascii="arial" w:eastAsia="arial" w:hAnsi="arial" w:cs="arial"/>
            <w:i/>
            <w:color w:val="0077CC"/>
            <w:sz w:val="20"/>
            <w:u w:val="single"/>
            <w:shd w:val="clear" w:color="auto" w:fill="FFFFFF"/>
            <w:lang w:val="en-US" w:eastAsia="en-US" w:bidi="ar-SA"/>
          </w:rPr>
          <w:t xml:space="preserve"> Michael Mann</w:t>
        </w:r>
      </w:hyperlink>
      <w:r>
        <w:rPr>
          <w:rFonts w:ascii="arial" w:eastAsia="arial" w:hAnsi="arial" w:cs="arial"/>
          <w:color w:val="000000"/>
          <w:sz w:val="20"/>
          <w:lang w:val="en-US" w:eastAsia="en-US" w:bidi="ar-SA"/>
        </w:rPr>
        <w:t>, I don’t believe that individuals voluntarily cutting their emissions can fix climate change. The problem is too big for that. Only international collective action, especially carbon pricing, might work. I know this sounds like a convenient self-justification. It could be that, and true nonetheless.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any case, Miami is the perfect place to gauge how climate change will redraw maps. This will become the world’s “most vulnerable major coastal city”, predicts economic think-tank </w:t>
      </w:r>
      <w:hyperlink r:id="rId471" w:history="1">
        <w:r>
          <w:rPr>
            <w:rFonts w:ascii="arial" w:eastAsia="arial" w:hAnsi="arial" w:cs="arial"/>
            <w:i/>
            <w:color w:val="0077CC"/>
            <w:sz w:val="20"/>
            <w:u w:val="single"/>
            <w:shd w:val="clear" w:color="auto" w:fill="FFFFFF"/>
            <w:lang w:val="en-US" w:eastAsia="en-US" w:bidi="ar-SA"/>
          </w:rPr>
          <w:t xml:space="preserve"> Resources for the Future</w:t>
        </w:r>
      </w:hyperlink>
      <w:r>
        <w:rPr>
          <w:rFonts w:ascii="arial" w:eastAsia="arial" w:hAnsi="arial" w:cs="arial"/>
          <w:color w:val="000000"/>
          <w:sz w:val="20"/>
          <w:lang w:val="en-US" w:eastAsia="en-US" w:bidi="ar-SA"/>
        </w:rPr>
        <w:t xml:space="preserve">. Miami may be gone by 2100, undone by hurricanes and the rising ocean. </w:t>
      </w:r>
      <w:hyperlink r:id="rId472" w:history="1">
        <w:r>
          <w:rPr>
            <w:rFonts w:ascii="arial" w:eastAsia="arial" w:hAnsi="arial" w:cs="arial"/>
            <w:i/>
            <w:color w:val="0077CC"/>
            <w:sz w:val="20"/>
            <w:u w:val="single"/>
            <w:shd w:val="clear" w:color="auto" w:fill="FFFFFF"/>
            <w:lang w:val="en-US" w:eastAsia="en-US" w:bidi="ar-SA"/>
          </w:rPr>
          <w:t xml:space="preserve"> Almost impossible to defend</w:t>
        </w:r>
      </w:hyperlink>
      <w:r>
        <w:rPr>
          <w:rFonts w:ascii="arial" w:eastAsia="arial" w:hAnsi="arial" w:cs="arial"/>
          <w:color w:val="000000"/>
          <w:sz w:val="20"/>
          <w:lang w:val="en-US" w:eastAsia="en-US" w:bidi="ar-SA"/>
        </w:rPr>
        <w:t xml:space="preserve"> because it’s built on porous limestone, it also floods from below. Streets on Miami Beach already overflow regularly, even on dry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now, South Florida is booming regardless. I hadn’t been here since 2016, and the plethora of new buildings was almost claustrophobic. Much of the </w:t>
      </w:r>
      <w:hyperlink r:id="rId473" w:history="1">
        <w:r>
          <w:rPr>
            <w:rFonts w:ascii="arial" w:eastAsia="arial" w:hAnsi="arial" w:cs="arial"/>
            <w:i/>
            <w:color w:val="0077CC"/>
            <w:sz w:val="20"/>
            <w:u w:val="single"/>
            <w:shd w:val="clear" w:color="auto" w:fill="FFFFFF"/>
            <w:lang w:val="en-US" w:eastAsia="en-US" w:bidi="ar-SA"/>
          </w:rPr>
          <w:t xml:space="preserve"> US tech and finance scene</w:t>
        </w:r>
      </w:hyperlink>
      <w:r>
        <w:rPr>
          <w:rFonts w:ascii="arial" w:eastAsia="arial" w:hAnsi="arial" w:cs="arial"/>
          <w:color w:val="000000"/>
          <w:sz w:val="20"/>
          <w:lang w:val="en-US" w:eastAsia="en-US" w:bidi="ar-SA"/>
        </w:rPr>
        <w:t xml:space="preserve"> jetted in during the pandemic. Some of this is denial of reality. Some of it is 0.01 percenters such as Ivanka Trump or Tom Brady who hardly care what price — if any — they might get for their homes in 2040. But the biggest boom is inland.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phrase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was popularised by a </w:t>
      </w:r>
      <w:hyperlink r:id="rId474" w:history="1">
        <w:r>
          <w:rPr>
            <w:rFonts w:ascii="arial" w:eastAsia="arial" w:hAnsi="arial" w:cs="arial"/>
            <w:i/>
            <w:color w:val="0077CC"/>
            <w:sz w:val="20"/>
            <w:u w:val="single"/>
            <w:shd w:val="clear" w:color="auto" w:fill="FFFFFF"/>
            <w:lang w:val="en-US" w:eastAsia="en-US" w:bidi="ar-SA"/>
          </w:rPr>
          <w:t xml:space="preserve"> Harvard study of Miami house prices</w:t>
        </w:r>
      </w:hyperlink>
      <w:r>
        <w:rPr>
          <w:rFonts w:ascii="arial" w:eastAsia="arial" w:hAnsi="arial" w:cs="arial"/>
          <w:color w:val="000000"/>
          <w:sz w:val="20"/>
          <w:lang w:val="en-US" w:eastAsia="en-US" w:bidi="ar-SA"/>
        </w:rPr>
        <w:t xml:space="preserve"> in 2018. The researchers found that price rises in higher-lying areas such as Little Haiti had outpaced those in lower ones like Miami Beach since about 2000. This is climate change hastening the gentrification of poor neighbourhoods. Miami real estate agents used to ignore rising sea levels, then pretended the problem had been fixed by what look like waist-high garden walls. But lately Miami market thinking is shifting from “Location, location, location” to “Elevation, elevation, elevation”. I also liked “Sell low, buy high”.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collapse of the beachside </w:t>
      </w:r>
      <w:hyperlink r:id="rId475" w:history="1">
        <w:r>
          <w:rPr>
            <w:rFonts w:ascii="arial" w:eastAsia="arial" w:hAnsi="arial" w:cs="arial"/>
            <w:i/>
            <w:color w:val="0077CC"/>
            <w:sz w:val="20"/>
            <w:u w:val="single"/>
            <w:shd w:val="clear" w:color="auto" w:fill="FFFFFF"/>
            <w:lang w:val="en-US" w:eastAsia="en-US" w:bidi="ar-SA"/>
          </w:rPr>
          <w:t xml:space="preserve"> Champlain Towers South building</w:t>
        </w:r>
      </w:hyperlink>
      <w:r>
        <w:rPr>
          <w:rFonts w:ascii="arial" w:eastAsia="arial" w:hAnsi="arial" w:cs="arial"/>
          <w:color w:val="000000"/>
          <w:sz w:val="20"/>
          <w:lang w:val="en-US" w:eastAsia="en-US" w:bidi="ar-SA"/>
        </w:rPr>
        <w:t xml:space="preserve">, which killed 98 people in June, only raised anxieties about the ocean. The collapse remains unexplained, but </w:t>
      </w:r>
      <w:hyperlink r:id="rId476" w:history="1">
        <w:r>
          <w:rPr>
            <w:rFonts w:ascii="arial" w:eastAsia="arial" w:hAnsi="arial" w:cs="arial"/>
            <w:i/>
            <w:color w:val="0077CC"/>
            <w:sz w:val="20"/>
            <w:u w:val="single"/>
            <w:shd w:val="clear" w:color="auto" w:fill="FFFFFF"/>
            <w:lang w:val="en-US" w:eastAsia="en-US" w:bidi="ar-SA"/>
          </w:rPr>
          <w:t xml:space="preserve"> one theory</w:t>
        </w:r>
      </w:hyperlink>
      <w:r>
        <w:rPr>
          <w:rFonts w:ascii="arial" w:eastAsia="arial" w:hAnsi="arial" w:cs="arial"/>
          <w:color w:val="000000"/>
          <w:sz w:val="20"/>
          <w:lang w:val="en-US" w:eastAsia="en-US" w:bidi="ar-SA"/>
        </w:rPr>
        <w:t xml:space="preserve"> is that water penetrated and corroded the building’s structures. Insurers are getting antsy, too. Buying </w:t>
      </w:r>
      <w:hyperlink r:id="rId477" w:history="1">
        <w:r>
          <w:rPr>
            <w:rFonts w:ascii="arial" w:eastAsia="arial" w:hAnsi="arial" w:cs="arial"/>
            <w:i/>
            <w:color w:val="0077CC"/>
            <w:sz w:val="20"/>
            <w:u w:val="single"/>
            <w:shd w:val="clear" w:color="auto" w:fill="FFFFFF"/>
            <w:lang w:val="en-US" w:eastAsia="en-US" w:bidi="ar-SA"/>
          </w:rPr>
          <w:t xml:space="preserve"> flood insurance</w:t>
        </w:r>
      </w:hyperlink>
      <w:r>
        <w:rPr>
          <w:rFonts w:ascii="arial" w:eastAsia="arial" w:hAnsi="arial" w:cs="arial"/>
          <w:color w:val="000000"/>
          <w:sz w:val="20"/>
          <w:lang w:val="en-US" w:eastAsia="en-US" w:bidi="ar-SA"/>
        </w:rPr>
        <w:t xml:space="preserve"> on homes in South Florida’s at-risk areas is becoming punitively expensive, while the federal government is not keen to bail out homeowners after the next hurricane. Hence the appeal of Little Haiti.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starts in Miami will go global. About 40 per cent of humanity lives within 100km of a coast, and many coastal cities share Miami’s social structure: rich neighbourhoods on the beach, poor ones inland. Think of Rio de Janeiro, Los Angeles or Cape Town. As seas rise, the most expensive places are at the highest risk. In Istanbul, for instance, the choicest coastal bits of the </w:t>
      </w:r>
      <w:hyperlink r:id="rId478" w:history="1">
        <w:r>
          <w:rPr>
            <w:rFonts w:ascii="arial" w:eastAsia="arial" w:hAnsi="arial" w:cs="arial"/>
            <w:i/>
            <w:color w:val="0077CC"/>
            <w:sz w:val="20"/>
            <w:u w:val="single"/>
            <w:shd w:val="clear" w:color="auto" w:fill="FFFFFF"/>
            <w:lang w:val="en-US" w:eastAsia="en-US" w:bidi="ar-SA"/>
          </w:rPr>
          <w:t xml:space="preserve"> Kadiköy neighbourhood</w:t>
        </w:r>
      </w:hyperlink>
      <w:r>
        <w:rPr>
          <w:rFonts w:ascii="arial" w:eastAsia="arial" w:hAnsi="arial" w:cs="arial"/>
          <w:color w:val="000000"/>
          <w:sz w:val="20"/>
          <w:lang w:val="en-US" w:eastAsia="en-US" w:bidi="ar-SA"/>
        </w:rPr>
        <w:t xml:space="preserve"> could go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coasts go from amenity to threat, coastal cities lose their attraction. Already, most of these places have shed their original function as ports. In coming decades, they could depopulate, creating a new, blue global rustbelt. We might be returning to the location hierarchy of the Middle Ages, when the hill was the most strategic point in town, the place to build your fortress. The Little Haitis of this world could be due an upgrade. The neighbourhood only officially acquired its name in 2016. The Magic City moniker may soon supersede that, until eventually this neighbourhood is abandoned, too.</w:t>
      </w:r>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Follow Simon on Twitter </w:t>
      </w:r>
      <w:hyperlink r:id="rId479" w:history="1">
        <w:r>
          <w:rPr>
            <w:rFonts w:ascii="arial" w:eastAsia="arial" w:hAnsi="arial" w:cs="arial"/>
            <w:i/>
            <w:color w:val="0077CC"/>
            <w:sz w:val="20"/>
            <w:u w:val="single"/>
            <w:shd w:val="clear" w:color="auto" w:fill="FFFFFF"/>
            <w:lang w:val="en-US" w:eastAsia="en-US" w:bidi="ar-SA"/>
          </w:rPr>
          <w:t xml:space="preserve"> @KuperSimon</w:t>
        </w:r>
      </w:hyperlink>
      <w:r>
        <w:rPr>
          <w:rFonts w:ascii="arial" w:eastAsia="arial" w:hAnsi="arial" w:cs="arial"/>
          <w:i/>
          <w:color w:val="000000"/>
          <w:sz w:val="20"/>
          <w:lang w:val="en-US" w:eastAsia="en-US" w:bidi="ar-SA"/>
        </w:rPr>
        <w:t> and email him at </w:t>
      </w:r>
      <w:hyperlink r:id="rId480" w:history="1">
        <w:r>
          <w:rPr>
            <w:rFonts w:ascii="arial" w:eastAsia="arial" w:hAnsi="arial" w:cs="arial"/>
            <w:i/>
            <w:color w:val="0077CC"/>
            <w:sz w:val="20"/>
            <w:u w:val="single"/>
            <w:shd w:val="clear" w:color="auto" w:fill="FFFFFF"/>
            <w:lang w:val="en-US" w:eastAsia="en-US" w:bidi="ar-SA"/>
          </w:rPr>
          <w:t xml:space="preserve"> simon.kuper@ft.com</w:t>
        </w:r>
      </w:hyperlink>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Follow </w:t>
      </w:r>
      <w:hyperlink r:id="rId481" w:history="1">
        <w:r>
          <w:rPr>
            <w:rFonts w:ascii="arial" w:eastAsia="arial" w:hAnsi="arial" w:cs="arial"/>
            <w:i/>
            <w:color w:val="0077CC"/>
            <w:sz w:val="20"/>
            <w:u w:val="single"/>
            <w:shd w:val="clear" w:color="auto" w:fill="FFFFFF"/>
            <w:lang w:val="en-US" w:eastAsia="en-US" w:bidi="ar-SA"/>
          </w:rPr>
          <w:t xml:space="preserve"> @FTMag</w:t>
        </w:r>
      </w:hyperlink>
      <w:r>
        <w:rPr>
          <w:rFonts w:ascii="arial" w:eastAsia="arial" w:hAnsi="arial" w:cs="arial"/>
          <w:i/>
          <w:color w:val="000000"/>
          <w:sz w:val="20"/>
          <w:lang w:val="en-US" w:eastAsia="en-US" w:bidi="ar-SA"/>
        </w:rPr>
        <w:t xml:space="preserve"> on Twitter to find out about our latest stories first.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'I don't feel safe there'; New Jersey puts affordable homes in flood-prone areas - and residents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Record (Morristown, New Jersey)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Daily Record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Balcerzak, NorthJersey.com | USA TODAY NETWORK - NEW JERSEY</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market you can be picky in. ... I asked for a second floor and they didn't have one, so back to the ground floor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Elliott of Piscataway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Gail Elliott scanned a list of available homes in Piscataway recently, she plugged each address into Google Maps to make sure they weren't located near a lake, a river - or any other body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mind flickered to the apartment she fled in September after Ida, a two-bedroom in Birchview Gardens still smelling like a swamp from the 4 feet of water that invaded her ground-floor unit and destroyed nearly all her belongings. A  twinge of frustration hit as she remembered her landlord telling her - only after Elliott turned in her keys - that the building had flooded three times before. It would have been nice to know before signing a lease for a room so close to the Raritan River. She would have bought flood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Elliott, an assistant professor at Rutgers, and her partner, a traveling health care worker, had to compete for housing with hundreds of other flood victims displaced by Ida. There were few options at the price they had paid in Birchview Gardens. They secured the first apartment they could afford that didn't have a history of flooding, paying more for a smaller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market you can be picky in," said Elliott, 34. "I asked for a second floor and they didn't have one, so back to the ground floor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is already in the midst of an affordable housing crisis, lacking an estimated 7 million affordable and available units for those living below the poverty  line, according to the National Low Income Housing Coalition, a Washington, D.C., nonprofit. But more frequent, intense, and deadly flood events due to climate change will exacerbate that shortage - particularly in a state such as New Jersey, which faces some of the highest risksbecause of sea level rise, river flooding and extreme rain events that overwhelm drainage systems in developed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dual crises affect everyone, but they hit New Jersey's most vulnerable and marginalized the hardest. Residents living in subsidized housing often have the fewest resources, are least able to prepare for a natural disaster and face the most challenges collecting public recovery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Ida, 1,022 apartments in New Jersey that receive public assistance from the federal government were severely damaged, and more than 800 families were displaced.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forcing us to face an uncomfortable truth: We've developed affordable housing in places that we previously hadn't developed for a reason, like flood plains, and now we need to unwind that mistake," said Robert Freudenberg, vice president of energy and environmental programs at the Regional Plan Association, a think tank that publishes research on the environment and land use in the tri-state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13,000 New Jersey homes and apartments paid for with federal funding have a "very high" or "relatively high" risk of river flooding, and more than 15,300 such units are at risk of coastal flooding, according to a report from the Public and Affordable Housing Research Corporation and the National Low Income Housing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looks at federally subsidized housing structures nationally, which make up about 10% of the country's rental units and include public housing complexes and buildings financed with low-income housing tax credits or federal loans. The study mapped these subsidized buildings over the Federal Emergency Management Agency's National Risk Index, which quantifies communities at risk of natural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45% of families at high risk of coastal flooding and 28% at high risk of river flooding are households of color, according to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Climate Central went further, studying how future routine coastal flooding will threaten all affordable housing - not only subsidized units but also apartments or houses without government help that families can afford and cost less than one-third of their paychecks.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New Jersey has the most housing stock at risk in the country. By 2050, 6,825 affordable housing units could be in danger of coastal flooding, displacing as many as 15,000 people. That's more than four times as many as the 1,640 affordable homes currently vulnerable to coastal flooding at least once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Atlantic City's affordable housing stock is at risk, as well as close to a third of all affordable housing in Hoboken, Penns Grove and Salem.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more, affordable housing is often older and rarely includes off-grid energy or elements meant to mitigate flood damage, such as backwater valves, shields or sealants to prevent seepage, according to Climate Central, a nonprofit news organization that analyzes and reports on climate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can flooding reduce the already limited supply of homes that families can afford, it also can lead to increased insurance rates for those living in flood-prone areas, and put a strain on resources in communities where climate refugees are moving. There's also a risk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where low-income families get pushed out of safer, lower-risk areas as growing demand for housing drives up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judged for how we treat our most vulnerable - our senior citizens, our children, immigrants, low-income families - and not only do we have a moral obligation to ensure high-quality housing, but it's in our interest as well," said Ed Potosnak, executive director of the New Jersey League of Conservation Voters. "When flooding comes, we all pay the price. FEMA is our income tax money. We pay for the police and firefighters, putting folks up in hotels, for subsidized housing. That all comes at a cost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'Inherently backward-looking'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Jersey's population has continued to grow - by 20% in the past 30 years, to 9.2 million residents - and the state is more susceptible to intense storms propelled by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continued population growth has sparked more development, which brings more impervious surfaces such as airport runways, parking lots, highways and warehouse roofs that accelerate the flow of runoff into local streams, causing them to crest and overflow - since there is less vegetation and exposed soil to absorb the rainwater.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top of that is the impact of climate change. Warmer air can hold more moisture, bringing more intensive rainfall. Since 1990, New Jersey has experienced its 10 warmest years in 126 years of record-keeping. It's been deluged with more precipitation.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decades of explosive development following World War II, it took time for New Jersey to begin tightening regulations in ways that factor the environment and climate change into how communities expand.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reality is you have a lot of older affordable housing that was approved in flood plains that would never be approved today - the rules are definitely a lot more stringent today than they were in 1980 or 1960," said Adam Gordon, executive director of the Fair Share Housing Center, a nonprofit that pushes towns to develop affordable housing through builder's remedy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Gordon pointed to the creation of flood hazard zones, buffers around wetlands and rules managing water runoff on steep slopes.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those rules guide newer development, about 10% of subsidized housing in New Jersey, or 15,000 units, is currently in FEMA-designated flood zones, according to data from the Public and Affordable Housing Research Corporation and the National Low Income Housing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9,400 federally subsidized apartments in New Jersey are  in 100-year flood zones, or areas that have a predicted 1% chance of flooding in a given year, and nearly 5,400 homes are in 500-year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that's a conservative estimate of flood risk.  The rapid, intense rainfall from the remnants of Hurricane Ida flooded some areas that historically don't flood and are not in the FEMA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tools we use for flood protection regulations, like FEMA flood maps, are inherently backward-looking and they're incorrect," said Shawn LaTourette, commissioner of the state Department of Environmental Protection. "Using these tools as they are don't help us make good permitting or planning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next year, the DEP plans to release new maps that better capture the flood risks New Jerseyans face, and to create land use rules based on this new data, LaTourette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Resilience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incentives to build in low-risk areas or incorporate structural protections against flooding through rebates, reduced fees or tax breaks is one of New Jersey's top recommendations for preserving affordable housing, according to the Murphy administration's final "Climate Change Resilience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 released in October, includes 125 steps the executive branch can take to adapt to climate change and protect the state's most vulnerable, including prioritizing development in areas with existing infrastructure. Available land for development has shrunk, and protecting the natural environment is crucial to absorbing floodwaters and - in the case of coastal wetlands - absorbing and storing carbon dioxide to reduce the release of greenhouse gases that lead to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applying for state tax breaks for projects that include affordable housing, companies will most likely be required to submit a resiliency study that examines how the project will deal with flooding, renewable energy and more, before being approved for discounts on taxes, said Economic Development Agency CEO Tim Sullivan.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taxpayers are going to be investing in a project, we better damn well be sure that it's as protected as it can be and smart from a resilience perspective," Sullivan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must also ensure that existing housing in areas with low flood risk remains affordable, and that low- and moderate-income families are not pushed out if those with more resources flee flood-prone areas, the state's resiliency plan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coined by Jesse Keenan, a real estate professor at Tulane University who witnessed working-class families priced out of St. Kjeld in Copenhagen after planners made significant green infrastructure investments to redirect water, such as grassy areas and dunes, and sloping and raised sidewalks. The neighborhood had previously suffered heavy rainfall in 2011 that caused more than $1 billion 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went on to study how single-family homes in higher elevations gained value at a faster rate than lower-elevation properties in Miami-Dade County, in part due to flooding concerns. According to the Miami Herald, Miami likely was the first U.S. city to pass a resolution to study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come up with ways to keep people in their neighborhoods, such as by stabilizing property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Jersey's climate resiliency plan also recommends expanding its Blue Acres program, through which the state purchases homes that repeatedly flood from willing homeowners using funds from the federal Department of Housing and Urban Development, FEMA and the state corporate business tax. Once purchased, the homes are demolished and the land is returned to its natural state. That reduces flood damage, and the land can absorb more rainwater before it overwhelms streams and storm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state doesn't track where every Blue Acres seller moves, some moved to other flood-prone areas, the plan notes. If housing costs continue to rise, and homeowners can only afford to move to low-lying properties, what options do they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Georgetown Climate Center points to areas that have tried land swaps, where cities provide homeowners with a comparable home on city-owned land  in a safer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idea to create more affordable housing is to change zoning to allow add-on apartments to single-family homes in low-risk areas, said Freudenberg, of the Regional Plan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increase the pool of apartments, provide extra income for the homeowners and create a more inclusive community,"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early October, HUD released a plan with goals to protect housing infrastructure from the impacts of climate change. The agency made a commitment to collect data to map out current climate risks and to judge how effective current building codes are in protecting residents from  climate change. It also will focus on other financial and underwriting changes to encourage green building and flood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feel safe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New Jersey doesn't quickly adapt to climate change, the consequences could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1971, Tropical Storm Doria caused large-scale destruction to a Section 8 subsidized housing complex in Elizabeth, then called the Pierce Manor Apartments. The U.S. Army Corps of Engineers built a $50 million flood abatement project designed to last 50 years, including levees, flood walls, a concrete channel, pump stations and drainage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50 years later - during Ida this summer - four residents of the renovated complex drowned and more than 600 were displaced and left homeless after Ida's rapid rainfall overwhelmed the nearby Elizabeth River and turned city streets into gushing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always been a flooding problem, up to people's knees, up to their ankles, but this time was so much worse," said Salaam Ismial, a local activist and director of the National United Youth Council. "In the poor neighborhoods, infrastructure against climate change was not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Mayor J. Christian Bollwage disagrees, saying, "That area did not flood for the last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if Elizabeth is planning ways to prevent the complex, renamed Oakwood Plaza Apartments, from flooding again, he said it was HUD's responsibility. His focus is "trying to get 600 people into an apartment and out of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solution for 10 to 12 inches of rain in a two-hour period," Bollwage said. "If we get 10 inches of rain again in a two-hour period, the same thing is going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said he expects repairs to take six months. He estimates that Elizabeth has 2,500 affordable housing units, which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 owner, Community Investment Strategies, did not respond to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Sherrise Simmons, 33, moved to Oakwood Plaza in 2012. She was surprised when Community Investment Strategies constructed new townhouses even closer to the Elizabeth River, in an area she saw would fill with water when storms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Ida's remnants flooded her car and left her complex unlivable, the single mother took her three children to her mother's house in Roselle, while Simmons slept in her rental car. She has asthma and did not feel safe being moved to the YMCA in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she was interviewed on a news segment about being homeless, she was placed in another Elizabeth apartment owned by Community Investment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and other residents formed a Tenants Rights Organization, asking HUD Secretary Marcia Fudge to visit and to provide them with Section 8 vouchers so they could find new, safer places to live, instead of returning to the site of destruction once repairs are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HUD has provided 100 vouchers to families who lived on the first and second floors, and is trying to help find residents HUD-approved housing nearby, "but these units are in short supply," said Olga Alvarez, a HUD spokesperson. Bollwage said the city has a team calling apartment owners to find vacant units. Elizabeth is spending $40,000 a week housing flood survivors temporarily in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Tenants Rights Organization held a protest outside Oakwood Plaza when HUD officials visited in late September to survey the damage, saying officials did not meet with tenants and many renters were instead offered the option to move to properties in South Jersey - far from their jobs, families, doctors and community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Simmons knows her current living situation is temporary, and she feels frustrated because she can't get hold of reach anyone from Community Investment Strategies or HUD to help her in the long term. She doesn't want to move back to Oakwood Plaza.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kids go crazy when it rains now - they need counseling," Simmons said. "If another hurricane or storm hits,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market you can be picky in. ... I asked for a second floor and they didn't have one, so back to the ground floor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Elliott of Piscataway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 finalizing major development restrictions to combat future flooding. 11A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DailyRecord.com to see videos and read the entire Saturation Point series on flooding in NJ.</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3"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Elliott, above, and her partner Rebecca Lauber were flooded out of their apartment in Piscataway's Birchview Gardens after the Raritan River overflowed from the remnants of Hurricane Ida. Elliott is surrounded by floorboards and belongings from her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Amy Newman/usa today network - nj</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Vulnerable position; NJ puts affordable homes in flood-prone areas - and residents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Record (Bergen County, NJ)</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Herald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Balcerzak, NorthJersey.com</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Gail Elliott scanned a list of available homes in Piscataway recently, she plugged each address into Google Maps to make sure they weren't located near a lake, a river - or any other body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mind flickered to the apartment she fled in September after Ida, a two-bedroom in Birchview Gardens still smelling like a swamp from the 4 feet of water that invaded her ground-floor unit and destroyed nearly all her belongings. A twinge of frustration hit as she remembered her landlord telling her - only after Elliott turned in her keys - that the building had flooded three times before. It would have been nice to know before signing a lease for a room so close to the Raritan River. She would have bought flood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Elliott, an assistant professor at Rutgers, and her partner, a traveling health care worker, had to compete for housing with hundreds of other flood victims displaced by Ida. There were few options at the price they had paid in Birchview Gardens. They secured the first apartment they could afford that didn't have a history of flooding, paying more for a smaller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market you can be picky in," said Elliott, 34. "I asked for a second floor and they didn't have one, so back to the ground floor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is already in the midst of an affordable housing crisis, lacking an estimated 7 million affordable and available units for those living below the poverty line, according to the National Low Income Housing Coalition, a Washington, D.C., nonprofit. But more frequent, intense, and deadly flood events due to climate change will exacerbate that shortage - particularly in a state such as New Jersey, which faces some of the highest risksbecause of sea level rise, river flooding and extreme rain events that overwhelm drainage systems in developed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dual crises affect everyone, but they hit New Jersey's most vulnerable and marginalized the hardest. Residents living in subsidized housing often have the fewest resources, are least able to prepare for a natural disaster and face the most challenges collecting public recovery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Ida, 1,022 apartments in New Jersey that receive public assistance from the federal government were severely damaged, and more than 800 families were displaced.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forcing us to face an uncomfortable truth: We've developed affordable housing in places that we previously hadn't developed for a reason, like flood plains, and now we need to unwind that mistake," said Robert Freudenberg, vice president of energy and environmental programs at the Regional Plan Association, a think tank that publishes research on the environment and land use in the tri-state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13,000 New Jersey homes and apartments paid for with federal funding have a "very high" or "relatively high" risk of river flooding, and more than 15,300 such units are at risk of coastal flooding, according to a report from the Public and Affordable Housing Research Corporation and the National Low Income Housing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looks at federally subsidized housing structures nationally, which make up about 10% of the country's rental units and include public housing complexes and buildings financed with low-income housing tax credits or federal loans. The study mapped these subsidized buildings over the Federal Emergency Management Agency's National Risk Index, which quantifies communities at risk of natural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45% of families at high risk of coastal flooding and 28% at high risk of river flooding are households of color, according to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Climate Central went further, studying how future routine coastal flooding will threaten all affordable housing - not only subsidized units but also apartments or houses without government help that families can afford and cost less than one-third of their paychecks.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New Jersey has the most housing stock at risk in the country. By 2050, 6,825 affordable housing units could be in danger of coastal flooding, displacing as many as 15,000 people. That's more than four times as many as the 1,640 affordable homes currently vulnerable to coastal flooding at least once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Atlantic City's affordable housing stock is at risk, as well as close to a third of all affordable housing in Hoboken, Penns Grove and Salem.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more, affordable housing is often older and rarely includes off-grid energy or elements meant to mitigate flood damage, such as backwater valves, shields or sealants to prevent seepage, according to Climate Central, a nonprofit news organization that analyzes and reports on climate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can flooding reduce the already limited supply of homes that families can afford, it also can lead to increased insurance rates for those living in flood-prone areas, and put a strain on resources in communities where climate refugees are moving. There's also a risk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where low-income families get pushed out of safer, lower-risk areas as growing demand for housing drives up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judged for how we treat our most vulnerable - our senior citizens, our children, immigrants, low-income families - and not only do we have a moral obligation to ensure high-quality housing, but it's in our interest as well," said Ed Potosnak, executive director of the New Jersey League of Conservation Voters. "When flooding comes, we all pay the price. FEMA is our income tax money. We pay for the police and firefighters, putting folks up in hotels, for subsidized housing. That all comes at a cost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'Inherently backward-looking'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Jersey's population has continued to grow - by 20% in the past 30years, to 9.2 million residents - and the state is more susceptible to intense storms propelled by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continued population growth has sparked more development, which brings more impervious surfaces such as airport runways, parking lots, highways and warehouse roofs that accelerate the flow of runoff into local streams, causing them to crest and overflow - since there is less vegetation and exposed soil to absorb the rainwater.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top of that is the impact of climate change. Warmer air can hold more moisture, bringing more intensive rainfall. Since 1990, New Jersey has experienced its 10 warmest years in 126 years of record-keeping. It's been deluged with more precipitation.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decades of explosive development following World War II, it took time for New Jersey to begin tightening regulations in ways that factor the environment and climate change into how communities expand.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reality is you have a lot of older affordable housing that was approved in flood plains that would never be approved today - the rules are definitely a lot more stringent today than they were in 1980 or 1960," said Adam Gordon, executive director of the Fair Share Housing Center, a nonprofit that pushes towns to develop affordable housing through builder's remedy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Gordon pointed to the creation of flood hazard zones, buffers around wetlands and rules managing water runoff on steep slopes.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those rules guide newer development, about 10% of subsidized housing in New Jersey, or 15,000 units, is currently in FEMA-designated flood zones, according to data from the Public and Affordable Housing Research Corporation and the National Low Income Housing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9,400 federally subsidized apartments in New Jersey are in 100-year flood zones, or areas that have a predicted 1% chance of flooding in a given year, and nearly 5,400 homes are in 500-year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that's a conservative estimate of flood risk. The rapid, intense rainfall from the remnants of Hurricane Ida flooded some areas that historically don't flood and are not in the FEMA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tools we use for flood protection regulations, like FEMA flood maps, are inherently backward-looking and they're incorrect," said Shawn LaTourette, commissioner of the state Department of Environmental Protection. "Using these tools as they are don't help us make good permitting or planning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next year, the DEP plans to release new maps that better capture the flood risks New Jerseyans face, and to create land use rules based on this new data, LaTourette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Resilience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incentives to build in low-risk areas or incorporate structural protections against flooding through rebates, reduced fees or tax breaks is one of New Jersey's top recommendations for preserving affordable housing, according to the Murphy administration's final "Climate Change Resilience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 released in October, includes 125 steps the executive branch can take to adapt to climate change and protect the state's most vulnerable, including prioritizing development in areas with existing infrastructure. Available land for development has shrunk, and protecting the natural environment is crucial to absorbing floodwaters and - in the case of coastal wetlands - absorbing and storing carbon dioxide to reduce the release of greenhouse gases that lead to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applying for state tax breaks for projects that include affordable housing, companies will most likely be required to submit a resiliency study that examines how the project will deal with flooding, renewable energy and more, before being approved for discounts on taxes, said Economic Development Agency CEO Tim Sullivan.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taxpayers are going to be investing in a project, we better damn well be sure that it's as protected as it can be and smart from a resilience perspective," Sullivan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must also ensure that existing housing in areas with low flood risk remains affordable, and that low- and moderate-income families are not pushed out if those with more resources flee flood-prone areas, the state's resiliency plan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coined by Jesse Keenan, a real estate professor at Tulane University who witnessed working-class families priced out of St. Kjeld in Copenhagen after planners made significant green infrastructure investments to redirect water, such as grassy areas and dunes, and sloping and raised sidewalks. The neighborhood had previously suffered heavy rainfall in 2011 that caused more than $1 billion 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Keenan went on to study how single-family homes in higher elevations gained value at a faster rate than lower-elevation properties in Miami-Dade County, in part due to flooding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Miami Herald, Miami likely was the first U.S. city to pass a resolution to study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come up with ways to keep people in their neighborhoods, such as by stabilizing property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Jersey's climate resiliency plan also recommends expanding its Blue Acres program, through which the state purchases homes that repeatedly flood from willing homeowners using funds from the federal Department of Housing and Urban Development, FEMA and the state corporate business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purchased, the homes are demolished and the land is returned to its natural state. That reduces flood damage, and the land can absorb more rainwater before it overwhelms streams and storm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state doesn't track where every Blue Acres seller moves, some moved to other flood-prone areas, the plan notes. If housing costs continue to rise, and homeowners can only afford to move to low-lying properties, what options do they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Georgetown Climate Center points to areas that have tried land swaps, where cities provide homeowners with a comparable home on city-owned land in a safer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idea to create more affordable housing is to change zoning to allow add-on apartments to single-family homes in low-risk areas, said Freudenberg, of the Regional Plan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increase the pool of apartments, provide extra income for the homeowners and create a more inclusive community,"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early October, HUD released a plan with goals to protect housing infrastructure from the impacts of climate change. The agency made a commitment to collect data to map out current climate risks and to judge how effective current building codes are in protecting residents from climate change. It also will focus on other financial and underwriting changes to encourage green building and flood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feel safe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New Jersey doesn't quickly adapt to climate change, the consequences could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1971, Tropical Storm Doria caused large-scale destruction to a Section 8 subsidized housing complex in Elizabeth, then called the Pierce Manor Apartments. The U.S. Army Corps of Engineers built a $50 million flood abatement project designed to last 50years, including levees, flood walls, a concrete channel, pump stations and drainage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50 years later - during Ida this summer - four residents of the renovated complex drowned and more than 600 were displaced and left homeless after Ida's rapid rainfall overwhelmed the nearby Elizabeth River and turned city streets into gushing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always been a flooding problem, up to people's knees, up to their ankles, but this time was so much worse," said Salaam Ismial, a local activist and director of the National United Youth Council. "In the poor neighborhoods, infrastructure against climate change was not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Mayor J. Christian Bollwage disagrees, saying, "That area did not flood for the last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if Elizabeth is planning ways to prevent the complex, renamed Oakwood Plaza Apartments, from flooding again, he said it was HUD's responsibility. His focus is "trying to get 600 people into an apartment and out of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solution for 10 to 12 inches of rain in a two-hour period," Bollwage said. "If we get 10 inches of rain again in a two-hour period, the same thing is going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said he expects repairs to take six months. He estimates that Elizabeth has 2,500 affordable housing units, which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 owner, Community Investment Strategies, did not respond to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Sherrise Simmons, 33, moved to Oakwood Plaza in 2012. She was surprised when Community Investment Strategies constructed new townhouses even closer to the Elizabeth River, in an area she saw would fill with water when storms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Ida's remnants flooded her car and left her complex unlivable, the single mother took her three children to her mother's house in Roselle, while Simmons slept in her rental car. She has asthma and did not feel safe being moved to the YMCA in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she was interviewed on a news segment about being homeless, she was placed in another Elizabeth apartment owned by Community Investment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and other residents formed a Tenants Rights Organization, asking HUD Secretary Marcia Fudge to visit and to provide them with Section 8 vouchers so they could find new, safer places to live, instead of returning to the site of destruction once repairs are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HUD has provided 100 vouchers to families who lived on the first and second floors, and is trying to help find residents HUD-approved housing nearby, "but these units are in short supply," said Olga Alvarez, a HUD spokesperson. Bollwage said the city has a team calling apartment owners to find vacant units. Elizabeth is spending $40,000 a week housing flood survivors temporarily in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Tenants Rights Organization held a protest outside Oakwood Plaza when HUD officials visited in late September to survey the damage, saying officials did not meet with tenants and many renters were instead offered the option to move to properties in South Jersey - far from their jobs, families, doctors and community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Simmons knows her current living situation is temporary, and she feels frustrated because she can't get hold of reach anyone from Community Investment Strategies or HUD to help her in the long term. She doesn't want to move back to Oakwood Plaza.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kids go crazy when it rains now - they need counseling," Simmons said. "If another hurricane or storm hits, you know the apartment will flood again. Why put people back into these situations when they're already traumatized? I don't feel safe there."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496" w:history="1">
        <w:r>
          <w:rPr>
            <w:rFonts w:ascii="arial" w:eastAsia="arial" w:hAnsi="arial" w:cs="arial"/>
            <w:i/>
            <w:color w:val="0077CC"/>
            <w:sz w:val="20"/>
            <w:u w:val="single"/>
            <w:shd w:val="clear" w:color="auto" w:fill="FFFFFF"/>
            <w:lang w:val="en-US" w:eastAsia="en-US" w:bidi="ar-SA"/>
          </w:rPr>
          <w:t>balcerzaka@northjersey.com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@abalcerzak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to NorthJersey.com to see videos and read the entire Saturation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series on flooding in New Jersey.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7" style="position:absolute;z-index:251805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Elliott, pictured, and her partner Rebecca Lauber were flooded out of their apartment in Piscataway's Birchview Gardens after the Raritan River overflowed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banks after the remnants of Hurricane Ida. Elliott is surrounded by floorboards and belongings from her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Amy Newman/NorthJersey.com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'I don't feel safe there'; New Jersey puts affordable homes in flood-prone areas - and residents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Home News Tribune (East Brunswick, New Jersey)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Home News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Balcerzak, NorthJersey.com | USA TODAY NETWORK - NEW JERSEY</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market you can be picky in. ... I asked for a second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they didn't have one, so back to the ground floor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Elliott of Piscataway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Gail Elliott scanned a list of available homes in Piscataway recently, she plugged each address into Google Maps to make sure they weren't located near a lake, a river - or any other body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mind flickered to the apartment she fled in September after Ida, a two-bedroom in Birchview Gardens still smelling like a swamp from the 4 feet of water that invaded her ground-floor unit and destroyed nearly all her belongings. A  twinge of frustration hit as she remembered her landlord telling her - only after Elliott turned in her keys - that the building had flooded three times before. It would have been nice to know before signing a lease for a room so close to the Raritan River. She would have bought flood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Elliott, an assistant professor at Rutgers, and her partner, a traveling health care worker, had to compete for housing with hundreds of other flood victims displaced by Ida. There were few options at the price they had paid in Birchview Gardens. They secured the first apartment they could afford that didn't have a history of flooding, paying more for a smaller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market you can be picky in," said Elliott, 34. "I asked for a second floor and they didn't have one, so back to the ground floor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is already in the midst of an affordable housing crisis, lacking an estimated 7 million affordable and available units for those living below the poverty  line, according to the National Low Income Housing Coalition, a Washington, D.C., nonprofit. But more frequent, intense, and deadly flood events due to climate change will exacerbate that shortage - particularly in a state such as New Jersey, which faces some of the highest risksbecause of sea level rise, river flooding and extreme rain events that overwhelm drainage systems in developed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dual crises affect everyone, but they hit New Jersey's most vulnerable and marginalized the hardest. Residents living in subsidized housing often have the fewest resources, are least able to prepare for a natural disaster and face the most challenges collecting public recovery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Ida, 1,022 apartments in New Jersey that receive public assistance from the federal government were severely damaged, and more than 800 families were displaced.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forcing us to face an uncomfortable truth: We've developed affordable housing in places that we previously hadn't developed for a reason, like flood plains, and now we need to unwind that mistake," said Robert Freudenberg, vice president of energy and environmental programs at the Regional Plan Association, a think tank that publishes research on the environment and land use in the tri-state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13,000 New Jersey homes and apartments paid for with federal funding have a "very high" or "relatively high" risk of river flooding, and more than 15,300 such units are at risk of coastal flooding, according to a report from the Public and Affordable Housing Research Corporation and the National Low Income Housing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looks at federally subsidized housing structures nationally, which make up about 10% of the country's rental units and include public housing complexes and buildings financed with low-income housing tax credits or federal loans. The study mapped these subsidized buildings over the Federal Emergency Management Agency's National Risk Index, which quantifies communities at risk of natural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45% of families at high risk of coastal flooding and 28% at high risk of river flooding are households of color, according to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Climate Central went further, studying how future routine coastal flooding will threaten all affordable housing - not only subsidized units but also apartments or houses without government help that families can afford and cost less than one-third of their paychecks.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New Jersey has the most housing stock at risk in the country. By 2050, 6,825 affordable housing units could be in danger of coastal flooding, displacing as many as 15,000 people. That's more than four times as many as the 1,640 affordable homes currently vulnerable to coastal flooding at least once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Atlantic City's affordable housing stock is at risk, as well as close to a third of all affordable housing in Hoboken, Penns Grove and Salem.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more, affordable housing is often older and rarely includes off-grid energy or elements meant to mitigate flood damage, such as backwater valves, shields or sealants to prevent seepage, according to Climate Central, a nonprofit news organization that analyzes and reports on climate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can flooding reduce the already limited supply of homes that families can afford, it also can lead to increased insurance rates for those living in flood-prone areas, and put a strain on resources in communities where climate refugees are moving. There's also a risk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where low-income families get pushed out of safer, lower-risk areas as growing demand for housing drives up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judged for how we treat our most vulnerable - our senior citizens, our children, immigrants, low-income families - and not only do we have a moral obligation to ensure high-quality housing, but it's in our interest as well," said Ed Potosnak, executive director of the New Jersey League of Conservation Voters. "When flooding comes, we all pay the price. FEMA is our income tax money. We pay for the police and firefighters, putting folks up in hotels, for subsidized housing. That all comes at a cost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'Inherently backward-looking'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Jersey's population has continued to grow - by 20% in the past 30 years, to 9.2 million residents - and the state is more susceptible to intense storms propelled by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continued population growth has sparked more development, which brings more impervious surfaces such as airport runways, parking lots, highways and warehouse roofs that accelerate the flow of runoff into local streams, causing them to crest and overflow - since there is less vegetation and exposed soil to absorb the rainwater.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top of that is the impact of climate change. Warmer air can hold more moisture, bringing more intensive rainfall. Since 1990, New Jersey has experienced its 10 warmest years in 126 years of record-keeping. It's been deluged with more precipitation.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decades of explosive development following World War II, it took time for New Jersey to begin tightening regulations in ways that factor the environment and climate change into how communities expand.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reality is you have a lot of older affordable housing that was approved in flood plains that would never be approved today - the rules are definitely a lot more stringent today than they were in 1980 or 1960," said Adam Gordon, executive director of the Fair Share Housing Center, a nonprofit that pushes towns to develop affordable housing through builder's remedy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Gordon pointed to the creation of flood hazard zones, buffers around wetlands and rules managing water runoff on steep slopes.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those rules guide newer development, about 10% of subsidized housing in New Jersey, or 15,000 units, is currently in FEMA-designated flood zones, according to data from the Public and Affordable Housing Research Corporation and the National Low Income Housing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9,400 federally subsidized apartments in New Jersey are  in 100-year flood zones, or areas that have a predicted 1% chance of flooding in a given year, and nearly 5,400 homes are in 500-year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that's a conservative estimate of flood risk.  The rapid, intense rainfall from the remnants of Hurricane Ida flooded some areas that historically don't flood and are not in the FEMA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tools we use for flood protection regulations, like FEMA flood maps, are inherently backward-looking and they're incorrect," said Shawn LaTourette, commissioner of the state Department of Environmental Protection. "Using these tools as they are don't help us make good permitting or planning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next year, the DEP plans to release new maps that better capture the flood risks New Jerseyans face, and to create land use rules based on this new data, LaTourette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Resilience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incentives to build in low-risk areas or incorporate structural protections against flooding through rebates, reduced fees or tax breaks is one of New Jersey's top recommendations for preserving affordable housing, according to the Murphy administration's final "Climate Change Resilience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 released in October, includes 125 steps the executive branch can take to adapt to climate change and protect the state's most vulnerable, including prioritizing development in areas with existing infrastructure. Available land for development has shrunk, and protecting the natural environment is crucial to absorbing floodwaters and - in the case of coastal wetlands - absorbing and storing carbon dioxide to reduce the release of greenhouse gases that lead to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applying for state tax breaks for projects that include affordable housing, companies will most likely be required to submit a resiliency study that examines how the project will deal with flooding, renewable energy and more, before being approved for discounts on taxes, said Economic Development Agency CEO Tim Sullivan.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taxpayers are going to be investing in a project, we better damn well be sure that it's as protected as it can be and smart from a resilience perspective," Sullivan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must also ensure that existing housing in areas with low flood risk remains affordable, and that low- and moderate-income families are not pushed out if those with more resources flee flood-prone areas, the state's resiliency plan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coined by Jesse Keenan, a real estate professor at Tulane University who witnessed working-class families priced out of St. Kjeld in Copenhagen after planners made significant green infrastructure investments to redirect water, such as grassy areas and dunes, and sloping and raised sidewalks. The neighborhood had previously suffered heavy rainfall in 2011 that caused more than $1 billion 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went on to study how single-family homes in higher elevations gained value at a faster rate than lower-elevation properties in Miami-Dade County, in part due to flooding concerns. According to the Miami Herald, Miami likely was the first U.S. city to pass a resolution to study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come up with ways to keep people in their neighborhoods, such as by stabilizing property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Jersey's climate resiliency plan also recommends expanding its Blue Acres program, through which the state purchases homes that repeatedly flood from willing homeowners using funds from the federal Department of Housing and Urban Development, FEMA and the state corporate business tax. Once purchased, the homes are demolished and the land is returned to its natural state. That reduces flood damage, and the land can absorb more rainwater before it overwhelms streams and storm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state doesn't track where every Blue Acres seller moves, some moved to other flood-prone areas, the plan notes. If housing costs continue to rise, and homeowners can only afford to move to low-lying properties, what options do they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Georgetown Climate Center points to areas that have tried land swaps, where cities provide homeowners with a comparable home on city-owned land  in a safer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idea to create more affordable housing is to change zoning to allow add-on apartments to single-family homes in low-risk areas, said Freudenberg, of the Regional Plan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increase the pool of apartments, provide extra income for the homeowners and create a more inclusive community,"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early October, HUD released a plan with goals to protect housing infrastructure from the impacts of climate change. The agency made a commitment to collect data to map out current climate risks and to judge how effective current building codes are in protecting residents from  climate change. It also will focus on other financial and underwriting changes to encourage green building and flood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feel safe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New Jersey doesn't quickly adapt to climate change, the consequences could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1971, Tropical Storm Doria caused large-scale destruction to a Section 8 subsidized housing complex in Elizabeth, then called the Pierce Manor Apartments. The U.S. Army Corps of Engineers built a $50 million flood abatement project designed to last 50 years, including levees, flood walls, a concrete channel, pump stations and drainage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50 years later - during Ida this summer - four residents of the renovated complex drowned and more than 600 were displaced and left homeless after Ida's rapid rainfall overwhelmed the nearby Elizabeth River and turned city streets into gushing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always been a flooding problem, up to people's knees, up to their ankles, but this time was so much worse," said Salaam Ismial, a local activist and director of the National United Youth Council. "In the poor neighborhoods, infrastructure against climate change was not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Mayor J. Christian Bollwage disagrees, saying, "That area did not flood for the last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if Elizabeth is planning ways to prevent the complex, renamed Oakwood Plaza Apartments, from flooding again, he said it was HUD's responsibility. His focus is "trying to get 600 people into an apartment and out of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solution for 10 to 12 inches of rain in a two-hour period," Bollwage said. "If we get 10 inches of rain again in a two-hour period, the same thing is going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said he expects repairs to take six months. He estimates that Elizabeth has 2,500 affordable housing units, which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 owner, Community Investment Strategies, did not respond to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Sherrise Simmons, 33, moved to Oakwood Plaza in 2012. She was surprised when Community Investment Strategies constructed new townhouses even closer to the Elizabeth River, in an area she saw would fill with water when storms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Ida's remnants flooded her car and left her complex unlivable, the single mother took her three children to her mother's house in Roselle, while Simmons slept in her rental car. She has asthma and did not feel safe being moved to the YMCA in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she was interviewed on a news segment about being homeless, she was placed in another Elizabeth apartment owned by Community Investment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and other residents formed a Tenants Rights Organization, asking HUD Secretary Marcia Fudge to visit and to provide them with Section 8 vouchers so they could find new, safer places to live, instead of returning to the site of destruction once repairs are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HUD has provided 100 vouchers to families who lived on the first and second floors, and is trying to help find residents HUD-approved housing nearby, "but these units are in short supply," said Olga Alvarez, a HUD spokesperson. Bollwage said the city has a team calling apartment owners to find vacant units. Elizabeth is spending $40,000 a week housing flood survivors temporarily in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Tenants Rights Organization held a protest outside Oakwood Plaza when HUD officials visited in late September to survey the damage, saying officials did not meet with tenants and many renters were instead offered the option to move to properties in South Jersey - far from their jobs, families, doctors and community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Simmons knows her current living situation is temporary, and she feels frustrated because she can't get hold of reach anyone from Community Investment Strategies or HUD to help her in the long term. She doesn't want to move back to Oakwood Plaza.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kids go crazy when it rains now - they need counseling," Simmons said. "If another hurricane or storm hits, you know the apartment will flood again. Why put people back into these situations when they're already traumatized? I don't feel safe there."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496" w:history="1">
        <w:r>
          <w:rPr>
            <w:rFonts w:ascii="arial" w:eastAsia="arial" w:hAnsi="arial" w:cs="arial"/>
            <w:i/>
            <w:color w:val="0077CC"/>
            <w:sz w:val="20"/>
            <w:u w:val="single"/>
            <w:shd w:val="clear" w:color="auto" w:fill="FFFFFF"/>
            <w:lang w:val="en-US" w:eastAsia="en-US" w:bidi="ar-SA"/>
          </w:rPr>
          <w:t>balcerzaka@northjersey.com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@abalcerzak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market you can be picky in. ... I asked for a second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they didn't have one, so back to the ground floor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Elliott of Piscataway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1" style="position:absolute;z-index:251806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Elliott, pictured below, and her partner Rebecca Lauber were flooded out of their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Piscataway's Birchview Gardens after the Raritan River overflowed its banks after Tropical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 Ida. Elliott is surrounded by floor boards and belongings from her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Amy Newman/usa today network - nj</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VULNERABLE POSITION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Record (Bergen County, NJ)</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AE = BERGEN, PASSAIC-MORRIS, and HERALD NEWS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North Jersey Media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Balcerzak, Northjersey.com</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Gail Elliott scanned a list of available homes in Piscataway  recently, she plugged each address into Google Maps to make sure  they weren't located near a lake, a river -- or any other body of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mind flickered to the apartment she fled in September after  Ida, a two-bedroom in Birchview Gardens still smelling like a swamp  from the 4 feet of water that invaded her ground-floor unit and  destroyed nearly all her belongings. A twinge of frustration hit as  she remembered her landlord telling her -- only after Elliott  turned in her keys -- that the building had flooded three times  before. It would have been nice to know before signing a lease for  a room so close to the Raritan River. She would have bought flood  insurance.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Elliott, an assistant professor at Rutgers, and her partner, a  traveling health care worker, had to compete for housing with  hundreds of other flood victims displaced by Ida. There were few  options at the price they had paid in Birchview Gardens. They  secured the first apartment they could afford that didn't have a  history of flooding, paying more for a smaller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a market you can be picky in," said Elliott, 34. "I asked  for a second floor and they didn't have one, so back to the ground  floor we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is already in the midst of an affordable housing crisis,  lacking an estimated 7 million affordable and available units for  those living below the poverty line, according to the National Low  Income Housing Coalition, a Washington, D.C., nonprofit. But more  frequent, intense, and deadly flood events due to climate change  will exacerbate that shortage -- particularly in a state such as  New Jersey, which faces some of the highest risksbecause of sea  level rise, river flooding and extreme rain events that overwhelm  drainage systems in developed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dual crises affect everyone, but they hit New Jersey's most  vulnerable and marginalized the hardest. Residents living in  subsidized housing often have the fewest resources, are least able  to prepare for a natural disaster and face the most challenges  collecting public recovery assistance.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Ida, 1,022 apartments in New Jersey that receive public  assistance from the federal government were severely damaged, and  more than 800 families were displaced.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is forcing us to face an uncomfortable truth: We've  developed affordable housing in places that we previously hadn't  developed for a reason, like flood plains, and now we need to  unwind that mistake," said Robert Freudenberg, vice president of  energy and environmental programs at the Regional Plan Association,  a think tank that publishes research on the environment and land  use in the tri-state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13,000 New Jersey homes and apartments paid for with  federal funding have a "very high" or "relatively high" risk of  river flooding, and more than 15,300 such units are at risk of  coastal flooding, according to a report from the Public and  Affordable Housing Research Corporation and the National Low Income  Housing Coalition.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looks at federally subsidized housing structures  nationally, which make up about 10% of the country's rental units  and include public housing complexes and buildings financed with  low-income housing tax credits or federal loans. The study mapped  these subsidized buildings over the Federal Emergency Management  Agency's National Risk Index, which quantifies communities at risk  of natural disasters.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least 45% of families at high risk of coastal flooding and 28%  at high risk of river flooding are households of color, according  to the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Scientists at Climate Central went further, studying how future  routine coastal flooding will threaten all affordable housing --  not only subsidized units but also apartments or houses without  government help that families can afford and cost less than  one-third of their paychecks.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found that New Jersey has the most housing stock at risk in  the country. By 2050, 6,825 affordable housing units could be in  danger of coastal flooding, displacing as many as 15,000 people.  That's more than four times as many as the 1,640 affordable homes  currently vulnerable to coastal flooding at least once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Half of Atlantic City's affordable housing stock is at risk, as  well as close to a third of all affordable housing in Hoboken,  Penns Grove and Salem.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What's more, affordable housing is often older and rarely includes  off-grid energy or elements meant to mitigate flood damage, such as  backwater valves, shields or sealants to prevent seepage, according  to Climate Central, a nonprofit news organization that analyzes and  reports on climate science.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only can flooding reduce the already limited supply of homes  that families can afford, it also can lead to increased insurance  rates for those living in flood-prone areas, and put a strain on  resources in communities where climate refugees are moving. There's  also a risk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where low-income  families get pushed out of safer, lower-risk areas as growing  demand for housing drives up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judged for how we treat our most vulnerable -- our senior  citizens, our children, immigrants, low-income families -- and not  only do we have a moral obligation to ensure high-quality housing,  but it's in our interest as well," said Ed Potosnak, executive  director of the New Jersey League of Conservation Voters. "When  flooding comes, we all pay the price. FEMA is our income tax money.  We pay for the police and firefighters, putting folks up in hotels,  for subsidized housing. That all comes at a cost to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'Inherently backward-looking'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Jersey's population has continued to grow -- by 20% in the past  30years, to 9.2 million residents -- and the state is more  susceptible to intense storms propelled by global warming.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continued population growth has sparked more development, which  brings more impervious surfaces such as airport runways, parking  lots, highways and warehouse roofs that accelerate the flow of  runoff into local streams, causing them to crest and overflow --  since there is less vegetation and exposed soil to absorb the  rainwater.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top of that is the impact of climate change. Warmer air can hold  more moisture, bringing more intensive rainfall. Since 1990, New  Jersey has experienced its 10 warmest years in 126 years of  record-keeping. It's been deluged with more precipitation.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decades of explosive development following World War II, it  took time for New Jersey to begin tightening regulations in ways  that factor the environment and climate change into how communities  expand.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reality is you have a lot of older affordable housing that was  approved in flood plains that would never be approved today -- the  rules are definitely a lot more stringent today than they were in  1980 or 1960," said Adam Gordon, executive director of the Fair  Share Housing Center, a nonprofit that pushes towns to develop  affordable housing through builder's remedy lawsuits.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Gordon pointed to the creation of flood hazard zones, buffers  around wetlands and rules managing water runoff on steep slopes.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those rules guide newer development, about 10% of subsidized  housing in New Jersey, or 15,000 units, is currently in  FEMA-designated flood zones, according to data from the Public and  Affordable Housing Research Corporation and the National Low Income  Housing Coalition.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9,400 federally subsidized apartments in New Jersey are  in 100-year flood zones, or areas that have a predicted 1% chance  of flooding in a given year, and nearly 5,400 homes are in 500-year  flood zones.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that's a conservative estimate of flood risk. The rapid,  intense rainfall from the remnants of Hurricane Ida flooded some  areas that historically don't flood and are not in the FEMA flood  zones.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tools we use for flood protection regulations, like FEMA flood  maps, are inherently backward-looking and they're incorrect," said  Shawn LaTourette, commissioner of the state Department of  Environmental Protection. "Using these tools as they are don't help  us make good permitting or planning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next year, the DEP plans to release new maps that better  capture the flood risks New Jerseyans face, and to create land use  rules based on this new data, LaTourette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Resilience strategy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 incentives to build in low-risk areas or incorporate  structural protections against flooding through rebates, reduced  fees or tax breaks is one of New Jersey's top recommendations for  preserving affordable housing, according to the Murphy  administration's final "Climate Change Resilience Strategy."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document, released in October, includes 125 steps the executive  branch can take to adapt to climate change and protect the state's  most vulnerable, including prioritizing development in areas with  existing infrastructure. Available land for development has shrunk,  and protecting the natural environment is crucial to absorbing  floodwaters and -- in the case of coastal wetlands -- absorbing and  storing carbon dioxide to reduce the release of greenhouse gases  that lead to global warming.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applying for state tax breaks for projects that include  affordable housing, companies will most likely be required to  submit a resiliency study that examines how the project will deal  with flooding, renewable energy and more, before being approved for  discounts on taxes, said Economic Development Agency CEO Tim  Sullivan.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taxpayers are going to be investing in a project, we better  damn well be sure that it's as protected as it can be and smart  from a resilience perspective," Sullivan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must also ensure that existing housing in areas with low  flood risk remains affordable, and that low- and moderate-income  families are not pushed out if those with more resources flee  flood-prone areas, the state's resiliency plan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was coined by Jesse Keenan, a  real estate professor at Tulane University who witnessed  working-class families priced out of St. Kjeld in Copenhagen after  planners made significant green infrastructure investments to  redirect water, such as grassy areas and dunes, and sloping and  raised sidewalks. The neighborhood had previously suffered heavy  rainfall in 2011 that caused more than $1 billion in damage.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Keenan went on to study how single-family homes in higher  elevations gained value at a faster rate than lower-elevation  properties in Miami-Dade County, in part due to flooding concerns.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Miami Herald, Miami likely was the first U.S. city  to pass a resolution to study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come up  with ways to keep people in their neighborhoods, such as by  stabilizing property taxes.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Jersey's climate resiliency plan also recommends expanding its  Blue Acres program, through which the state purchases homes that  repeatedly flood from willing homeowners using funds from the  federal Department of Housing and Urban Development, FEMA and the  state corporate business tax.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purchased, the homes are demolished and the land is returned  to its natural state. That reduces flood damage, and the land can  absorb more rainwater before it overwhelms streams and storm  drains.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state doesn't track where every Blue Acres seller moves,  some moved to other flood-prone areas, the plan notes. If housing  costs continue to rise, and homeowners can only afford to move to  low-lying properties, what options do they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Georgetown Climate Center points to areas that have tried land  swaps, where cities provide homeowners with a comparable home on  city-owned land in a safer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idea to create more affordable housing is to change zoning  to allow add-on apartments to single-family homes in low-risk  areas, said Freudenberg, of the Regional Plan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could increase the pool of apartments, provide extra income for  the homeowners and create a more inclusive community,"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early October, HUD released a plan with goals to protect housing  infrastructure from the impacts of climate change. The agency made  a commitment to collect data to map out current climate risks and  to judge how effective current building codes are in protecting  residents from climate change. It also will focus on other  financial and underwriting changes to encourage green building and  flood mitigation.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feel safe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New Jersey doesn't quickly adapt to climate change, the  consequences could be devastating.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1971, Tropical Storm Doria caused large-scale destruction to a  Section 8 subsidized housing complex in Elizabeth, then called the  Pierce Manor Apartments. The U.S. Army Corps of Engineers built a  $50 million flood abatement project designed to last 50years,  including levees, flood walls, a concrete channel, pump stations  and drainage structures.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50 years later -- during Ida this summer -- four residents  of the renovated complex drowned and more than 600 were displaced  and left homeless after Ida's rapid rainfall overwhelmed the nearby  Elizabeth River and turned city streets into gushing streams.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always been a flooding problem, up to people's knees, up  to their ankles, but this time was so much worse," said Salaam  Ismial, a local activist and director of the National United Youth  Council. "In the poor neighborhoods, infrastructure against climate  change was not a priority."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Elizabeth Mayor J. Christian Bollwage disagrees, saying, "That area  did not flood for the last 50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asked if Elizabeth is planning ways to prevent the complex,  renamed Oakwood Plaza Apartments, from flooding again, he said it  was HUD's responsibility. His focus is "trying to get 600 people  into an apartment and out of hotels."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solution for 10 to 12 inches of rain in a two-hour  period," Bollwage said. "If we get 10 inches of rain again in a  two-hour period, the same thing is going to happen."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said he expects repairs to take six months. He estimates  that Elizabeth has 2,500 affordable housing units, which is "not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building owner, Community Investment Strategies, did not  respond to requests for comment.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Sherrise Simmons, 33, moved to Oakwood Plaza in 2012. She was  surprised when Community Investment Strategies constructed new  townhouses even closer to the Elizabeth River, in an area she saw  would fill with water when storms hit.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Ida's remnants flooded her car and left her complex unlivable,  the single mother took her three children to her mother's house in  Roselle, while Simmons slept in her rental car. She has asthma and  did not feel safe being moved to the YMCA in Newark.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she was interviewed on a news segment about being homeless,  she was placed in another Elizabeth apartment owned by Community  Investment Strategies.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and other residents formed a Tenants Rights Organization,  asking HUD Secretary Marcia Fudge to visit and to provide them with  Section 8 vouchers so they could find new, safer places to live,  instead of returning to the site of destruction once repairs are  completed.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HUD has provided 100 vouchers to families who lived on the first  and second floors, and is trying to help find residents  HUD-approved housing nearby, "but these units are in short supply,"  said Olga Alvarez, a HUD spokesperson. Bollwage said the city has a  team calling apartment owners to find vacant units. Elizabeth is  spending $40,000 a week housing flood survivors temporarily in  hotels.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Tenants Rights Organization held a protest outside Oakwood  Plaza when HUD officials visited in late September to survey the  damage, saying officials did not meet with tenants and many renters  were instead offered the option to move to properties in South  Jersey -- far from their jobs, families, doctors and community  support.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Simmons knows her current living situation is temporary, and she  feels frustrated because she can't get hold of reach anyone from  Community Investment Strategies or HUD to help her in the long  term. She doesn't want to move back to Oakwood Plaza.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kids go crazy when it rains now -- they need counseling,"  Simmons said. "If another hurricane or storm hits, you know the  apartment will flood again. Why put people back into these  situations when they're already traumatized? I don't feel safe  there."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Email: </w:t>
      </w:r>
      <w:hyperlink r:id="rId496" w:history="1">
        <w:r>
          <w:rPr>
            <w:rFonts w:ascii="arial" w:eastAsia="arial" w:hAnsi="arial" w:cs="arial"/>
            <w:i/>
            <w:color w:val="0077CC"/>
            <w:sz w:val="20"/>
            <w:u w:val="single"/>
            <w:shd w:val="clear" w:color="auto" w:fill="FFFFFF"/>
            <w:lang w:val="en-US" w:eastAsia="en-US" w:bidi="ar-SA"/>
          </w:rPr>
          <w:t>balcerzaka@northjersey.com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Twitter: @abalcerzak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 to NorthJersey.com to see videos and read the entire Saturation  Point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series on flooding in New Jersey.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VULNERABLE POSITION; New Jersey puts affordable homes in flood-prone areas - and residents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Courier News (Bridgewater, New Jersey)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Courier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Balcerzak, NorthJersey.com</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Gail Elliott scanned a list of available homes in Piscataway recently, she plugged each address into Google Maps to make sure they weren't located near a lake, a river - or any other body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mind flickered to the apartment she fled in September after Ida, a two-bedroom in Birchview Gardens still smelling like a swamp from the 4 feet of water that invaded her ground-floor unit and destroyed nearly all her belongings. A twinge of frustration hit as she remembered her landlord telling her - only after Elliott turned in her keys - that the building had flooded three times before. It would have been nice to know before signing a lease for a room so close to the Raritan River. She would have bought flood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Elliott, an assistant professor at Rutgers, and her partner, a traveling health care worker, had to compete for housing with hundreds of other flood victims displaced by Ida. There were few options at the price they had paid in Birchview Gardens. They secured the first apartment they could afford that didn't have a history of flooding, paying more for a smaller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market you can be picky in," said Elliott, 34. "I asked for a second floor and they didn't have one, so back to the ground floor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is already in the midst of an affordable housing crisis, lacking an estimated 7 million affordable and available units for those living below the poverty line, according to the National Low Income Housing Coalition, a Washington, D.C., nonprofit. But more frequent, intense, and deadly flood events due to climate change will exacerbate that shortage - particularly in a state such as New Jersey, which faces some of the highest risksbecause of sea level rise, river flooding and extreme rain events that overwhelm drainage systems in developed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dual crises affect everyone, but they hit New Jersey's most vulnerable and marginalized the hardest. Residents living in subsidized housing often have the fewest resources, are least able to prepare for a natural disaster and face the most challenges collecting public recovery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Ida, 1,022 apartments in New Jersey that receive public assistance from the federal government were severely damaged, and more than 800 families were displaced.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forcing us to face an uncomfortable truth: We've developed affordable housing in places that we previously hadn't developed for a reason, like flood plains, and now we need to unwind that mistake," said Robert Freudenberg, vice president of energy and environmental programs at the Regional Plan Association, a think tank that publishes research on the environment and land use in the tri-state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13,000 New Jersey homes and apartments paid for with federal funding have a "very high" or "relatively high" risk of river flooding, and more than 15,300 such units are at risk of coastal flooding, according to a report from the Public and Affordable Housing Research Corporation and the National Low Income Housing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looks at federally subsidized housing structures nationally, which make up about 10% of the country's rental units and include public housing complexes and buildings financed with low-income housing tax credits or federal loans. The study mapped these subsidized buildings over the Federal Emergency Management Agency's National Risk Index, which quantifies communities at risk of natural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45% of families at high risk of coastal flooding and 28% at high risk of river flooding are households of color, according to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Climate Central went further, studying how future routine coastal flooding will threaten all affordable housing - not only subsidized units but also apartments or houses without government help that families can afford and cost less than one-third of their paychecks.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New Jersey has the most housing stock at risk in the country. By 2050, 6,825 affordable housing units could be in danger of coastal flooding, displacing as many as 15,000 people. That's more than four times as many as the 1,640 affordable homes currently vulnerable to coastal flooding at least once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Atlantic City's affordable housing stock is at risk, as well as close to a third of all affordable housing in Hoboken, Penns Grove and Salem.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more, affordable housing is often older and rarely includes off-grid energy or elements meant to mitigate flood damage, such as backwater valves, shields or sealants to prevent seepage, according to Climate Central, a nonprofit news organization that analyzes and reports on climate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can flooding reduce the already limited supply of homes that families can afford, it also can lead to increased insurance rates for those living in flood-prone areas, and put a strain on resources in communities where climate refugees are moving. There's also a risk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where low-income families get pushed out of safer, lower-risk areas as growing demand for housing drives up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judged for how we treat our most vulnerable - our senior citizens, our children, immigrants, low-income families - and not only do we have a moral obligation to ensure high-quality housing, but it's in our interest as well," said Ed Potosnak, executive director of the New Jersey League of Conservation Voters. "When flooding comes, we all pay the price. FEMA is our income tax money. We pay for the police and firefighters, putting folks up in hotels, for subsidized housing. That all comes at a cost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'Inherently backward-looking'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Jersey's population has continued to grow - by 20% in the past 30 years, to 9.2 million residents - and the state is more susceptible to intense storms propelled by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continued population growth has sparked more development, which brings more impervious surfaces such as airport runways, parking lots, highways and warehouse roofs that accelerate the flow of runoff into local streams, causing them to crest and overflow - since there is less vegetation and exposed soil to absorb the rainwater.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top of that is the impact of climate change. Warmer air can hold more moisture, bringing more intensive rainfall. Since 1990, New Jersey has experienced its 10 warmest years in 126 years of record-keeping. It's been deluged with more precipitation.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decades of explosive development following World War II, it took time for New Jersey to begin tightening regulations in ways that factor the environment and climate change into how communities expand.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reality is you have a lot of older affordable housing that was approved in flood plains that would never be approved today - the rules are definitely a lot more stringent today than they were in 1980 or 1960," said Adam Gordon, executive director of the Fair Share Housing Center, a nonprofit that pushes towns to develop affordable housing through builder's remedy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Gordon pointed to the creation of flood hazard zones, buffers around wetlands and rules managing water runoff on steep slopes.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those rules guide newer development, about 10% of subsidized housing in New Jersey, or 15,000 units, is currently in FEMA-designated flood zones, according to data from the Public and Affordable Housing Research Corporation and the National Low Income Housing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9,400 federally subsidized apartments in New Jersey are in 100-year flood zones, or areas that have a predicted 1% chance of flooding in a given year, and nearly 5,400 homes are in 500-year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that's a conservative estimate of flood risk. The rapid, intense rainfall from the remnants of Hurricane Ida flooded some areas that historically don't flood and are not in the FEMA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tools we use for flood protection regulations, like FEMA flood maps, are inherently backward-looking and they're incorrect," said Shawn LaTourette, commissioner of the state Department of Environmental Protection. "Using these tools as they are don't help us make good permitting or planning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next year, the DEP plans to release new maps that better capture the flood risks New Jerseyans face, and to create land use rules based on this new data, LaTourette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Resilience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incentives to build in low-risk areas or incorporate structural protections against flooding through rebates, reduced fees or tax breaks is one of New Jersey's top recommendations for preserving affordable housing, according to the Murphy administration's final "Climate Change Resilience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 released in October, includes 125 steps the executive branch can take to adapt to climate change and protect the state's most vulnerable, including prioritizing development in areas with existing infrastructure. Available land for development has shrunk, and protecting the natural environment is crucial to absorbing floodwaters and - in the case of coastal wetlands - absorbing and storing carbon dioxide to reduce the release of greenhouse gases that lead to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applying for state tax breaks for projects that include affordable housing, companies will most likely be required to submit a resiliency study that examines how the project will deal with flooding, renewable energy and more, before being approved for discounts on taxes, said Economic Development Agency CEO Tim Sullivan.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taxpayers are going to be investing in a project, we better damn well be sure that it's as protected as it can be and smart from a resilience perspective," Sullivan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must also ensure that existing housing in areas with low flood risk remains affordable, and that low- and moderate-income families are not pushed out if those with more resources flee flood-prone areas, the state's resiliency plan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was coined by Jesse Keenan, a real estate professor at Tulane University who witnessed working-class families priced out of St. Kjeld in Copenhagen after planners made significant green infrastructure investments to redirect water, such as grassy areas and dunes, and sloping and raised sidewalks. The neighborhood had previously suffered heavy rainfall in 2011 that caused more than $1 billion 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went on to study how single-family homes in higher elevations gained value at a faster rate than lower-elevation properties in Miami-Dade County, in part due to flooding concerns. According to the Miami Herald, Miami likely was the first U.S. city to pass a resolution to study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come up with ways to keep people in their neighborhoods, such as by stabilizing property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Jersey's climate resiliency plan also recommends expanding its Blue Acres program, through which the state purchases homes that repeatedly flood from willing homeowners using funds from the federal Department of Housing and Urban Development, FEMA and the state corporate business tax. Once purchased, the homes are demolished and the land is returned to its natural state. That reduces flood damage, and the land can absorb more rainwater before it overwhelms streams and storm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state doesn't track where every Blue Acres seller moves, some moved to other flood-prone areas, the plan notes. If housing costs continue to rise, and homeowners can only afford to move to low-lying properties, what options do they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Georgetown Climate Center points to areas that have tried land swaps, where cities provide homeowners with a comparable home on city-owned land in a safer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idea to create more affordable housing is to change zoning to allow add-on apartments to single-family homes in low-risk areas, said Freudenberg, of the Regional Plan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increase the pool of apartments, provide extra income for the homeowners and create a more inclusive community,"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early October, HUD released a plan with goals to protect housing infrastructure from the impacts of climate change. The agency made a commitment to collect data to map out current climate risks and to judge how effective current building codes are in protecting residents from climate change. It also will focus on other financial and underwriting changes to encourage green building and flood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feel safe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New Jersey doesn't quickly adapt to climate change, the consequences could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1971, Tropical Storm Doria caused large-scale destruction to a Section 8 subsidized housing complex in Elizabeth, then called the Pierce Manor Apartments. The U.S. Army Corps of Engineers built a $50 million flood abatement project designed to last 50 years, including levees, flood walls, a concrete channel, pump stations and drainage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50 years later - during Ida this summer - four residents of the renovated complex drowned and more than 600 were displaced and left homeless after Ida's rapid rainfall overwhelmed the nearby Elizabeth River and turned city streets into gushing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always been a flooding problem, up to people's knees, up to their ankles, but this time was so much worse," said Salaam Ismial, a local activist and director of the National United Youth Council. "In the poor neighborhoods, infrastructure against climate change was not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Mayor J. Christian Bollwage disagrees, saying, "That area did not flood for the last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if Elizabeth is planning ways to prevent the complex, renamed Oakwood Plaza Apartments, from flooding again, he said it was HUD's responsibility. His focus is "trying to get 600 people into an apartment and out of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solution for 10 to 12 inches of rain in a two-hour period," Bollwage said. "If we get 10 inches of rain again in a two-hour period, the same thing is going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said he expects repairs to take six months. He estimates that Elizabeth has 2,500 affordable housing units, which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 owner, Community Investment Strategies, did not respond to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Sherrise Simmons, 33, moved to Oakwood Plaza in 2012. She was surprised when Community Investment Strategies constructed new townhouses even closer to the Elizabeth River, in an area she saw would fill with water when storms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Ida's remnants flooded her car and left her complex unlivable, the single mother took her three children to her mother's house in Roselle, while Simmons slept in her rental car. She has asthma and did not feel safe being moved to the YMCA in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she was interviewed on a news segment about being homeless, she was placed in another Elizabeth apartment owned by Community Investment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and other residents formed a Tenants Rights Organization, asking HUD Secretary Marcia Fudge to visit and to provide them with Section 8 vouchers so they could find new, safer places to live, instead of returning to the site of destruction once repairs are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HUD has provided 100 vouchers to families who lived on the first and second floors, and is trying to help find residents HUD-approved housing nearby, "but these units are in short supply," said Olga Alvarez, a HUD spokesperson. Bollwage said the city has a team calling apartment owners to find vacant units. Elizabeth is spending $40,000 a week housing flood survivors temporarily in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Tenants Rights Organization held a protest outside Oakwood Plaza when HUD officials visited in late September to survey the damage, saying officials did not meet with tenants and many renters were instead offered the option to move to properties in South Jersey - far from their jobs, families, doctors and community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Simmons knows her current living situation is temporary, and she feels frustrated because she can't get hold of reach anyone from Community Investment Strategies or HUD to help her in the long term. She doesn't want to move back to Oakwood Plaza.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kids go crazy when it rains now - they need counseling," Simmons said. "If another hurricane or storm hits, you know the apartment will flood again. Why put people back into these situations when they're already traumatized? I don't feel safe there."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496" w:history="1">
        <w:r>
          <w:rPr>
            <w:rFonts w:ascii="arial" w:eastAsia="arial" w:hAnsi="arial" w:cs="arial"/>
            <w:i/>
            <w:color w:val="0077CC"/>
            <w:sz w:val="20"/>
            <w:u w:val="single"/>
            <w:shd w:val="clear" w:color="auto" w:fill="FFFFFF"/>
            <w:lang w:val="en-US" w:eastAsia="en-US" w:bidi="ar-SA"/>
          </w:rPr>
          <w:t>balcerzaka@northjersey.com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@abalcerzak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Elliott, pictured, and her partner, Rebecca Lauber, were flooded out of their apartment in Piscataway's Birchview Gardens after the Raritan River overflowed its banks after the remnants of Hurricane Ida struck. Elliott is surrounded by floor boards and belongings from her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by Amy Newman/usa today network - 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Rebecca Lauber sorts though salvaged items.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20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A decade after Trayvon Martin's killing, modern civil rights movement pushes on; His family has spent the years working to ensure his memory doesn't fade.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Tampa Bay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Times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 &amp; World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Isaiah Smalls II, Miami Herald</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Sybrina Fulton is exhausted.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would have been her son's 27th birthday just passed, the anniversary of his killing is days away, and everyone wants a piece of her. </w:t>
      </w:r>
      <w:r>
        <w:rPr>
          <w:rFonts w:ascii="arial" w:eastAsia="arial" w:hAnsi="arial" w:cs="arial"/>
          <w:i/>
          <w:color w:val="000000"/>
          <w:sz w:val="20"/>
          <w:lang w:val="en-US" w:eastAsia="en-US" w:bidi="ar-SA"/>
        </w:rPr>
        <w:t>People</w:t>
      </w:r>
      <w:r>
        <w:rPr>
          <w:rFonts w:ascii="arial" w:eastAsia="arial" w:hAnsi="arial" w:cs="arial"/>
          <w:color w:val="000000"/>
          <w:sz w:val="20"/>
          <w:lang w:val="en-US" w:eastAsia="en-US" w:bidi="ar-SA"/>
        </w:rPr>
        <w:t xml:space="preserve"> magazine. </w:t>
      </w:r>
      <w:r>
        <w:rPr>
          <w:rFonts w:ascii="arial" w:eastAsia="arial" w:hAnsi="arial" w:cs="arial"/>
          <w:i/>
          <w:color w:val="000000"/>
          <w:sz w:val="20"/>
          <w:lang w:val="en-US" w:eastAsia="en-US" w:bidi="ar-SA"/>
        </w:rPr>
        <w:t>Good Morning America.</w:t>
      </w:r>
      <w:r>
        <w:rPr>
          <w:rFonts w:ascii="arial" w:eastAsia="arial" w:hAnsi="arial" w:cs="arial"/>
          <w:color w:val="000000"/>
          <w:sz w:val="20"/>
          <w:lang w:val="en-US" w:eastAsia="en-US" w:bidi="ar-SA"/>
        </w:rPr>
        <w:t xml:space="preserve"> CNN. </w:t>
      </w:r>
      <w:r>
        <w:rPr>
          <w:rFonts w:ascii="arial" w:eastAsia="arial" w:hAnsi="arial" w:cs="arial"/>
          <w:i/>
          <w:color w:val="000000"/>
          <w:sz w:val="20"/>
          <w:lang w:val="en-US" w:eastAsia="en-US" w:bidi="ar-SA"/>
        </w:rPr>
        <w:t>New York m</w:t>
      </w:r>
      <w:r>
        <w:rPr>
          <w:rFonts w:ascii="arial" w:eastAsia="arial" w:hAnsi="arial" w:cs="arial"/>
          <w:color w:val="000000"/>
          <w:sz w:val="20"/>
          <w:lang w:val="en-US" w:eastAsia="en-US" w:bidi="ar-SA"/>
        </w:rPr>
        <w:t>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she arrived at Hollywood's Highly Unique Studio for more interviews, Fulton had already answered question after question about how she feels, what can be done, and what the future holds for America 10 years after Trayvon Martin was gunned down at 17 by a neighborhood watchman.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Fulton has spent much of the last decade ensuring that Trayvon's memory doesn't fade by organizing peace walks, creating a group of grieving mothers and becoming the voice for the son who could no longer speak for himself. She has also attended the 2020 funeral of George Floyd after he was murdered by a Minneapolis police officer, and spoken with Ahmaud Arbery's mother after white men chased him down and shot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seems like we're taking two steps forward and two steps back," says Fulton, her frustration quickly shifting to determination.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people to think about what they're seeing. You cannot just like something on social media and say 'Ok I'm doing my part,' " she says. "I can't tell you what to do but I encourage you to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Trayvon's death launched a modern civil rights movement that has forced America to more directly confront racism and the lasting effects of slavery, the growing list of Black men and women wrongly killed shows that, a full decade later, much work remains to be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gotten through the infancy of the movement but now it's time to build institutionally," said Melina Abdullah, co-founder of the Los Angeles chapter of Black Lives Matter, an organization born from Trayvon's death and his killer's acquittal. "It's time to make sure our tree takes root."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'Being Black in America still comes at a great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night of February 26, 2012, is forever etched into Florida's history books.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staying with his father in the Central Florida city of Sanford, Trayvon went to grab snacks from 7-Eleven around 6:30 p.m. As he walked back to the home of his father's then-fiancée, a 28-year-old neighborhood watchman, George Zimmerman, thought the hoodied teen looked suspicious.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Zimmerman followed Trayvon - against the recommendations of a 911 operator. A confrontation ensued and Zimmerman fatally shot Trayvon in the chest with a 9mm pistol.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Trayvon's death - and Zimmerman's subsequent acquittal for second-degree murder in July 2013 - reverberated from Miami-Dade, where he lived with his mother and attended Dr. Michael M. Krop Senior High, to the sports world and the White House. LeBron James and other athletes used their platforms to protest. Then-President Barack Obama said that, if he had a son, he would have looked like Trayvon.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Rep. Frederica Wilson, whose district includes the Miami Gardens home where Trayvon lived, compared the killing to one of America's arguably most infamous lynchings.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kind of reminiscent of Emmett Till," Wilson said, referring to the 14-year-old whose 1955 Mississippi murder made him a civil rights icon. "It had a lot to do with the audacity of Zimmerman and was a classic case of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like François Alexandre, who became involved in politics after he said police cracked his eye socket during the Miami Heat's 2013 championship celebration, draw a straight line from lynchings to the deadly 1979 beating of Arthur McDuffie at the hands of Metro-Dade police and the murder of Arbery.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can highlight Trayvon Martin and not remember it's connected and has everything to do with Emmett Till, you forget the past," said Alexandre, the CEO of Konscious Kontraktors, a community initiative focused on eliminating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"You only talk about Trayvon in a five-to-10-year span then next thing you know, Trayvon's forgotten about the same way Arthur McDuffie was forgotten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Fulton writes in "Trayvon: Ten Years Later," an essay published this month: "Being Black in America still comes at a great risk."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'There's so much working against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Tracy Martin lives with that risk every day, not just as Trayvon's father but as a Black man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day is a constant reminder that Trayvon is not here with us, that he was taken away from us, wrongfully," Martin told the </w:t>
      </w:r>
      <w:r>
        <w:rPr>
          <w:rFonts w:ascii="arial" w:eastAsia="arial" w:hAnsi="arial" w:cs="arial"/>
          <w:i/>
          <w:color w:val="000000"/>
          <w:sz w:val="20"/>
          <w:lang w:val="en-US" w:eastAsia="en-US" w:bidi="ar-SA"/>
        </w:rPr>
        <w:t>Miami Herald</w:t>
      </w:r>
      <w:r>
        <w:rPr>
          <w:rFonts w:ascii="arial" w:eastAsia="arial" w:hAnsi="arial" w:cs="arial"/>
          <w:color w:val="000000"/>
          <w:sz w:val="20"/>
          <w:lang w:val="en-US" w:eastAsia="en-US" w:bidi="ar-SA"/>
        </w:rPr>
        <w:t xml:space="preserve">recently during an interview at Washington Park in Hollywood.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spoke, whistles and thumping shoulder pads could be heard in the background. Martin has coached football for years - he even coached his "best friend" Trayvon, he says - because of the many life lessons the game can teach, like never getting too high or too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about getting mental help over the loss of my son, it's about hitting that mental reset button as a Black man in America because there's so much working against us," Martin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can be seen in a multitude of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Washington Post</w:t>
      </w:r>
      <w:r>
        <w:rPr>
          <w:rFonts w:ascii="arial" w:eastAsia="arial" w:hAnsi="arial" w:cs="arial"/>
          <w:color w:val="000000"/>
          <w:sz w:val="20"/>
          <w:lang w:val="en-US" w:eastAsia="en-US" w:bidi="ar-SA"/>
        </w:rPr>
        <w:t xml:space="preserve"> investigation of police shootings across America continues to find that Black people are killed by police at more than twice the rate of white people. EdBuild, a nonprofit that analyzed disparities in school funding, recently found that school districts in majority non-white communities annually receive more than $20 billion less than their white counterparts. And according to Harvard's T.H. Chan School of Public Health, Black Americans experience higher rates of diabetes, hypertension and heart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issues don't exist in silos, the same way Martin knows his son's death isn't an isolated incident.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just talking about Trayvon Martin," Martin said. "We're talking about countless and countless of young Black and brown boys and girls [who experienced] injustices that haven't been pulled to the forefront. If I gave up on fighting for Trayvon, I'm giving up everything. I'm giving up on the Black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Trayvon Martin Foundation emerged as a result. Headed by Martin and Fulton, the nonprofit does a bit of everything - from funding the funerals of children lost to gun violence and hosting peace walks. The foundation's main mission centers around uplifting Trayvon's name for the purpose of spurring broader changes in the Black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trying to switch the narrative of how America views us as men and women," Martin said.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'We have a lot of people to convince'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1955, when Mamie Till-Mobley decided to hold an open-casket funeral for her son Emmett, she wanted the world to see that no one was safe from the horrors of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months ago I had a nice apartment in Chicago. I had a good job. I had a son," Till-Mobley later said. "When something happened to the Negroes in the South, I said, 'That's their business, not mine.' Now I know how wrong I was. The murder of my son has shown me that what happens to any of us, anywhere in the world, had better be the business of us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work Fulton and Martin have done through the Trayvon Martin Foundation has been for a similar purpose: to inform people of the dangers of silence. The interviews, the speeches, the events - everything they do always goes back to the fact that their son should still be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Trayvon "was cheated out of at least 50 years of life," Martin said. "Even though we didn't get the outcome we would've loved to get during the (Zimmerman) court proceedings, we weren't going to let the acquittal of the person who killed my son let that be the last of it or define who Trayvon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Americans agreed. Dream Defenders, Black Lives Matter and countless organizations spawned after the courts ruled that Zimmerman acted in self-defense when he shot and killed an unarmed teenager. Racial justice activism entered the mainstream.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life was too short and not meant to be stolen and, at the same time, I'm so grateful for what his spirit offers to the world even though his body was stolen," said Abdullah, of Black Lives Matter Los Angeles. She explained that after Trayvon's death, Black Americans "recognized that we can't just resist in a world that someone else built on our backs. We have a sacred duty to finish the work of our most righteous ancestors."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slow America might seem to move, progress is still progress, says historian and Florida Memorial University Associate Provost Tameka Bradley Hobbs. Till's murder, she explained, was the watershed moment that led to the Civil Rights Acts of the 1960s. Similarly, Trayvon's death spurred the creation of Black Lives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movement itself didn't become a global call to action until the 2020 murders of Floyd and Arbery. Then a counter push quickly emerged.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state of backlash doesn't surprise Bradley Hobbs. It's actually a staple of U.S. history, one that "This American Life" editor Emanuele Berry showcased with the following juxtapositions: Reconstruction led to Jim Crow laws; the Civil Rights Movement to the War on Drugs; Obama to Donald Trump; and, most recently, George Floyd to Critical Race Theory. This, Bradley Hobbs contends, is all "part of the unraveling of white supremacy."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Bradley Hobbs added: The Civil Rights Movement couldn't happen "without enough people realizing that what's happening is wrong." It has to be more than just Black people pushing for racial equity.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long game," she said. "We have a lot of people to convince."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See image link</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Trayvon Martin's father, Tracy Martin, and mother, Sybrina Fulton, speak during the annual Trayvon Martin Foundation Peace Walk and Peace Talk at Ives Estate Park on Feb. 5, 2022. Local elected officials and artists attended the event to remember Trayvon on what would have been his 27th birthday, 10 years after his death.</w:t>
      </w:r>
    </w:p>
    <w:p>
      <w:pPr>
        <w:keepNext w:val="0"/>
        <w:spacing w:before="240" w:after="0" w:line="260" w:lineRule="atLeast"/>
        <w:ind w:left="0" w:right="0" w:firstLine="0"/>
        <w:jc w:val="both"/>
        <w:rPr>
          <w:lang w:val="en-US" w:eastAsia="en-US" w:bidi="ar-SA"/>
        </w:rPr>
      </w:pPr>
      <w:hyperlink r:id="rId526" w:history="1">
        <w:r>
          <w:rPr>
            <w:rFonts w:ascii="arial" w:eastAsia="arial" w:hAnsi="arial" w:cs="arial"/>
            <w:i/>
            <w:color w:val="0077CC"/>
            <w:sz w:val="20"/>
            <w:u w:val="single"/>
            <w:shd w:val="clear" w:color="auto" w:fill="FFFFFF"/>
            <w:lang w:val="en-US" w:eastAsia="en-US" w:bidi="ar-SA"/>
          </w:rPr>
          <w:t>See image link</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Zimmerman.</w:t>
      </w:r>
    </w:p>
    <w:p>
      <w:pPr>
        <w:keepNext w:val="0"/>
        <w:spacing w:before="240" w:after="0" w:line="260" w:lineRule="atLeast"/>
        <w:ind w:left="0" w:right="0" w:firstLine="0"/>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See image link</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Sybrina Fulton, right, and Tracy Martin, mother and father of Trayvon Martin, meet with the press in 2015.</w:t>
      </w:r>
    </w:p>
    <w:p>
      <w:pPr>
        <w:keepNext w:val="0"/>
        <w:spacing w:before="240" w:after="0" w:line="260" w:lineRule="atLeast"/>
        <w:ind w:left="0" w:right="0" w:firstLine="0"/>
        <w:jc w:val="both"/>
        <w:rPr>
          <w:lang w:val="en-US" w:eastAsia="en-US" w:bidi="ar-SA"/>
        </w:rPr>
      </w:pPr>
      <w:hyperlink r:id="rId528" w:history="1">
        <w:r>
          <w:rPr>
            <w:rFonts w:ascii="arial" w:eastAsia="arial" w:hAnsi="arial" w:cs="arial"/>
            <w:i/>
            <w:color w:val="0077CC"/>
            <w:sz w:val="20"/>
            <w:u w:val="single"/>
            <w:shd w:val="clear" w:color="auto" w:fill="FFFFFF"/>
            <w:lang w:val="en-US" w:eastAsia="en-US" w:bidi="ar-SA"/>
          </w:rPr>
          <w:t>See image link</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Trayvon Martin attended high school in Miami-Dade County before he was fatally shot by a neighborhood watch volunteer in Sanford. Miami-Dade is naming a street after him near his former school, Dr. Michael M. Krop Senior High.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A decade after Trayvon's killing, 'Being Black in America still comes at a great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5"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miami_dade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Isaiah Smalls II</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Sybrina Fulton is exhausted.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would have been her son's 27th birthday just passed, the anniversary of his killing is days away, and everyone wants a piece of her. People Magazine. "Good Morning America." CNN. New York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she arrived at Hollywood's Highly Unique Studio for more interviews, Fulton had already answered question after question about how she feels, what can be done, and what the future holds for America 10 years after Trayvon Martin was gunned down at 17 by a neighborhood watchman.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Fulton has spent much of the last decade ensuring that Trayvon's memory doesn't fade by organizing peace walks, creating a group of grieving mothers and becoming the voice for the son who could no longer speak for himself. She has also attended the 2020 funeral of George Floyd after he was murdered by a Minneapolis police officer, and spoken with Ahmaud Arbery's mother after white men chased him down and shot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like we're taking two steps forward and two steps back," says Fulton, her frustration quickly shifting to determination.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people to think about what they're seeing. You cannot just like something on social media and say 'Ok I'm doing my part,' " she says. "I can't tell you what to do but I encourage you to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Trayvon's death launched a modern civil rights movement that has forced America to more directly confront racism and the lasting effects of slavery, the growing list of Black men and women wrongly killed shows that, a full decade later, much work remains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gotten through the infancy of the movement but now it's time to build institutionally," said Melina Abdullah, co-founder of the Los Angeles chapter of Black Lives Matter, an organization born from Trayvon's death and his killer's acquittal. "It's time to make sure our tree takes root."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Black in America still comes at a great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night of February 26, 2012, is forever etched into Florida's history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staying with his father in the Central Florida city of Sanford, Trayvon went to grab snacks from 7-Eleven around 6:30 p.m. As he walked back to the home of his father's then-fiancée, a 28-year-old neighborhood watchman, George Zimmerman, thought the hoodied teen looked suspicious.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Zimmerman followed Trayvon -- against the recommendations of a 911 operator. A confrontation ensued and Zimmerman fatally shot Trayvon in the chest with a 9mm pistol.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Trayvon's death -- and Zimmerman's subsequent acquittal for second-degree murder in July 2013 -- reverberated from Miami-Dade, where he lived with his mother and attended Dr. Michael M. Krop Senior High, to the sports world and the White House. LeBron James and other athletes used their platforms to protest. Then-President Barack Obama said that, if he had a son, he would have looked like Trayvon.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Zimmerman (1).JPGGeorge Zimmerman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Rep. Frederica Wilson, whose district includes the Miami Gardens home where Trayvon lived, compared the killing to one of America's arguably most infamous lynchings.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kind of reminiscent of Emmett Till," Wilson said, referring to the 14-year-old whose 1955 Mississippi murder made him a civil rights icon. "It had a lot to do with the audacity of Zimmerman and was a classic case of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wilsonU.S. Rep. Frederica Wilson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Activists like François Alexandre, who became involved in politics after he said police cracked his eye socket during the Miami Heat's 2013 championship celebration, draw a straight line from lynchings to the deadly 1979 beating of Arthur McDuffie at the hands of Metro-Dade police and the murder of Arbery.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can highlight Trayvon Martin and not remember it's connected and has everything to do with Emmett Till, you forget the past," said Alexandre, the CEO of Konscious Kontraktors, a community initiative focused on eliminating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"You only talk about Trayvon in a five-to-10-year span then next thing you know, Trayvon's forgotten about the same way Arthur McDuffie was forgotten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Fulton writes in "Trayvon: Ten Years Later," an essay published this month: "Being Black in America still comes at a great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so much working against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Tracy Martin lives with that risk every day, not just as Trayvon's father but as a Black man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is a constant reminder that Trayvon is not here with us, that he was taken away from us, wrongfully," Martin told the Miami Herald recently during an interview at Washington Park in Hollywood.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spoke, whistles and thumping shoulder pads could be heard in the background. Martin has coached football for years -- he even coached his "best friend" Trayvon, he says -- because of the many life lessons the game can teach, like never getting too high or too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about getting mental help over the loss of my son, it's about hitting that mental reset button as a Black man in America because there's so much working against us," Martin explained.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nearly 10 years since Trayvon Martin was killed. How has his death impacted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can be seen in a multitude of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Washington Post investigation of police shootings across America continues to find that Black people are killed by police at more than twice the rate of white people. EdBuild, a nonprofit that analyzed disparities in school funding, recently found that school districts in majority non-white communities annually receive more than $20 billion less than their white counterparts. And according to Harvard's T.H. Chan School of Public Health, Black Americans experience higher rates of diabetes, hypertension and heart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issues don't exist in silos, the same way Martin knows his son's death isn't an isolated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not just talking about Trayvon Martin," Martin said. "We're talking about countless and countless of young Black and brown boys and girls [who experienced] injustices that haven't been pulled to the forefront. If I gave up on fighting for Trayvon, I'm giving up everything. I'm giving up on the Black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tracy sybrinaSybrina Fulton, right, and Tracy Martin, mother and father of Trayvon Martin, meet with the press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Trayvon Martin Foundation emerged as a result. Headed by Martin and Fulton, the nonprofit does a bit of everything -- from funding the funerals of children lost to gun violence and hosting peace walks. The foundation's main mission centers around uplifting Trayvon's name for the purpose of spurring broader changes in the Black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trying to switch the narrative of how America views us as men and women," Martin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lot of people to convince'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in 1955, when Mamie Till-Mobley decided to hold an open-casket funeral for her son Emmett, she wanted the world to see that no one was safe from the horrors of racism.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months ago I had a nice apartment in Chicago. I had a good job. I had a son," Till-Mobley later said. "When something happened to the Negroes in the South, I said, 'That's their business, not mine.' Now I know how wrong I was. The murder of my son has shown me that what happens to any of us, anywhere in the world, had better be the business of us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work Fulton and Martin have done through the Trayvon Martin Foundation has been for a similar purpose: to inform people of the dangers of silence. The interviews, the speeches, the events -- everything they do always goes back to the fact that their son should still be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Trayvon "was cheated out of at least 50 years of life," Martin said. "Even though we didn't get the outcome we would've loved to get during the [Zimmerman] court proceedings, we weren't going to let the acquittal of the person who killed my son let that be the last of it or define who Trayvon 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Americans agreed. Dream Defenders, Black Lives Matter and countless organizations spawned after the courts ruled that Zimmerman acted in self-defense when he shot and killed an unarmed teenager. Racial justice activism entered the mainstream.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life was too short and not meant to be stolen and, at the same time, I'm so grateful for what his spirit offers to the world even though his body was stolen," said Abdullah, of Black Lives Matter Los Angeles. She explained that after Trayvon's death, Black Americans "recognized that we can't just resist in a world that someone else built on our backs. We have a sacred duty to finish the work of our most righteous ancestors."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slow America might seem to move, progress is still progress, says historian and Florida Memorial University Associate Provost Tameka Bradley Hobbs. Till's murder, she explained, was the watershed moment that led to the Civil Rights Acts of the 1960s. Similarly, Trayvon's death spurred the creation of Black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movement itself didn't become a global call to action until the 2020 murders of Floyd and Arbery. Then a counter push quickly emerged.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state of backlash doesn't surprise Bradley Hobbs. It's actually a staple of U.S. history, one that "This American Life" editor Emanuele Berry showcased with the following juxtapositions: Reconstruction led to Jim Crow laws; the Civil Rights Movement to the War on Drugs; Obama to Donald Trump; and, most recently, George Floyd to Critical Race Theory. This, Bradley Hobbs contends, is all "part of the unraveling of white supremacy."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Bradley Hobbs added: The Civil Rights Movement couldn't happen "without enough people realizing that what's happening is wrong." It has to be more than just Black people pushing for racial equity.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long game," she said. "We have a lot of people to convince."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Trayvon Martin is remembered as everyone's son, says UM professorUniversity of Miami journalism professor Tsitsi Wakhisi remembers Trayvon Martins as everyone's son, during an interview ten years after his death.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Lamont-Doherty Earth Observatory: A New Dataset Could Aid Climate Justice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2021 Friday 8:50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Columbia University's Lamont-Doherty Earth Observatory issued the following news on Aug. 19,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impacts of climate change strike hardest in socially and economically vulnerable communities; knowing this, researchers have constructed a variety of indices to try to identify populations most at risk. These datasets often rely on demographic data, but leave out important financial and real estate information that could help to identify communities where vulnerable groups could be pushed out by rising flood insurance rates or shifting real estate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dataset, created by researchers at Columbia University and published today in Environmental Justice, aims to fill in this gap. The Socio-Economic Physical Housing Eviction Risk (SEPHER) dataset integrates socio-economic information with risk from wildfires, drought, coastal and riverine flooding, and other hazards, plus financial information from real estate databases and ethnicity, race and gender data. The goal is to account for the financial vulnerability associated with the housing market. SEPHER covers the entire United States, and is freely available to other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provide a tool to everyone to explore issues at the crossroads of racial, social and climate justice," said lead author Marco Tedesco, a research professor at the Lamont Doherty Earth Observatory of Columbia University and an affiliate of Columbia's Data Science Institute. He is also an affiliate professor at the Institute of Economics at the Scuola Superiore Sant'Anna, Pisa. The project was funded by the Earth Institute at Columbia University and is part of an ongoing collaboration with the Columbia Business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primary intention is to enable users to assess the impact of climate-related hazards on the most vulnerable populations," added study co-author Carolynne Hultquist, a postdoctoral research scientist at Columbia's Center for International Earth Science Information Network (CIESIN) and Lamont-Doherty Earth Observatory. "We need to be able to identify those populations in order to ensure that they do not take on undue burdens from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studies focusing on the damages and financial consequences of climate change rely on commercial datasets that cost hundreds of thousands of dollars to purchase. Those costs can be a significant hurdle for many researchers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the SEPHER dataset combines data from many publicly available sources,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Social Vulnerability Index from the Centers for Disease Control and Prevention, which includes an array of socioeconomic data as well as information regarding disability and minority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FEMA's National Risk Index for Natural Hazards, which combines the likelihood and expected losses from natural hazards with social vulnerability factors and resilience capabilities;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Home Mortgage Disclosure Act data, including information about whether mortgage applications were approved or denied, property characteristics, and applicant demographics such as ethnicity, race, and gender;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Eviction data from the Eviction Lab at Princeton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Rental price trends for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a lot of work to put it together," said Tedesco. "But by crossing all this information, we can start asking questions like: How many African Americans or people belonging to underrepresented groups and socially vulnerable groups were denied mortgages in regions that were more or less exposed to climate hazards, compared to white people, and how has this changed along with the years? How do climate hazards play a role in the gentrification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 Study: Evidence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Miami-Dade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recent Managed Retreat conference hosted by the Columbia Climate School, Tedesco presented results that used SEPHER data to indicate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occurring in the community of Little River in Florida. The majority of the case study details will be available in a forthcoming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Traditionally, residents in Little River have been low income, disadvantaged people who couldn't afford to live along the coast. However, as flooding and hurricane risks increase, Little River, which is more sheltered from these events, is becoming a prime area for real estate speculation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changes are captured by the SEPHER dataset, which showed that rents have increased exponentially, as have evictions. And after the 2009 financial crisis, the percentage of loans denied to African Americans in Little River was 44% higher than loans denied to whites. In coastal areas, by comparison, these proportions didn't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SEPHER helped to show that Little River is undergoing big changes, said Tedesco. The test case study demonstrates the dataset's potential to identify other areas where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happening or could happen in the future, as well as to diagnose other relationships between housing and race, income, and climate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"Clearly, data itself does not solve the problem," the authors write in the paper, "but it's a first step, as one cannot truly understand where the worst inequities lie until the data are available and can be properly used or assessed."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Tedesco emphasized that while SEPHER can pinpoint areas for further investigation, the data need to be paired with local research and community engagement. He recently traveled to Little River and other communities in the Miami-Dade area to talk to citizens, small business owners, and community leaders, to learn how SEPHER could be adapted to suit their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emphasized the need for scientists and community leaders to work together on climate research, adaptation, and resilience. He expressed optimism that the newly formed Columbia Climate School represents a first step in this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that the Climate School will create this cohesion between academia and external partners such as government, industry, and community partners," said Tedesco, "so that we can start moving forward in a useful way and focus on crucial issues, especially those concerning climate and environmental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interested in accessing the dataset should reach out to Marco Tedesco.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Environmental Justice </w:t>
      </w:r>
      <w:hyperlink r:id="rId543" w:history="1">
        <w:r>
          <w:rPr>
            <w:rFonts w:ascii="arial" w:eastAsia="arial" w:hAnsi="arial" w:cs="arial"/>
            <w:i/>
            <w:color w:val="0077CC"/>
            <w:sz w:val="20"/>
            <w:u w:val="single"/>
            <w:shd w:val="clear" w:color="auto" w:fill="FFFFFF"/>
            <w:lang w:val="en-US" w:eastAsia="en-US" w:bidi="ar-SA"/>
          </w:rPr>
          <w:t>https://www.liebertpub.com/doi/10.1089/env.2021.0059</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Marie DeNoia Aronsohn, 845/365-8151, </w:t>
      </w:r>
      <w:hyperlink r:id="rId544" w:history="1">
        <w:r>
          <w:rPr>
            <w:rFonts w:ascii="arial" w:eastAsia="arial" w:hAnsi="arial" w:cs="arial"/>
            <w:i/>
            <w:color w:val="0077CC"/>
            <w:sz w:val="20"/>
            <w:u w:val="single"/>
            <w:shd w:val="clear" w:color="auto" w:fill="FFFFFF"/>
            <w:lang w:val="en-US" w:eastAsia="en-US" w:bidi="ar-SA"/>
          </w:rPr>
          <w:t>marieda@ldeo.columbia.edu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MSTRUCK-7577835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Channel 4 News - 6:50 PM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Channel 4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112.5pt;height:34.5pt">
            <v:imagedata r:id="rId5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Channel 4's flagship news programme: 55 minutes of in-depth news and current affairs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2"/>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there's a threat rolling in. Flooding... What was up to car doors... Parked cars stop in several inches of water... In Miami beach they're trying everything to outmanoeuvre the surging water - even raising the roads. In this neighbourhood where you see the chairs and tables and planters, down the steps as the original height of the street. The risk of flooding in Miami's waterfront neighbourhoods is pushing people towards higher ground - driving up rents in low-income communities further inland in a phenomenon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Zelalem Adefris advocates for Miamians who are being priced out of their homes. So now with sea level rise threatening the coastal areas the richer, whiter neighbourhoods, those inland neighbourhoods that are on higher elevation are being seen as more valuable and people are getting essentially pushed out due to new development there. In Little Haiti they're pushing back. The immigrant district sits on land at double the elevation of those wealthier neighbourhoods along the beach. Its residents are fighting to protect their community. This here is called the cultural centre, Little Haiti. Francois Alexandre is a community activist in Little Haiti. He says he's not against development, but it has to be inclusive. With the threat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what is the threat to the culture, not just the people but all of this. You racing it. Our community doesn't stand a chance, the culture and the dance you received here, all of that is in jeopardy because of the fact that now we have become more desirable. Schiller Sanon-Jules used to run his cafe in the heart of Little Haiti but he had to move when his rent more than doubled. After five years the owner wanted 4800 dollars for the rest and we used to pay 23. He says some have taken advantage of the generous offers to sell their property but many renters have suffered. A lot of businesses have closed. Because the owners decided to sit on their properties and wait for prices to go up and resell or whatever, so that hurt the community in a lot of ways. But back by the water, there is little sign of concern for the looming menace. Even as developers weigh the long term threat of climate change and look inland to Little Haiti, construction continues at the water's edge. Are people still buying houses on the beach? Will that ever change? Would you like to have this view every morning? That's never going to change. Developer Carlos Fausto Miranda acknowledges there is a growing awareness of the effects of climate change but he believes it's not the whole story. You cannot deny inland is becoming more attractive but is it because of climate change? I think it is because as a city we are urbanising. The issue of climate change and sea level rising is certainly in the consciousness. The good thing is that it is in the consciousness, money is being spent on this issue. But for those working with the city's most vulnerable that isn't happening fast enough. If nothing is done, what will happen to Miami in ten, 20 years? I think Miami will attempt to build its way out of the solution but one thing I would like to say as you can only build and rise thing so much. As Miami tries to keep its city above water, climate change is racing ahead, driving those with means to higher ground and displacing those without. Tonight's main news: Indonesia is facing a Covid crisis - with total deaths now officially exceeeding 100,000 - although epidemiologists believe the true figure could be two-and-a-half times that. One in eight infections in the world's fourth most populous country are now in people under the age of 18. More than 700 children, half of them under-fives, have died since May. Health experts blame poverty and malnutrition for the effect the delta variant is having on young people there. That's all we have time for this evening. We are back at six tomorrow night. Until then, that's Channel 4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House Infrastructure Subcommittee Issues Testimony From National Brownfields Coalition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2021 Thursday 10:17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House Transportation and Infrastructure Subcommittee on Water Resources and Environment issued the following testimony by Michael Goldstein, chair of the Public Policy, Redevelopment Incentives and Regulatory Partnerships Committee of the National Brownfields Coalition, involving a hybrid hearing on Dec. 8, 2021, entitled "Promoting Economic and Community Redevelopment and Environmental Justice in the Revitalization and Reuse of Contaminated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Goldstein is also the managing Partner of the Goldstein Environmental Law Firm, founder of the Goldstein Brownfields Foundation, a charter member and the first president of the Florida Brownfields Association, and ex-chairman of the Miami-Dade County Brownfields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name is Michael Goldstein. I'm the Managing Partner of The Goldstein Environmental Law Firm, a principal in the environmental redevelopment venture Goldstein Kite Environmental, founder of The Goldstein Brownfields Foundation, a charter member and the first president of the Florida Brownfields Association, former Chairman of the Miami-Dade County Brownfields Task Force, and Steering Committee Member the National Brownfields Coalition and Chair of its Public Policy, Redevelopment Incentives, and Regulatory Partnerships Committee. The National Brownfields Coalition is a non-partisan alliance of public interest organizations, academics, as well as public and private sector professionals who raise awareness about, as well as develop and advocate for policies and practices that support the remediation and redevelopment of, brownfields nationwide. The Coalition is jointly managed by Smart Growth America and the Center for Creative Land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singular privilege and honor to be here today providing testimony to the House Subcommittee on Water Resources and Environment on the key national policy issue "Promoting Economic and Community Redevelopment and Environmental Justice in the Revitalization and Reuse of Contaminated Properties." The National Brownfields Coalition thanks you for the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remarks today are presented in my capacity as a representative of the National Brownfields Coalition and informed by three decades of experience assisting businesses, local governments, and community stakeholders remediate, redevelop, and reuse contaminated sites. Much of this work - difficult, challenging work - occurs in communities of color disproportionately burdened by human health risk, financial disinvestment, failing infrastructure, inequitable access to medical facilities and fresh produce providers, and the crush of economic gentrification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letter sent to the nation's governors this past Thursday and referring to H.R. 3684, the bipartisan Infrastructure Investment and Jobs Act ("IIJA"), EPA Administrator Michael Regan stated, the "law's investment in water is nothing short of transformational." The National Brownfields Coalition concurs. And we are grateful for the $1.5 billion investment in US EPA's Brownfields Program over a five-year period beginning in 2022 as a result of that legislation. We believe that this money will be catalytic and the delivery vehicle for much of the remediation that occurs of the most impaired water resources in the most disproportionately impacted neighborhoods across the land - urban, suburban, and rural. EPA currently estimates every dollar it expends on brownfield revitalization leverages $20.13 in additional spending. Accordingly, Congress' commitment to Brownfields in the IIJA should inject $30,195,00,000.00 into the country's portfolio of impaired, underutilized properties. As impressive as this outcome is, our lived and professional experience tells us that the need in communities across the County is greater still. So we encourage an even higher level of investment in Brownfields funding at the community level through EPA's competitive grant process, by up to two-thirds, especially in so far as such grants can be targeted to accelerate restoration of drinking water and surface water resources for consumption, irrigation, and recreation.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Brownfields Coalition is broadly supportive of the Administration's Justice 40 initiative, which we believe will and should direct a windfall of federal resources to overburdened and marginalized communities. We encourage swift completion of the applicable regulations and commencement of funding at the earliest practical time. We also ask this Committee to focus the executive agencies under its oversight to place an emphasis on concentrating resources on impaired sites that drain economic opportunity from neighborhoods and acutely impair water resources and water infrastructure with lead, PFAS, and other contaminants of concern giving rising to cancer risk and developmental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over 15 years, the National Brownfields Coalition has advocated for reauthorization of the Brownfields Redevelopment Tax Incentive, which allows parties conducting voluntary cleanup on sites subject to redevelopment to deduct corresponding costs in the year they were incurred. Accordingly, we offer our unqualified support for HR 4427, the Brownfields Redevelopment Tax Incentive Reauthorization Act of 2021. This legislation, if history is a guide, will likely result in massive public investment in the remediation of water resources and enhancement of water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unique opportunity to utilize current and future increased investment in brownfield cleanup and reuse to expand training and funding opportunities in the new green economy for the unemployed and underemployed. We encourage the Committee to consider a major increase in resources for such environmental workforce training programs in future legislation, especially as such training can provide the thousands of new workers across the country who will be needed to improve the nation's water quality and water delivery infrastructure at impaired sites undergoing remediation, redevelopment and revitalization.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Brownfields Coalition strongly affirms that a cornerstone of creating equity for those living in environmentally overburdened and economically disinvested communities is access to affordable housing. Additional targeted funding for acquisition, remediation, and reuse of contaminated sites for affordable, workforce, and attainable housing should be among the highest of Congress' concerns as such development often involves remediation of water resources and enhancement of water infrastructure. To this end, this Committee should consideration of legislation that would accomplish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 the 4% and 9% Low Income Housing Tax Credit ("LIHTC") under Sec. 42 of the IRS Code to 6% and 12% for affordable housing built on brownfield sites requiring remediation of water resources and/or enhancement of water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provide for a Stepped Up Basis under Sec. 42 of the IRS Code of between 130% to 150% for affordable housing built on brownfield sites requiring remediation of water resources and/or enhancement of water infrastructure depending on their location outside of or within Difficult Development Area and Geographic Areas of Opportunity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enact a new, one-time LIHTC in the amount of 80% of cost of the land acquisition to develop affordable housing built on a brownfield site requiring remediation of water resources and/or enhancement of water infrastructure;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pass an enhanced tax incentive (e.g., a further stepped-up basis either to current cap with shorter hold time or up to 20% or 25% with same hold time) for redevelopment of brownfield sites for affordable housing in Opportunity Zones located in EJ communities requiring remediation of water resources and/or enhancement of water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Brownfields Coalition would like to see the U.S Army Corps of Engineers ("ACOE"), with its vast expertise and experience in civil works projects involving remediation, take a much more active role in the Federal Brownfields Partnership. This Committee should undertake an analysis of the technical and funding support that the ACOE can provide directly to developers and local governments in need of such assistance when tacking brownfield projects that will result in remediation of water resources and/or enhancement of water infrastructure. We also encourage the Committee to explore ways in which the ACOE can be directed to develop, with broad stakeholder input, a meaningful Brownfields Action Agenda, patterned on such long-range plans issued by US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Brownfields Coalition thanks the Committee for its consideration of these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URL: National Brownfields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MSTRUCK-7695178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 xml:space="preserve">We can reverse </w:t>
        </w:r>
      </w:hyperlink>
      <w:hyperlink r:id="rId566"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566" w:history="1">
        <w:r>
          <w:rPr>
            <w:rFonts w:ascii="arial" w:eastAsia="arial" w:hAnsi="arial" w:cs="arial"/>
            <w:b/>
            <w:bCs/>
            <w:i/>
            <w:color w:val="0077CC"/>
            <w:kern w:val="32"/>
            <w:sz w:val="28"/>
            <w:szCs w:val="32"/>
            <w:u w:val="single"/>
            <w:shd w:val="clear" w:color="auto" w:fill="FFFFFF"/>
            <w:lang w:val="en-US" w:eastAsia="en-US" w:bidi="ar-SA"/>
          </w:rPr>
          <w:t>, keeping long-time residents from being displaced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op_ed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Xavier L. Suarez</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term has arisen regarding climate change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and it is confusing, to put it mildly.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doubt that concerns over sea level rise are propelling a westward shift in new development in Miami-Dade County. When we're told that seashore properties will be subjected to an additional couple of feet of sea level, it is logical that inland properties will become more desirable. It's a simple matter of math: Seaside elevations are typically at 3 feet above sea level, whereas Little Haiti, Overtown and Little Havana lie at 7 feet to 10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perhaps, another reason for the pressure to move west is simply that we're running out of buildable land next to the ocean.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is not how to thwart market forces, but how to alleviate displacement of historic residents, including those who built historic neighborhoods in West Grove, Little Haiti, Overtown and Little Havana.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learn from what we're doing in the West Grove and Overtown: I call it "Reverse Gentrification," and it has the following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with the Southeast Overtown/Park West Community Redevelopment Agency, the most important factor to prevent displacement is to supply substantial economic incentives to existing residents and businesses. The funding mechanism of a community redevelopment agency is based on pledging future real estate taxes to borrow money for present capital projects. The Southeast Overtown/Park West CRA has been successful in that effort, producing bonds in excess of $100 million and redevelopment of similar magnitude. A lot of displacement happens when inner-city residents become disgusted with their neighborhood schools, parks and other amenities. What we have done in the West Grove is reverse those trends and pump government and private funds into after-school programs, beautification projects and affordable-housing initiatives that give people alternatives to cashing in on their increasingly valuable real estate. (For example, both elementary schools in the West Grove are now are Grade A schools for academic achievement.)Much of urban blight can be eliminated without displacing residents. In the West Grove, South Miami and Coral Gables, we have done that through funding mechanisms and non-governmental agencies such as Rebuilding Together and Habitat for Humanity, which tap into human capital and existing real estate so as to rehab rather than replace historic homes. More than 100 residential units, including four shotgun shacks and nine homes in the Lola B. Walker neighborhood, plus about 80 single-family homes in South Miami, have been renovated in this collaborative fashion.A lot of the success we have had in my district has been based on engaging organizations and property owners who are already there and empowered by their own investment. In the West Grove, we have been blessed with the entrepreneurial foresight of property owners like the Gibson Plaza ownership consortium and the owners of Grove United to Succeed (GUTS). We didn't have to invent the people or provide capital for their acquisition of property. They did that themselves and rode out years of neglect until government began to pay attention to them and provide gap financing and other governmental incentives.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Reverse gentrification is not easy.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not inevitable.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Enlightened government can use climate change to bring resources to bear in a way in which long-time residents not only are respected, but encouraged to stay and enjoy the comparative advantage of their geography.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Xavier L. Suarez represents District 7 on the Miami-Dade County Commission.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2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New Orleans is still facing a housing squeeze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Lens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2021 Thursday 6:06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Whetten</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35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09, 2021( The Lens: </w:t>
      </w:r>
      <w:hyperlink r:id="rId574" w:history="1">
        <w:r>
          <w:rPr>
            <w:rFonts w:ascii="arial" w:eastAsia="arial" w:hAnsi="arial" w:cs="arial"/>
            <w:i/>
            <w:color w:val="0077CC"/>
            <w:sz w:val="20"/>
            <w:u w:val="single"/>
            <w:shd w:val="clear" w:color="auto" w:fill="FFFFFF"/>
            <w:lang w:val="en-US" w:eastAsia="en-US" w:bidi="ar-SA"/>
          </w:rPr>
          <w:t>https://thelensnola.org</w:t>
        </w:r>
      </w:hyperlink>
      <w:r>
        <w:rPr>
          <w:rFonts w:ascii="arial" w:eastAsia="arial" w:hAnsi="arial" w:cs="arial"/>
          <w:color w:val="000000"/>
          <w:sz w:val="20"/>
          <w:lang w:val="en-US" w:eastAsia="en-US" w:bidi="ar-SA"/>
        </w:rPr>
        <w:t xml:space="preserve"> Delivered by Newstex)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 secret that in New Orleans, low-income renters are being squeezed out. New development simply hasn't kept up with the need for housing[1] that most working families can afford; and the Covid-19 pandemic has only made the problem worse. Federal rent relief provides crucial short-term aid to people facing eviction, but it doesn't fix the underlying issue: Housing in New Orleans is too expensive for too many families. The vast majority of the city's renters live in unsubsidized homes[2], which means there is no incentive to keep them affordable. Without action, they are vulnerable to the powerful forces threatening affordability in the city: gentrification, climate change, and zoning. We must take steps to address all three now!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aftermath of Hurricane Katrina, inadequacies and delays in recovery aid left many who have lower-incomes and, in particular, Black New Orleanians[3]without the help to repair and rebuild their homes. Many had to abandon their properties or make the difficult decision to sell their homes to developers who repaired and flipped them, raising the selling prices dramatically in the process. This permanently eliminated housing options that were previously available to lower-income residents.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city and tourists started to come back, some owners realized the economic windfall that came with converting rental homes into short-term rentals. What was good for individual property owners, however, wreaked havoc on many New Orleans neighborhoods. Working-class communities located near the French Quarter and Central Business District that once had an ample supply of affordable rental homes have been on the front lines of this attack. Short-term rentals are restricting the housing supply and forcing many families to look elsewhere for affordable places to live.[4]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and City Council recognized this problem and have passed ordinances[5] that restrict the ability to turn homes into short-term rentals. There are licensing requirements and provisions allowing short term rentals when owners reside on the property. But these rules are inconsistently applied. Enforcing the current codes is a necessary first step to preserving affordable homes.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also playing a role. Stronger and more frequent storms batter the Gulf Coast each year, and residents are fleeing the hardest-hit areas. Since Katrina,neighborhoods on higher ground, traditionally home to working-class and Black New Orleanians,[6] have been the hottest properties on the market. Home prices in those neighborhoods are being driven up with no end in sight. High demand in lower-risk neighborhoods will be a reality for years to come.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preserve affordability in New Orleans, the city needs to prioritize local regulations that allow and provide incentives to produce housing types that meet the needs of a wide range of household incomes. New Orleans has always been home to many multi-family apartment buildings. But post-Katrina, downzoning decisions have all but forbidden their creation in certain neighborhoods — even where they had been allowed for decades.An analysis by Enterprise Community Partners and Tulane University[7]found that the 2015 changes to the city's Comprehensive Zoning Ordinance removed 1,500 acres of land across 13 neighborhoods from multifamily designation. To combat rising housing costs,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Orleans must re-embrace the diversity of housing types that has always been part of the city's residential fabric.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Fortunately, the City has made steps in the right direction. In 2019, Mayor LaToya Cantrell directed the City Planning Commission[8] to propose changes to the zoning code that would expand the building types available to house New Orleanians of all incomes. The City Council passed zoning changes that removed prohibitions on bringing 'established multifamily' properties back into commerce in downzoned areas; and it requires developers toset aside 10 percent of all units[9]for affordable housing in high-rent neighborhoods.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Future Planning Commission proposals, along with ballot measures to limit property tax increases and renew the Neighborhood Housing Improvement Fund[10], will offer solutions to preserve affordability. But these measures will only be successful with the will of the public. In the coming days, months and years, New Orleanians will have opportunities during City Council meetings and in the voting booth to use their voices and electoral power to create a more equitable city.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Losing affordability means New Orleans is at risk of losing the history, the culture and the people who have made it one of America's most unique cities. Now is the time to shore up the city's defenses to ensure that that loss does not happen.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Whetten is the vice president and Gulf Coast market leader for Enterprise Community Partners.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Opinion section is a community forum. Views expressed are not necessarily those of The Lens or its staff. To propose an idea for a column, contact Opinion Editor Amy Stelly </w:t>
      </w:r>
      <w:hyperlink r:id="rId575" w:history="1">
        <w:r>
          <w:rPr>
            <w:rFonts w:ascii="arial" w:eastAsia="arial" w:hAnsi="arial" w:cs="arial"/>
            <w:i/>
            <w:color w:val="0077CC"/>
            <w:sz w:val="20"/>
            <w:u w:val="single"/>
            <w:shd w:val="clear" w:color="auto" w:fill="FFFFFF"/>
            <w:lang w:val="en-US" w:eastAsia="en-US" w:bidi="ar-SA"/>
          </w:rPr>
          <w:t>atastelly@thelensnola.org</w:t>
        </w:r>
      </w:hyperlink>
      <w:r>
        <w:rPr>
          <w:rFonts w:ascii="arial" w:eastAsia="arial" w:hAnsi="arial" w:cs="arial"/>
          <w:color w:val="000000"/>
          <w:sz w:val="20"/>
          <w:lang w:val="en-US" w:eastAsia="en-US" w:bidi="ar-SA"/>
        </w:rPr>
        <w:t xml:space="preserve"> [11].;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576" w:history="1">
        <w:r>
          <w:rPr>
            <w:rFonts w:ascii="arial" w:eastAsia="arial" w:hAnsi="arial" w:cs="arial"/>
            <w:i/>
            <w:color w:val="0077CC"/>
            <w:sz w:val="20"/>
            <w:u w:val="single"/>
            <w:shd w:val="clear" w:color="auto" w:fill="FFFFFF"/>
            <w:lang w:val="en-US" w:eastAsia="en-US" w:bidi="ar-SA"/>
          </w:rPr>
          <w:t>https://www.nola.com/news/coronavirus/article_9360191a-04e2-11eb-9fe3-73cae9e482fb.html</w:t>
        </w:r>
      </w:hyperlink>
      <w:r>
        <w:rPr>
          <w:rFonts w:ascii="arial" w:eastAsia="arial" w:hAnsi="arial" w:cs="arial"/>
          <w:color w:val="000000"/>
          <w:sz w:val="20"/>
          <w:lang w:val="en-US" w:eastAsia="en-US" w:bidi="ar-SA"/>
        </w:rPr>
        <w:t xml:space="preserve"> [ 2]: </w:t>
      </w:r>
      <w:hyperlink r:id="rId577" w:history="1">
        <w:r>
          <w:rPr>
            <w:rFonts w:ascii="arial" w:eastAsia="arial" w:hAnsi="arial" w:cs="arial"/>
            <w:i/>
            <w:color w:val="0077CC"/>
            <w:sz w:val="20"/>
            <w:u w:val="single"/>
            <w:shd w:val="clear" w:color="auto" w:fill="FFFFFF"/>
            <w:lang w:val="en-US" w:eastAsia="en-US" w:bidi="ar-SA"/>
          </w:rPr>
          <w:t>https://reports.nlihc.org/gap</w:t>
        </w:r>
      </w:hyperlink>
      <w:r>
        <w:rPr>
          <w:rFonts w:ascii="arial" w:eastAsia="arial" w:hAnsi="arial" w:cs="arial"/>
          <w:color w:val="000000"/>
          <w:sz w:val="20"/>
          <w:lang w:val="en-US" w:eastAsia="en-US" w:bidi="ar-SA"/>
        </w:rPr>
        <w:t xml:space="preserve"> [ 3]: </w:t>
      </w:r>
      <w:hyperlink r:id="rId578" w:history="1">
        <w:r>
          <w:rPr>
            <w:rFonts w:ascii="arial" w:eastAsia="arial" w:hAnsi="arial" w:cs="arial"/>
            <w:i/>
            <w:color w:val="0077CC"/>
            <w:sz w:val="20"/>
            <w:u w:val="single"/>
            <w:shd w:val="clear" w:color="auto" w:fill="FFFFFF"/>
            <w:lang w:val="en-US" w:eastAsia="en-US" w:bidi="ar-SA"/>
          </w:rPr>
          <w:t>https://www.washingtonpost.com/outlook/katrina-battered-black-new-orleans-then-the-recovery-did-it-again/2020/08/27/193d2420-e7eb-11ea-bc79-834454439a44_story.html</w:t>
        </w:r>
      </w:hyperlink>
      <w:r>
        <w:rPr>
          <w:rFonts w:ascii="arial" w:eastAsia="arial" w:hAnsi="arial" w:cs="arial"/>
          <w:color w:val="000000"/>
          <w:sz w:val="20"/>
          <w:lang w:val="en-US" w:eastAsia="en-US" w:bidi="ar-SA"/>
        </w:rPr>
        <w:t xml:space="preserve"> [ 4]: </w:t>
      </w:r>
      <w:hyperlink r:id="rId579" w:history="1">
        <w:r>
          <w:rPr>
            <w:rFonts w:ascii="arial" w:eastAsia="arial" w:hAnsi="arial" w:cs="arial"/>
            <w:i/>
            <w:color w:val="0077CC"/>
            <w:sz w:val="20"/>
            <w:u w:val="single"/>
            <w:shd w:val="clear" w:color="auto" w:fill="FFFFFF"/>
            <w:lang w:val="en-US" w:eastAsia="en-US" w:bidi="ar-SA"/>
          </w:rPr>
          <w:t>https://www.theguardian.com/us-news/2019/mar/13/new-orleans-airbnb-treme-short-term-rentals</w:t>
        </w:r>
      </w:hyperlink>
      <w:r>
        <w:rPr>
          <w:rFonts w:ascii="arial" w:eastAsia="arial" w:hAnsi="arial" w:cs="arial"/>
          <w:color w:val="000000"/>
          <w:sz w:val="20"/>
          <w:lang w:val="en-US" w:eastAsia="en-US" w:bidi="ar-SA"/>
        </w:rPr>
        <w:t xml:space="preserve"> [ 5]: </w:t>
      </w:r>
      <w:hyperlink r:id="rId580" w:history="1">
        <w:r>
          <w:rPr>
            <w:rFonts w:ascii="arial" w:eastAsia="arial" w:hAnsi="arial" w:cs="arial"/>
            <w:i/>
            <w:color w:val="0077CC"/>
            <w:sz w:val="20"/>
            <w:u w:val="single"/>
            <w:shd w:val="clear" w:color="auto" w:fill="FFFFFF"/>
            <w:lang w:val="en-US" w:eastAsia="en-US" w:bidi="ar-SA"/>
          </w:rPr>
          <w:t>https://thelensnola.org/2019/08/08/short-term-rental-restrictions-fly-through-final-council-vote-advocates-partially-pleased/</w:t>
        </w:r>
      </w:hyperlink>
      <w:r>
        <w:rPr>
          <w:rFonts w:ascii="arial" w:eastAsia="arial" w:hAnsi="arial" w:cs="arial"/>
          <w:color w:val="000000"/>
          <w:sz w:val="20"/>
          <w:lang w:val="en-US" w:eastAsia="en-US" w:bidi="ar-SA"/>
        </w:rPr>
        <w:t xml:space="preserve"> [ 6]: </w:t>
      </w:r>
      <w:hyperlink r:id="rId581" w:history="1">
        <w:r>
          <w:rPr>
            <w:rFonts w:ascii="arial" w:eastAsia="arial" w:hAnsi="arial" w:cs="arial"/>
            <w:i/>
            <w:color w:val="0077CC"/>
            <w:sz w:val="20"/>
            <w:u w:val="single"/>
            <w:shd w:val="clear" w:color="auto" w:fill="FFFFFF"/>
            <w:lang w:val="en-US" w:eastAsia="en-US" w:bidi="ar-SA"/>
          </w:rPr>
          <w:t>https://www.cnn.com/interactive/2021/03/us/</w:t>
        </w:r>
      </w:hyperlink>
      <w:hyperlink r:id="rId581" w:history="1">
        <w:r>
          <w:rPr>
            <w:rFonts w:ascii="arial" w:eastAsia="arial" w:hAnsi="arial" w:cs="arial"/>
            <w:b/>
            <w:i/>
            <w:color w:val="0077CC"/>
            <w:sz w:val="20"/>
            <w:u w:val="single"/>
            <w:shd w:val="clear" w:color="auto" w:fill="FFFFFF"/>
            <w:lang w:val="en-US" w:eastAsia="en-US" w:bidi="ar-SA"/>
          </w:rPr>
          <w:t>climate-gentrification</w:t>
        </w:r>
      </w:hyperlink>
      <w:hyperlink r:id="rId581" w:history="1">
        <w:r>
          <w:rPr>
            <w:rFonts w:ascii="arial" w:eastAsia="arial" w:hAnsi="arial" w:cs="arial"/>
            <w:i/>
            <w:color w:val="0077CC"/>
            <w:sz w:val="20"/>
            <w:u w:val="single"/>
            <w:shd w:val="clear" w:color="auto" w:fill="FFFFFF"/>
            <w:lang w:val="en-US" w:eastAsia="en-US" w:bidi="ar-SA"/>
          </w:rPr>
          <w:t>-cnnphotos-invs/</w:t>
        </w:r>
      </w:hyperlink>
      <w:r>
        <w:rPr>
          <w:rFonts w:ascii="arial" w:eastAsia="arial" w:hAnsi="arial" w:cs="arial"/>
          <w:color w:val="000000"/>
          <w:sz w:val="20"/>
          <w:lang w:val="en-US" w:eastAsia="en-US" w:bidi="ar-SA"/>
        </w:rPr>
        <w:t xml:space="preserve"> [ 7]: </w:t>
      </w:r>
      <w:hyperlink r:id="rId582" w:history="1">
        <w:r>
          <w:rPr>
            <w:rFonts w:ascii="arial" w:eastAsia="arial" w:hAnsi="arial" w:cs="arial"/>
            <w:i/>
            <w:color w:val="0077CC"/>
            <w:sz w:val="20"/>
            <w:u w:val="single"/>
            <w:shd w:val="clear" w:color="auto" w:fill="FFFFFF"/>
            <w:lang w:val="en-US" w:eastAsia="en-US" w:bidi="ar-SA"/>
          </w:rPr>
          <w:t>https://storymaps.arcgis.com/stories/eda1c45da3154b1d9824f60d9111e8ea</w:t>
        </w:r>
      </w:hyperlink>
      <w:r>
        <w:rPr>
          <w:rFonts w:ascii="arial" w:eastAsia="arial" w:hAnsi="arial" w:cs="arial"/>
          <w:color w:val="000000"/>
          <w:sz w:val="20"/>
          <w:lang w:val="en-US" w:eastAsia="en-US" w:bidi="ar-SA"/>
        </w:rPr>
        <w:t xml:space="preserve"> [ 8]: </w:t>
      </w:r>
      <w:hyperlink r:id="rId583" w:history="1">
        <w:r>
          <w:rPr>
            <w:rFonts w:ascii="arial" w:eastAsia="arial" w:hAnsi="arial" w:cs="arial"/>
            <w:i/>
            <w:color w:val="0077CC"/>
            <w:sz w:val="20"/>
            <w:u w:val="single"/>
            <w:shd w:val="clear" w:color="auto" w:fill="FFFFFF"/>
            <w:lang w:val="en-US" w:eastAsia="en-US" w:bidi="ar-SA"/>
          </w:rPr>
          <w:t>https://www.nola.gov/city-planning/major-studies-and-projects/housing-opportunities-study/</w:t>
        </w:r>
      </w:hyperlink>
      <w:r>
        <w:rPr>
          <w:rFonts w:ascii="arial" w:eastAsia="arial" w:hAnsi="arial" w:cs="arial"/>
          <w:color w:val="000000"/>
          <w:sz w:val="20"/>
          <w:lang w:val="en-US" w:eastAsia="en-US" w:bidi="ar-SA"/>
        </w:rPr>
        <w:t xml:space="preserve"> [ 9]: </w:t>
      </w:r>
      <w:hyperlink r:id="rId584" w:history="1">
        <w:r>
          <w:rPr>
            <w:rFonts w:ascii="arial" w:eastAsia="arial" w:hAnsi="arial" w:cs="arial"/>
            <w:i/>
            <w:color w:val="0077CC"/>
            <w:sz w:val="20"/>
            <w:u w:val="single"/>
            <w:shd w:val="clear" w:color="auto" w:fill="FFFFFF"/>
            <w:lang w:val="en-US" w:eastAsia="en-US" w:bidi="ar-SA"/>
          </w:rPr>
          <w:t>https://www.nola.com/news/communities/article_0ce8a1fa-db73-11eb-a44e-a3df9d2fb600.html</w:t>
        </w:r>
      </w:hyperlink>
      <w:r>
        <w:rPr>
          <w:rFonts w:ascii="arial" w:eastAsia="arial" w:hAnsi="arial" w:cs="arial"/>
          <w:color w:val="000000"/>
          <w:sz w:val="20"/>
          <w:lang w:val="en-US" w:eastAsia="en-US" w:bidi="ar-SA"/>
        </w:rPr>
        <w:t xml:space="preserve"> [ 10]: </w:t>
      </w:r>
      <w:hyperlink r:id="rId585" w:history="1">
        <w:r>
          <w:rPr>
            <w:rFonts w:ascii="arial" w:eastAsia="arial" w:hAnsi="arial" w:cs="arial"/>
            <w:i/>
            <w:color w:val="0077CC"/>
            <w:sz w:val="20"/>
            <w:u w:val="single"/>
            <w:shd w:val="clear" w:color="auto" w:fill="FFFFFF"/>
            <w:lang w:val="en-US" w:eastAsia="en-US" w:bidi="ar-SA"/>
          </w:rPr>
          <w:t>https://thelensnola.org/2021/12/09/high-stakes-in-library-and-housing-tax-renewal-votes-on-saturday-proponents-say/</w:t>
        </w:r>
      </w:hyperlink>
      <w:r>
        <w:rPr>
          <w:rFonts w:ascii="arial" w:eastAsia="arial" w:hAnsi="arial" w:cs="arial"/>
          <w:color w:val="000000"/>
          <w:sz w:val="20"/>
          <w:lang w:val="en-US" w:eastAsia="en-US" w:bidi="ar-SA"/>
        </w:rPr>
        <w:t xml:space="preserve"> [ 11]: </w:t>
      </w:r>
      <w:hyperlink r:id="rId586" w:history="1">
        <w:r>
          <w:rPr>
            <w:rFonts w:ascii="arial" w:eastAsia="arial" w:hAnsi="arial" w:cs="arial"/>
            <w:i/>
            <w:color w:val="0077CC"/>
            <w:sz w:val="20"/>
            <w:u w:val="single"/>
            <w:shd w:val="clear" w:color="auto" w:fill="FFFFFF"/>
            <w:lang w:val="en-US" w:eastAsia="en-US" w:bidi="ar-SA"/>
          </w:rPr>
          <w:t>astelly@thelensnola.org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0" w:name="Bookmark_56"/>
      <w:bookmarkEnd w:id="110"/>
    </w:p>
    <w:p>
      <w:pPr>
        <w:rPr>
          <w:rFonts w:ascii="arial" w:eastAsia="arial" w:hAnsi="arial" w:cs="arial"/>
          <w:sz w:val="20"/>
          <w:lang w:val="en-US" w:eastAsia="en-US" w:bidi="ar-SA"/>
        </w:rPr>
      </w:pPr>
      <w:r>
        <w:pict>
          <v:shape id="_x0000_i1225"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Centering Social Equity in Climate Risk Analysis and ESG Reporting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23, 2021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26" type="#_x0000_t75" style="width:474.84pt;height:115pt">
            <v:imagedata r:id="rId59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2057 words</w:t>
      </w:r>
    </w:p>
    <w:p>
      <w:pPr>
        <w:keepNext/>
        <w:spacing w:before="240" w:after="0" w:line="340" w:lineRule="atLeast"/>
        <w:ind w:left="0" w:right="0" w:firstLine="0"/>
        <w:jc w:val="left"/>
        <w:rPr>
          <w:rFonts w:ascii="arial" w:eastAsia="arial" w:hAnsi="arial" w:cs="arial"/>
          <w:sz w:val="20"/>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27" style="position:absolute;z-index:25171456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95"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96"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News release by WSP Northampton, MA | July 23, 2021 02:16 PM Eastern Daylight Time</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-figcaption</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largely owing to the growth of actionable data that measures climate and environmental risk and opportunities — the"E" in Environmental, Social, and Governance (ESG). However, there is little captured about"S," which means that these climate-informed decisions can be made without considering social impacts. The lack of clear, measurable data to identify and assess social considerations like justice, equity, diversity, and inclusion can lead to unintended consequences, maladaptation, and divestments from underserved communities, making communities even more vulnerable than they are today.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article, we present a more robust definition of social impact, identify the considerations necessary for understanding social impact, and present a method to quantify the potential social impact of climate-informed investment decisions.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Existing quantification of"S" in GRESB Real Estate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GRESB Real Estate framework does integrate social as part of its assessment. For standing investments, where the performance component encompasses 70 percent of the total score, 11 percent of the component's score is dedicated to the"S." In the framework, social is defined as:"indicators related to the entity's relationship with and impact on its stakeholders and direct social impact of its activities."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questions in the GRESB Real Estate assessment are mostly geared towards building tenants, not community stakeholders. As such, social risk factors center on issues such as tenants' decisions to leave a particular area, limited labor supply should people choose to leave, and certain markets are becoming 'less attractive' due to climate change. Data that accounts for social impact in real estate is not currently abundant and leaves many investors without sufficient information to make informed and equitable decisions.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impact is significant in real estate. The population's vulnerability and resilience largely determine the impacts of climate change on communities. Real estate investors and companies have a critical role in bolstering municipal resilience through investment in areas exposed to climate hazards. Conversely, investors and companies may exacerbate vulnerability by redlining certain communities (reducing the city's ability to finance adaptation measures) or even by driving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Enhanced social impact data is essential to help real estate investors understand existing social vulnerabilities and the potential for their decisions to exacerbate these vulnerabilities and inequities further — or, more positively — to promote community or city-wide adaptive capacity and resilience.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Near-term opportunities to center"S"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Bridging this gap requires a revision of these frameworks to ensure that social risks to communities are factored into climate-informed investment decision-making. In the interim, here are actionable steps investors can take to benefit communities and provide far-reaching long-term sustainability to private investments :</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 community members early (through paid collaboration efforts) to understand historical and current social inequities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community members a voice in those business decisions that impact community adaptation and resilience and empower their place-based ideas.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each asset's broader community dependencies in physical risk and adaptive capacity assessments.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 a holistic, collaborative, and place-based approach to enhance resilience, investment returns, and social equity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Step 1: Redefine"S" to more effectively account for past, current and future social impacts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create collective resilience, real estate investors should not simply consider the needs of communities that have been marginalized by systemic oppression and subject to systemic inequities but intentionally center these communities' needs within the decisions made on climate action. Ultimately, there is no collective resilience without collaborating upon a future in which the most vulnerable communities are considered first and foremost.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made by institutions or asset managers, whether to mitigate climate risk via divestment from a community or to invest in community resilience, have societal implications. Even when investing in an area to improve the community in which a company operates, it's important to understand social data for a variety of time horizons (historical, current, and future).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Investing in resilience without this essential data and understanding past inequities can lead to unintended consequences such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forced migration, and abandonment. When municipalities and private companies invest in green and resilient infrastructure, for instance, the same patterns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can occur. Lower-income households can be priced out of neighborhoods that are becoming more resilient. </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 xml:space="preserve"> has already affected numerous cities in the United States, including Miami, Florida, and New Orleans, Louisiana, as lower-income communities of color are being priced out of high elevation areas less prone to flooding.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Understanding past injustices and assessing potential impacts of climate risks and adaptation actions to communities is essential; not doing so can further existing inequities. It can perpetuate investment decisions based on climate risk reduction for investors and companies yet exacerbate climate and social risks for the surrounding or dependent communities. This makes already at-risk and often underserved communities even more vulnerable to climate change and systemic social injustices.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lack of disclosure requirements perpetuates the low quality or absence of data on social equity, which allows a blind eye to be turned to social issues. Integrating social data into these decisions is imperative to understanding those impacts and planning the most equitable and economical way possible.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should businesses and communities care about equitable community adaptation?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Benefits that businesses bring to cities, such as jobs, tax revenue and services, are key incentives for cities to improve their adaptive capacity and overall resilience. And businesses are reliant on public infrastructure, labor, essential services, and environmental policies to support and guide their operations. The coordination between cities, businesses, and community members leads to better resilience citywide . All sectors benefit from a greater understanding of each other's climate change risks and adaptation actions, and companies can help reduce citywide risks by embedding local community-driven adaptation needs within their business operations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Step 2: Consider the interconnections of"E" and"S"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Real assets are essential resources for communities during emergencies. For example, in the wake of extreme weather events, hotels can serve as staging areas/command centers for emergency management and emergency shelters for those who have experienced housing damage and loss.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COVID-19 pandemic created similar needs, and commercial real estate was important in helping the broader community stay afloat.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Marriott and other hoteliers supported high-risk community members , primarily frontline healthcare workers and individuals without a permanent residence. The"Hospitality for Hope Initiative," organized by the American Hotel &amp; Lodging Association, allowed hotels to offer a needed resource while gaining occupants at a typically discounted rate during a time of economic instability. The financial, social, and reputational benefits of helping the broader community created real value.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real estate also played a role in COVID-19 vaccine distribution. Members of REALPAC, a Canadian real property leadership association, committed vacant real estate for vaccination or other medical services to reduce burdens on healthcare spaces.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positive, community-level outcomes are just the start. Assisting asset owners in transitioning from episodic support of community emergency needs to contribute to broader, ongoing community stewardship consistently is the goal.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in June of this year, Amazon opened its first Disaster Relief Hub in Atlanta, storing emergency supplies to quickly help frontline community partners respond to natural disasters across the south-eastern U.S., the Caribbean, and Central America. This launch is an example of a global company investing in a local hub that can serve multiple jurisdictions quickly, efficiently, and at a scale that isn't possible for these jurisdictions to respond individually.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cities are investing in Resilience Hubs to serve as safe, welcoming community centers that provide essential resources and community support during times of crisis. Before investments like these are made in local communities, community members must play an active role in these decisions early in the process to design and implement them based on the community's needs.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physical risk assessment performed during climate scenario analysis considers each property's broader community, the interrelationship between the community's resilience or vulnerability to climate risk — and the resilience or vulnerability of a particular property — becomes clearer.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often depends on its surrounding community for water, power, access, and essential services, and the property's vulnerability and resilience are linked with that of the community. Assessments of the community's risks, adaptive capacity, and resilience are integral to understanding an asset's overall vulnerability, adaptive capacity, and value at risk. Because climate scenario analysis is a fundamental aspect of any TCFD analysis, there is a great risk to any company not assessing these factors in the surrounding community.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Step 3: Quantify"S" as part of a holistic climate risk assessment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environmental and social equity factors leads to more effective and ethical decision-making, particularly from a climate risk perspective. Based on our research, it is evident that not including data on the risks that investors carry for the community and the opportunity investors have to improve the community in investment decision-making can inhibit mutually beneficial opportunities for resilience and risk reduction. Conversely, we found that investor engagement in communities exposed to climate change creates the opportunity to help build the economic and social strength needed to adapt to climate change.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resilient future — the only truly sustainable future — is an equitable future in which we prosper together.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 Bios: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WSP USA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Hannah Slodounik served as the lead author of this article from the WSP USA Sustainability, Energy and Climate Change (SECC) practice. She is a Senior Sustainability Consultant within SECC and has nearly ten years of experience working to implement sustainability strategy across organizations and using sustainability assessment frameworks, including GRESB. She holds a Graduate Certificate in Sustainability from Wake Forest University, a BS in Environmental Science from the University of Redlands, and is a member of the American Society of Adaptation Professionals (ASAP) and Women in Climate Tech. Corporate climate resilience practitioners Emily Wasley, Practice Leader, and Dr. Susan Kemball-Cook, Senior Project Director of SECC, were contributing authors.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Climate Service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Tory Grieves  served as the lead author of this article from The Climate Service. She is the VP of Analytics for The Climate Service (TCS), where she utilizes her technical expertise in both environmental science and business to guide TCS' approach to assessing the climate risk of real assets and financial instruments. Grieves holds MBA and Master of Environmental Management (MEM) degrees from Yale University and graduated with a BA in Environmental Studies from Hamilton College. Additional contributors from TCS were Devyn Parks, Technical Account Manager; Lauren Rosenfeld, VP of People &amp; Social Responsibility; Katherine Taylor, Senior Climate Risk Analyst; and Allie Thompson, Project Lead.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article was written by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View additional multimedia and more ESG storytelling from WSP on 3blmedia.comMENAFN25072021005728012573ID1102504635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w:t>
        </w:r>
      </w:hyperlink>
      <w:hyperlink r:id="rId603"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in #Florida #ActOnClimate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Newstex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Coyote Gulch(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 1:08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29, 2018( Coyote Gulch: </w:t>
      </w:r>
      <w:hyperlink r:id="rId604" w:history="1">
        <w:r>
          <w:rPr>
            <w:rFonts w:ascii="arial" w:eastAsia="arial" w:hAnsi="arial" w:cs="arial"/>
            <w:i/>
            <w:color w:val="0077CC"/>
            <w:sz w:val="20"/>
            <w:u w:val="single"/>
            <w:shd w:val="clear" w:color="auto" w:fill="FFFFFF"/>
            <w:lang w:val="en-US" w:eastAsia="en-US" w:bidi="ar-SA"/>
          </w:rPr>
          <w:t>http://coyotegulch.net/Delivered</w:t>
        </w:r>
      </w:hyperlink>
      <w:r>
        <w:rPr>
          <w:rFonts w:ascii="arial" w:eastAsia="arial" w:hAnsi="arial" w:cs="arial"/>
          <w:color w:val="000000"/>
          <w:sz w:val="20"/>
          <w:lang w:val="en-US" w:eastAsia="en-US" w:bidi="ar-SA"/>
        </w:rPr>
        <w:t xml:space="preserve"> by Newstex)             </w:t>
      </w:r>
      <w:hyperlink r:id="rId605" w:history="1">
        <w:r>
          <w:rPr>
            <w:rFonts w:ascii="arial" w:eastAsia="arial" w:hAnsi="arial" w:cs="arial"/>
            <w:i/>
            <w:color w:val="0077CC"/>
            <w:sz w:val="20"/>
            <w:u w:val="single"/>
            <w:shd w:val="clear" w:color="auto" w:fill="FFFFFF"/>
            <w:lang w:val="en-US" w:eastAsia="en-US" w:bidi="ar-SA"/>
          </w:rPr>
          <w:t>https://coyotegulch.files.wordpress.com/2018/08/floridasealevelscenariosweissandoverpeck.pngSea</w:t>
        </w:r>
      </w:hyperlink>
      <w:r>
        <w:rPr>
          <w:rFonts w:ascii="arial" w:eastAsia="arial" w:hAnsi="arial" w:cs="arial"/>
          <w:color w:val="000000"/>
          <w:sz w:val="20"/>
          <w:lang w:val="en-US" w:eastAsia="en-US" w:bidi="ar-SA"/>
        </w:rPr>
        <w:t xml:space="preserve"> level rise projections of 1 m, 3 m, and 6 m for Florida. From Oetting and others (2010). Observed impacts from sea level rise include shoreline erosion, intrusion of salt water into surface and ground freshwater resources, and habitat flooding/loss (Williams and others 2003, Ross and others 2009, Seavey and others 2011). These impacts are compounded with the high frequency of coastal storms and hurricanes in Florida (Frazier and others 2010). Comparisons of Florida coastal flooding across a variety of storm categories reveals that flooding is much greater when sea levels riseFrom[1] CNBC (Diane Olick): A new Harvard study claims climate change is altering home values both on the coast and inland, coining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'Higher elevation properties are essentially worth more now, and increasingly will be worth more in the future,' according to Harvard's Jesse Keenan. Universities, climate research groups, and the National Oceanic and Atmospheric Administration have made dire predictions of sea-level rise in Miami.A modern glass home sits on the edge of the water in Miami Beach. The ground-level master suite has a soaking tub that looks out to the ocean, and the bedroom's glass doors allow the owner to roll out of the sheets and onto the yacht. It is listed for sale at $25 million. Another Miami home sits on a garbage-strewn street in Little Haiti, about five miles inland. Its owner can walk out the front door and see a dead chicken in the street. It is listed for sale at $559,000, but some experts claim it is a better investment than $25 million mansion. The mansion, while highly desirable and exquisitely appointed, is paradise at a price, because rising tides and increasingly extreme storms may already be lowering its value. On the other hand, the home in Little Haiti, which sits on high ground with little risk of flooding, is appreciating at a fast clip. It has nearly doubled in value in just the past two years, according to Zillow The study tracked the values of more than 100,000 single-family homes across Miami going back 45 years 'What we found is that the higher elevation properties are essentially worth more now, and increasingly will be worth more in the future,' Keenan said. 'Populations, including speculative real estate investment will densify in these high elevation areas.' Universities, climate research groups and the National Oceanic and Atmospheric Administration have made dire predictions about sea-level rise in Miami   the ocean overtaking vast swaths of real estate over the coming decades. So-called 'nuisance' flooding, when king tides come in on sunny days, is already common in some neighborhoods. [ 1]: </w:t>
      </w:r>
      <w:hyperlink r:id="rId606" w:history="1">
        <w:r>
          <w:rPr>
            <w:rFonts w:ascii="arial" w:eastAsia="arial" w:hAnsi="arial" w:cs="arial"/>
            <w:i/>
            <w:color w:val="0077CC"/>
            <w:sz w:val="20"/>
            <w:u w:val="single"/>
            <w:shd w:val="clear" w:color="auto" w:fill="FFFFFF"/>
            <w:lang w:val="en-US" w:eastAsia="en-US" w:bidi="ar-SA"/>
          </w:rPr>
          <w:t>https://www.cnbc.com/2018/08/29/</w:t>
        </w:r>
      </w:hyperlink>
      <w:hyperlink r:id="rId606" w:history="1">
        <w:r>
          <w:rPr>
            <w:rFonts w:ascii="arial" w:eastAsia="arial" w:hAnsi="arial" w:cs="arial"/>
            <w:b/>
            <w:i/>
            <w:color w:val="0077CC"/>
            <w:sz w:val="20"/>
            <w:u w:val="single"/>
            <w:shd w:val="clear" w:color="auto" w:fill="FFFFFF"/>
            <w:lang w:val="en-US" w:eastAsia="en-US" w:bidi="ar-SA"/>
          </w:rPr>
          <w:t>climate-gentrification</w:t>
        </w:r>
      </w:hyperlink>
      <w:hyperlink r:id="rId606" w:history="1">
        <w:r>
          <w:rPr>
            <w:rFonts w:ascii="arial" w:eastAsia="arial" w:hAnsi="arial" w:cs="arial"/>
            <w:i/>
            <w:color w:val="0077CC"/>
            <w:sz w:val="20"/>
            <w:u w:val="single"/>
            <w:shd w:val="clear" w:color="auto" w:fill="FFFFFF"/>
            <w:lang w:val="en-US" w:eastAsia="en-US" w:bidi="ar-SA"/>
          </w:rPr>
          <w:t>-is-changing-miami-real-estate-values.html</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4" w:name="Bookmark_58"/>
      <w:bookmarkEnd w:id="114"/>
    </w:p>
    <w:p>
      <w:pPr>
        <w:rPr>
          <w:rFonts w:ascii="arial" w:eastAsia="arial" w:hAnsi="arial" w:cs="arial"/>
          <w:sz w:val="20"/>
          <w:lang w:val="en-US" w:eastAsia="en-US" w:bidi="ar-SA"/>
        </w:rPr>
      </w:pPr>
      <w:r>
        <w:pict>
          <v:shape id="_x0000_i1232"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Centering Social Equity in Climate Risk Analysis and ESG Reporting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25, 2021 Sunday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33" type="#_x0000_t75" style="width:474.84pt;height:115pt">
            <v:imagedata r:id="rId59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2057 words</w:t>
      </w:r>
    </w:p>
    <w:p>
      <w:pPr>
        <w:keepNext/>
        <w:spacing w:before="240" w:after="0" w:line="340" w:lineRule="atLeast"/>
        <w:ind w:left="0" w:right="0" w:firstLine="0"/>
        <w:jc w:val="left"/>
        <w:rPr>
          <w:rFonts w:ascii="arial" w:eastAsia="arial" w:hAnsi="arial" w:cs="arial"/>
          <w:sz w:val="20"/>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4" style="position:absolute;z-index:2517166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1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96"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News release by WSP Northampton, MA | July 23, 2021 02:16 PM Eastern Daylight Time</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-figcaption</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largely owing to the growth of actionable data that measures climate and environmental risk and opportunities — the"E" in Environmental, Social, and Governance (ESG). However, there is little captured about"S," which means that these climate-informed decisions can be made without considering social impacts. The lack of clear, measurable data to identify and assess social considerations like justice, equity, diversity, and inclusion can lead to unintended consequences, maladaptation, and divestments from underserved communities, making communities even more vulnerable than they are today.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article, we present a more robust definition of social impact, identify the considerations necessary for understanding social impact, and present a method to quantify the potential social impact of climate-informed investment decisions.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Existing quantification of"S" in GRESB Real Estate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GRESB Real Estate framework does integrate social as part of its assessment. For standing investments, where the performance component encompasses 70 percent of the total score, 11 percent of the component's score is dedicated to the"S." In the framework, social is defined as:"indicators related to the entity's relationship with and impact on its stakeholders and direct social impact of its activities."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questions in the GRESB Real Estate assessment are mostly geared towards building tenants, not community stakeholders. As such, social risk factors center on issues such as tenants' decisions to leave a particular area, limited labor supply should people choose to leave, and certain markets are becoming 'less attractive' due to climate change. Data that accounts for social impact in real estate is not currently abundant and leaves many investors without sufficient information to make informed and equitable decisions.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impact is significant in real estate. The population's vulnerability and resilience largely determine the impacts of climate change on communities. Real estate investors and companies have a critical role in bolstering municipal resilience through investment in areas exposed to climate hazards. Conversely, investors and companies may exacerbate vulnerability by redlining certain communities (reducing the city's ability to finance adaptation measures) or even by driving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Enhanced social impact data is essential to help real estate investors understand existing social vulnerabilities and the potential for their decisions to exacerbate these vulnerabilities and inequities further — or, more positively — to promote community or city-wide adaptive capacity and resilience.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Near-term opportunities to center"S"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Bridging this gap requires a revision of these frameworks to ensure that social risks to communities are factored into climate-informed investment decision-making. In the interim, here are actionable steps investors can take to benefit communities and provide far-reaching long-term sustainability to private investments :</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 community members early (through paid collaboration efforts) to understand historical and current social inequities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community members a voice in those business decisions that impact community adaptation and resilience and empower their place-based ideas.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each asset's broader community dependencies in physical risk and adaptive capacity assessments.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 a holistic, collaborative, and place-based approach to enhance resilience, investment returns, and social equity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Step 1: Redefine"S" to more effectively account for past, current and future social impacts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create collective resilience, real estate investors should not simply consider the needs of communities that have been marginalized by systemic oppression and subject to systemic inequities but intentionally center these communities' needs within the decisions made on climate action. Ultimately, there is no collective resilience without collaborating upon a future in which the most vulnerable communities are considered first and foremost.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made by institutions or asset managers, whether to mitigate climate risk via divestment from a community or to invest in community resilience, have societal implications. Even when investing in an area to improve the community in which a company operates, it's important to understand social data for a variety of time horizons (historical, current, and future).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Investing in resilience without this essential data and understanding past inequities can lead to unintended consequences such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forced migration, and abandonment. When municipalities and private companies invest in green and resilient infrastructure, for instance, the same patterns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can occur. Lower-income households can be priced out of neighborhoods that are becoming more resilient. </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 xml:space="preserve"> has already affected numerous cities in the United States, including Miami, Florida, and New Orleans, Louisiana, as lower-income communities of color are being priced out of high elevation areas less prone to flooding.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Understanding past injustices and assessing potential impacts of climate risks and adaptation actions to communities is essential; not doing so can further existing inequities. It can perpetuate investment decisions based on climate risk reduction for investors and companies yet exacerbate climate and social risks for the surrounding or dependent communities. This makes already at-risk and often underserved communities even more vulnerable to climate change and systemic social injustices.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lack of disclosure requirements perpetuates the low quality or absence of data on social equity, which allows a blind eye to be turned to social issues. Integrating social data into these decisions is imperative to understanding those impacts and planning the most equitable and economical way possible.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should businesses and communities care about equitable community adaptation?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Benefits that businesses bring to cities, such as jobs, tax revenue and services, are key incentives for cities to improve their adaptive capacity and overall resilience. And businesses are reliant on public infrastructure, labor, essential services, and environmental policies to support and guide their operations. The coordination between cities, businesses, and community members leads to better resilience citywide . All sectors benefit from a greater understanding of each other's climate change risks and adaptation actions, and companies can help reduce citywide risks by embedding local community-driven adaptation needs within their business operations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Step 2: Consider the interconnections of"E" and"S"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Real assets are essential resources for communities during emergencies. For example, in the wake of extreme weather events, hotels can serve as staging areas/command centers for emergency management and emergency shelters for those who have experienced housing damage and loss.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COVID-19 pandemic created similar needs, and commercial real estate was important in helping the broader community stay afloat.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Marriott and other hoteliers supported high-risk community members , primarily frontline healthcare workers and individuals without a permanent residence. The"Hospitality for Hope Initiative," organized by the American Hotel &amp; Lodging Association, allowed hotels to offer a needed resource while gaining occupants at a typically discounted rate during a time of economic instability. The financial, social, and reputational benefits of helping the broader community created real value.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real estate also played a role in COVID-19 vaccine distribution. Members of REALPAC, a Canadian real property leadership association, committed vacant real estate for vaccination or other medical services to reduce burdens on healthcare spaces.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positive, community-level outcomes are just the start. Assisting asset owners in transitioning from episodic support of community emergency needs to contribute to broader, ongoing community stewardship consistently is the goal.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in June of this year, Amazon opened its first Disaster Relief Hub in Atlanta, storing emergency supplies to quickly help frontline community partners respond to natural disasters across the south-eastern U.S., the Caribbean, and Central America. This launch is an example of a global company investing in a local hub that can serve multiple jurisdictions quickly, efficiently, and at a scale that isn't possible for these jurisdictions to respond individually.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cities are investing in Resilience Hubs to serve as safe, welcoming community centers that provide essential resources and community support during times of crisis. Before investments like these are made in local communities, community members must play an active role in these decisions early in the process to design and implement them based on the community's needs.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physical risk assessment performed during climate scenario analysis considers each property's broader community, the interrelationship between the community's resilience or vulnerability to climate risk — and the resilience or vulnerability of a particular property — becomes clearer.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often depends on its surrounding community for water, power, access, and essential services, and the property's vulnerability and resilience are linked with that of the community. Assessments of the community's risks, adaptive capacity, and resilience are integral to understanding an asset's overall vulnerability, adaptive capacity, and value at risk. Because climate scenario analysis is a fundamental aspect of any TCFD analysis, there is a great risk to any company not assessing these factors in the surrounding community.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Step 3: Quantify"S" as part of a holistic climate risk assessment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environmental and social equity factors leads to more effective and ethical decision-making, particularly from a climate risk perspective. Based on our research, it is evident that not including data on the risks that investors carry for the community and the opportunity investors have to improve the community in investment decision-making can inhibit mutually beneficial opportunities for resilience and risk reduction. Conversely, we found that investor engagement in communities exposed to climate change creates the opportunity to help build the economic and social strength needed to adapt to climate change.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resilient future — the only truly sustainable future — is an equitable future in which we prosper together.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 Bios: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WSP USA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Hannah Slodounik served as the lead author of this article from the WSP USA Sustainability, Energy and Climate Change (SECC) practice. She is a Senior Sustainability Consultant within SECC and has nearly ten years of experience working to implement sustainability strategy across organizations and using sustainability assessment frameworks, including GRESB. She holds a Graduate Certificate in Sustainability from Wake Forest University, a BS in Environmental Science from the University of Redlands, and is a member of the American Society of Adaptation Professionals (ASAP) and Women in Climate Tech. Corporate climate resilience practitioners Emily Wasley, Practice Leader, and Dr. Susan Kemball-Cook, Senior Project Director of SECC, were contributing authors.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Climate Service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Tory Grieves  served as the lead author of this article from The Climate Service. She is the VP of Analytics for The Climate Service (TCS), where she utilizes her technical expertise in both environmental science and business to guide TCS' approach to assessing the climate risk of real assets and financial instruments. Grieves holds MBA and Master of Environmental Management (MEM) degrees from Yale University and graduated with a BA in Environmental Studies from Hamilton College. Additional contributors from TCS were Devyn Parks, Technical Account Manager; Lauren Rosenfeld, VP of People &amp; Social Responsibility; Katherine Taylor, Senior Climate Risk Analyst; and Allie Thompson, Project Lead.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article was written by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View additional multimedia and more ESG storytelling from WSP on 3blmedia.comMENAFN25072021005728012573ID1102504635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6" w:name="Bookmark_59"/>
      <w:bookmarkEnd w:id="116"/>
    </w:p>
    <w:p>
      <w:pPr>
        <w:rPr>
          <w:rFonts w:ascii="arial" w:eastAsia="arial" w:hAnsi="arial" w:cs="arial"/>
          <w:sz w:val="20"/>
          <w:lang w:val="en-US" w:eastAsia="en-US" w:bidi="ar-SA"/>
        </w:rPr>
      </w:pPr>
      <w:r>
        <w:pict>
          <v:shape id="_x0000_i1236"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Centering Social Equity in Climate Risk Analysis and ESG Reporting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News Direct</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23, 2021 Friday 6:16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News Direct Corp.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37" type="#_x0000_t75" style="width:0;height:0"/>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2126 words</w:t>
      </w:r>
    </w:p>
    <w:p>
      <w:pPr>
        <w:keepNext/>
        <w:spacing w:before="240" w:after="0" w:line="340" w:lineRule="atLeast"/>
        <w:ind w:left="0" w:right="0" w:firstLine="0"/>
        <w:jc w:val="left"/>
        <w:rPr>
          <w:rFonts w:ascii="arial" w:eastAsia="arial" w:hAnsi="arial" w:cs="arial"/>
          <w:sz w:val="20"/>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8" style="position:absolute;z-index:2517176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--News Direct--</w:t>
      </w:r>
    </w:p>
    <w:p>
      <w:pPr>
        <w:keepNext w:val="0"/>
        <w:spacing w:before="240" w:after="0" w:line="260" w:lineRule="atLeast"/>
        <w:ind w:left="0" w:right="0" w:firstLine="0"/>
        <w:jc w:val="both"/>
        <w:rPr>
          <w:rFonts w:ascii="arial" w:eastAsia="arial" w:hAnsi="arial" w:cs="arial"/>
          <w:sz w:val="20"/>
          <w:lang w:val="en-US" w:eastAsia="en-US" w:bidi="ar-SA"/>
        </w:rPr>
      </w:pPr>
      <w:hyperlink r:id="rId622"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 much to celebrate in the advancement of climate-informed investment decisions.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largely owing to the growth of actionable data that measures climate and environmental risk and opportunities — the “E” in Environmental, Social, and Governance (ESG). However, there is little captured about “S,” which means that these climate-informed decisions can be made without considering social impacts. The lack of clear, measurable data to identify and assess social considerations like justice, equity, diversity, and inclusion can lead to unintended consequences, maladaptation, and divestments from underserved communities, making</w:t>
      </w:r>
      <w:hyperlink r:id="rId623" w:history="1">
        <w:r>
          <w:rPr>
            <w:rFonts w:ascii="arial" w:eastAsia="arial" w:hAnsi="arial" w:cs="arial"/>
            <w:i/>
            <w:color w:val="0077CC"/>
            <w:sz w:val="20"/>
            <w:u w:val="single"/>
            <w:shd w:val="clear" w:color="auto" w:fill="FFFFFF"/>
            <w:lang w:val="en-US" w:eastAsia="en-US" w:bidi="ar-SA"/>
          </w:rPr>
          <w:t> communities even more vulnerable</w:t>
        </w:r>
      </w:hyperlink>
      <w:r>
        <w:rPr>
          <w:rFonts w:ascii="arial" w:eastAsia="arial" w:hAnsi="arial" w:cs="arial"/>
          <w:color w:val="000000"/>
          <w:sz w:val="20"/>
          <w:lang w:val="en-US" w:eastAsia="en-US" w:bidi="ar-SA"/>
        </w:rPr>
        <w:t> than they are today.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article, we present a more robust definition of social impact, identify the considerations necessary for understanding social impact, and present a method to quantify the potential social impact of climate-informed investment decisions.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Existing quantification of “S” in GRESB Real Estate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GRESB Real Estate framework does integrate social as part of its assessment. For standing investments, where the performance component encompasses 70 percent of the total score, 11 percent of the component’s score is dedicated to the “S.” In the framework, social is defined as: “indicators related to the entity’s relationship with and impact on its stakeholders and direct social impact of its activities.”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questions in the GRESB Real Estate assessment are mostly geared towards building tenants, not community stakeholders. As such, social risk factors center on issues such as tenants’ decisions to leave a particular area, limited labor supply should people choose to leave, and certain markets are becoming ‘less attractive’ due to climate change. Data that accounts for social impact in real estate is not currently abundant and leaves many investors without sufficient information to make informed and equitable decisions.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impact is significant in real estate. The </w:t>
      </w:r>
      <w:hyperlink r:id="rId624" w:history="1">
        <w:r>
          <w:rPr>
            <w:rFonts w:ascii="arial" w:eastAsia="arial" w:hAnsi="arial" w:cs="arial"/>
            <w:i/>
            <w:color w:val="0077CC"/>
            <w:sz w:val="20"/>
            <w:u w:val="single"/>
            <w:shd w:val="clear" w:color="auto" w:fill="FFFFFF"/>
            <w:lang w:val="en-US" w:eastAsia="en-US" w:bidi="ar-SA"/>
          </w:rPr>
          <w:t>population’s vulnerability and resilience</w:t>
        </w:r>
      </w:hyperlink>
      <w:r>
        <w:rPr>
          <w:rFonts w:ascii="arial" w:eastAsia="arial" w:hAnsi="arial" w:cs="arial"/>
          <w:color w:val="000000"/>
          <w:sz w:val="20"/>
          <w:lang w:val="en-US" w:eastAsia="en-US" w:bidi="ar-SA"/>
        </w:rPr>
        <w:t> largely determine the impacts of climate change on communities. Real estate investors and companies have a critical role in bolstering municipal resilience through investment in areas exposed to climate hazards. Conversely, investors and companies may exacerbate vulnerability by redlining certain communities (reducing the city’s ability to finance adaptation measures) or even by driving </w:t>
      </w:r>
      <w:hyperlink r:id="rId625" w:history="1">
        <w:r>
          <w:rPr>
            <w:rFonts w:ascii="arial" w:eastAsia="arial" w:hAnsi="arial" w:cs="arial"/>
            <w:b/>
            <w:i/>
            <w:color w:val="0077CC"/>
            <w:sz w:val="20"/>
            <w:u w:val="single"/>
            <w:shd w:val="clear" w:color="auto" w:fill="FFFFFF"/>
            <w:lang w:val="en-US" w:eastAsia="en-US" w:bidi="ar-SA"/>
          </w:rPr>
          <w:t>climate gentrification</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Enhanced social impact data is essential to help real estate investors understand existing social vulnerabilities and the potential for their decisions to exacerbate these vulnerabilities and inequities further — or, more positively — to promote community or city-wide adaptive capacity and resilience.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Near-term opportunities to center “S”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Bridging this gap requires a revision of these frameworks to ensure that social risks to communities are factored into climate-informed investment decision-making. In the interim, here are actionable steps investors can take to benefit communities and provide far-reaching long-term </w:t>
      </w:r>
      <w:hyperlink r:id="rId626" w:history="1">
        <w:r>
          <w:rPr>
            <w:rFonts w:ascii="arial" w:eastAsia="arial" w:hAnsi="arial" w:cs="arial"/>
            <w:i/>
            <w:color w:val="0077CC"/>
            <w:sz w:val="20"/>
            <w:u w:val="single"/>
            <w:shd w:val="clear" w:color="auto" w:fill="FFFFFF"/>
            <w:lang w:val="en-US" w:eastAsia="en-US" w:bidi="ar-SA"/>
          </w:rPr>
          <w:t>sustainability to private investments</w:t>
        </w:r>
      </w:hyperlink>
      <w:r>
        <w:rPr>
          <w:rFonts w:ascii="arial" w:eastAsia="arial" w:hAnsi="arial" w:cs="arial"/>
          <w:color w:val="000000"/>
          <w:sz w:val="20"/>
          <w:lang w:val="en-US" w:eastAsia="en-US" w:bidi="ar-SA"/>
        </w:rPr>
        <w:t>:</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 community members early (through paid collaboration efforts) to understand historical and current social inequities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community members a voice in those business decisions that impact community adaptation and resilience and empower their place-based ideas.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each asset’s broader community dependencies in physical risk and adaptive capacity assessments.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 a holistic, collaborative, and place-based approach to enhance resilience, investment returns, and social equity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survive this next phase of our human existence, we will need to restructure our social and economic systems to develop collective resilience.” – Colette Pichon Battle, Esq., Executive Director of The Gulf Coast Center for Law and Policy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(Pichon Battle, Colette. “An Offering from the Bayou”. All We Can Save: Truth, Courage, &amp; Solutions for the Climate Crisis, edited by Ayana Elizabeth Johnson and Katharine K. Wilkinson, One World, 2020.)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Step 1: Redefine “S” to more effectively account for past, current and future social impacts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create collective resilience, real estate investors should not simply consider the needs of communities that have been marginalized by systemic oppression and subject to systemic inequities but intentionally center these communities’ needs within the decisions made on climate action. Ultimately, there is no collective resilience without collaborating upon a future in which the most vulnerable communities are considered first and foremost.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made by institutions or asset managers, whether to mitigate climate risk via divestment from a community or to invest in community resilience, have societal implications. Even when investing in an area to improve the community in which a company operates, it’s important to understand social data for a variety of time horizons (historical, current, and future).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Investing in resilience without this essential data and understanding past inequities can lead to unintended consequences such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forced migration, and abandonment. When municipalities and private companies invest in green and resilient infrastructure, for instance, the same patterns of </w:t>
      </w:r>
      <w:hyperlink r:id="rId627" w:history="1">
        <w:r>
          <w:rPr>
            <w:rFonts w:ascii="arial" w:eastAsia="arial" w:hAnsi="arial" w:cs="arial"/>
            <w:b/>
            <w:i/>
            <w:color w:val="0077CC"/>
            <w:sz w:val="20"/>
            <w:u w:val="single"/>
            <w:shd w:val="clear" w:color="auto" w:fill="FFFFFF"/>
            <w:lang w:val="en-US" w:eastAsia="en-US" w:bidi="ar-SA"/>
          </w:rPr>
          <w:t>climate gentrification</w:t>
        </w:r>
      </w:hyperlink>
      <w:r>
        <w:rPr>
          <w:rFonts w:ascii="arial" w:eastAsia="arial" w:hAnsi="arial" w:cs="arial"/>
          <w:color w:val="000000"/>
          <w:sz w:val="20"/>
          <w:lang w:val="en-US" w:eastAsia="en-US" w:bidi="ar-SA"/>
        </w:rPr>
        <w:t xml:space="preserve"> can occur. Lower-income households can be priced out of neighborhoods that are becoming more resilient. </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 xml:space="preserve"> has already affected numerous cities in the United States, including Miami, Florida, and New Orleans, Louisiana, as lower-income communities of color are being </w:t>
      </w:r>
      <w:hyperlink r:id="rId628" w:history="1">
        <w:r>
          <w:rPr>
            <w:rFonts w:ascii="arial" w:eastAsia="arial" w:hAnsi="arial" w:cs="arial"/>
            <w:i/>
            <w:color w:val="0077CC"/>
            <w:sz w:val="20"/>
            <w:u w:val="single"/>
            <w:shd w:val="clear" w:color="auto" w:fill="FFFFFF"/>
            <w:lang w:val="en-US" w:eastAsia="en-US" w:bidi="ar-SA"/>
          </w:rPr>
          <w:t>priced out</w:t>
        </w:r>
      </w:hyperlink>
      <w:r>
        <w:rPr>
          <w:rFonts w:ascii="arial" w:eastAsia="arial" w:hAnsi="arial" w:cs="arial"/>
          <w:color w:val="000000"/>
          <w:sz w:val="20"/>
          <w:lang w:val="en-US" w:eastAsia="en-US" w:bidi="ar-SA"/>
        </w:rPr>
        <w:t> of high elevation areas less prone to flooding.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Understanding past injustices and assessing potential impacts of climate risks and adaptation actions to communities is essential; not doing so can further existing inequities. It can perpetuate investment decisions based on climate risk reduction for investors and companies yet exacerbate climate and social risks for the surrounding or dependent communities. This makes already at-risk and often underserved communities even more vulnerable to climate change and systemic social injustices.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lack of disclosure requirements perpetuates the low quality or absence of data on social equity, which allows a blind eye to be turned to social issues. Integrating social data into these decisions is imperative to understanding those impacts and planning the most equitable and economical way possible.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should businesses and communities care about equitable community adaptation?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Benefits that businesses bring to cities, such as jobs, tax revenue and services, are key incentives for cities to improve their adaptive capacity and overall resilience. And businesses are reliant on public infrastructure, labor, essential services, and environmental policies to support and guide their operations. The coordination between cities, businesses, and community members leads to </w:t>
      </w:r>
      <w:hyperlink r:id="rId629" w:history="1">
        <w:r>
          <w:rPr>
            <w:rFonts w:ascii="arial" w:eastAsia="arial" w:hAnsi="arial" w:cs="arial"/>
            <w:i/>
            <w:color w:val="0077CC"/>
            <w:sz w:val="20"/>
            <w:u w:val="single"/>
            <w:shd w:val="clear" w:color="auto" w:fill="FFFFFF"/>
            <w:lang w:val="en-US" w:eastAsia="en-US" w:bidi="ar-SA"/>
          </w:rPr>
          <w:t>better resilience citywide</w:t>
        </w:r>
      </w:hyperlink>
      <w:r>
        <w:rPr>
          <w:rFonts w:ascii="arial" w:eastAsia="arial" w:hAnsi="arial" w:cs="arial"/>
          <w:color w:val="000000"/>
          <w:sz w:val="20"/>
          <w:lang w:val="en-US" w:eastAsia="en-US" w:bidi="ar-SA"/>
        </w:rPr>
        <w:t>. All sectors benefit from a greater understanding of each other’s climate change risks and adaptation actions, and companies can help reduce citywide risks by embedding local community-driven adaptation needs within their business operations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Step 2: Consider the interconnections of “E” and “S”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Real assets are essential resources for communities during emergencies. For example, in the wake of extreme weather events, hotels can serve as staging areas/command centers for emergency management and emergency shelters for those who have experienced housing damage and loss.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COVID-19 pandemic created similar needs, and commercial real estate was important in helping the broader community stay afloat.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Marriott and other hoteliers</w:t>
      </w:r>
      <w:hyperlink r:id="rId630" w:history="1">
        <w:r>
          <w:rPr>
            <w:rFonts w:ascii="arial" w:eastAsia="arial" w:hAnsi="arial" w:cs="arial"/>
            <w:i/>
            <w:color w:val="0077CC"/>
            <w:sz w:val="20"/>
            <w:u w:val="single"/>
            <w:shd w:val="clear" w:color="auto" w:fill="FFFFFF"/>
            <w:lang w:val="en-US" w:eastAsia="en-US" w:bidi="ar-SA"/>
          </w:rPr>
          <w:t> supported high-risk community members</w:t>
        </w:r>
      </w:hyperlink>
      <w:r>
        <w:rPr>
          <w:rFonts w:ascii="arial" w:eastAsia="arial" w:hAnsi="arial" w:cs="arial"/>
          <w:color w:val="000000"/>
          <w:sz w:val="20"/>
          <w:lang w:val="en-US" w:eastAsia="en-US" w:bidi="ar-SA"/>
        </w:rPr>
        <w:t>, primarily frontline healthcare workers and individuals without a permanent residence. The “Hospitality for Hope Initiative,” organized by the American Hotel &amp; Lodging Association, allowed hotels to offer a needed resource while gaining occupants at a typically discounted rate during a time of economic instability. The financial, social, and reputational benefits of helping the broader community created real value.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real estate also played a role in COVID-19 vaccine distribution. Members of REALPAC, a Canadian real property leadership association,</w:t>
      </w:r>
      <w:hyperlink r:id="rId631" w:history="1">
        <w:r>
          <w:rPr>
            <w:rFonts w:ascii="arial" w:eastAsia="arial" w:hAnsi="arial" w:cs="arial"/>
            <w:i/>
            <w:color w:val="0077CC"/>
            <w:sz w:val="20"/>
            <w:u w:val="single"/>
            <w:shd w:val="clear" w:color="auto" w:fill="FFFFFF"/>
            <w:lang w:val="en-US" w:eastAsia="en-US" w:bidi="ar-SA"/>
          </w:rPr>
          <w:t> committed vacant real estate for vaccination</w:t>
        </w:r>
      </w:hyperlink>
      <w:r>
        <w:rPr>
          <w:rFonts w:ascii="arial" w:eastAsia="arial" w:hAnsi="arial" w:cs="arial"/>
          <w:color w:val="000000"/>
          <w:sz w:val="20"/>
          <w:lang w:val="en-US" w:eastAsia="en-US" w:bidi="ar-SA"/>
        </w:rPr>
        <w:t> or other medical services to reduce burdens on healthcare spaces.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positive, community-level outcomes are just the start. Assisting asset owners in transitioning from episodic support of community emergency needs to contribute to broader, ongoing community stewardship consistently is the goal.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in June of this year, Amazon opened its first </w:t>
      </w:r>
      <w:hyperlink r:id="rId632" w:history="1">
        <w:r>
          <w:rPr>
            <w:rFonts w:ascii="arial" w:eastAsia="arial" w:hAnsi="arial" w:cs="arial"/>
            <w:i/>
            <w:color w:val="0077CC"/>
            <w:sz w:val="20"/>
            <w:u w:val="single"/>
            <w:shd w:val="clear" w:color="auto" w:fill="FFFFFF"/>
            <w:lang w:val="en-US" w:eastAsia="en-US" w:bidi="ar-SA"/>
          </w:rPr>
          <w:t>Disaster Relief Hub</w:t>
        </w:r>
      </w:hyperlink>
      <w:r>
        <w:rPr>
          <w:rFonts w:ascii="arial" w:eastAsia="arial" w:hAnsi="arial" w:cs="arial"/>
          <w:color w:val="000000"/>
          <w:sz w:val="20"/>
          <w:lang w:val="en-US" w:eastAsia="en-US" w:bidi="ar-SA"/>
        </w:rPr>
        <w:t> in Atlanta, storing emergency supplies to quickly help frontline community partners respond to natural disasters across the south-eastern U.S., the Caribbean, and Central America. This launch is an example of a global company investing in a local hub that can serve multiple jurisdictions quickly, efficiently, and at a scale that isn’t possible for these jurisdictions to respond individually.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cities are investing in </w:t>
      </w:r>
      <w:hyperlink r:id="rId633" w:history="1">
        <w:r>
          <w:rPr>
            <w:rFonts w:ascii="arial" w:eastAsia="arial" w:hAnsi="arial" w:cs="arial"/>
            <w:i/>
            <w:color w:val="0077CC"/>
            <w:sz w:val="20"/>
            <w:u w:val="single"/>
            <w:shd w:val="clear" w:color="auto" w:fill="FFFFFF"/>
            <w:lang w:val="en-US" w:eastAsia="en-US" w:bidi="ar-SA"/>
          </w:rPr>
          <w:t>Resilience Hubs</w:t>
        </w:r>
      </w:hyperlink>
      <w:r>
        <w:rPr>
          <w:rFonts w:ascii="arial" w:eastAsia="arial" w:hAnsi="arial" w:cs="arial"/>
          <w:color w:val="000000"/>
          <w:sz w:val="20"/>
          <w:lang w:val="en-US" w:eastAsia="en-US" w:bidi="ar-SA"/>
        </w:rPr>
        <w:t> to serve as safe, welcoming community centers that provide essential resources and community support during times of crisis. Before investments like these are made in local communities, community members must play an active role in these decisions early in the process to design and implement them based on the community’s needs.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physical risk assessment performed during </w:t>
      </w:r>
      <w:hyperlink r:id="rId634" w:history="1">
        <w:r>
          <w:rPr>
            <w:rFonts w:ascii="arial" w:eastAsia="arial" w:hAnsi="arial" w:cs="arial"/>
            <w:i/>
            <w:color w:val="0077CC"/>
            <w:sz w:val="20"/>
            <w:u w:val="single"/>
            <w:shd w:val="clear" w:color="auto" w:fill="FFFFFF"/>
            <w:lang w:val="en-US" w:eastAsia="en-US" w:bidi="ar-SA"/>
          </w:rPr>
          <w:t>climate scenario analysis</w:t>
        </w:r>
      </w:hyperlink>
      <w:r>
        <w:rPr>
          <w:rFonts w:ascii="arial" w:eastAsia="arial" w:hAnsi="arial" w:cs="arial"/>
          <w:color w:val="000000"/>
          <w:sz w:val="20"/>
          <w:lang w:val="en-US" w:eastAsia="en-US" w:bidi="ar-SA"/>
        </w:rPr>
        <w:t> considers each property’s broader community, the interrelationship between the community’s resilience or vulnerability to climate risk — and the resilience or vulnerability of a particular property — becomes clearer.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often depends on its surrounding community for water, power, access, and essential services, and the property’s vulnerability and resilience are linked with that of the community. Assessments of the community’s risks, adaptive capacity, and resilience are integral to understanding an asset’s overall vulnerability, adaptive capacity, and value at risk. Because climate scenario analysis is a fundamental aspect of any TCFD analysis, there is a great risk to any company not assessing these factors in the surrounding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Step 3: Quantify “S” as part of a holistic climate risk assessment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environmental and social equity factors leads to more effective and ethical decision-making, particularly from a climate risk perspective. Based on our research, it is evident that not including data on the risks that investors carry for the community and the opportunity investors have to improve the community in investment decision-making can inhibit mutually beneficial opportunities for resilience and risk reduction. Conversely, we found that investor engagement in communities exposed to climate change creates the opportunity to help build the economic and social strength needed to adapt to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resilient future — the only truly sustainable future — is an equitable future in which we prosper together.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Author Bios: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WSP USA </w:t>
      </w:r>
    </w:p>
    <w:p>
      <w:pPr>
        <w:keepNext w:val="0"/>
        <w:spacing w:before="240" w:after="0" w:line="260" w:lineRule="atLeast"/>
        <w:ind w:left="0" w:right="0" w:firstLine="0"/>
        <w:jc w:val="both"/>
        <w:rPr>
          <w:rFonts w:ascii="arial" w:eastAsia="arial" w:hAnsi="arial" w:cs="arial"/>
          <w:sz w:val="20"/>
          <w:lang w:val="en-US" w:eastAsia="en-US" w:bidi="ar-SA"/>
        </w:rPr>
      </w:pPr>
      <w:hyperlink r:id="rId635" w:history="1">
        <w:r>
          <w:rPr>
            <w:rFonts w:ascii="arial" w:eastAsia="arial" w:hAnsi="arial" w:cs="arial"/>
            <w:i/>
            <w:color w:val="0077CC"/>
            <w:sz w:val="20"/>
            <w:u w:val="single"/>
            <w:shd w:val="clear" w:color="auto" w:fill="FFFFFF"/>
            <w:lang w:val="en-US" w:eastAsia="en-US" w:bidi="ar-SA"/>
          </w:rPr>
          <w:t>Hannah Slodounik</w:t>
        </w:r>
      </w:hyperlink>
      <w:r>
        <w:rPr>
          <w:rFonts w:ascii="arial" w:eastAsia="arial" w:hAnsi="arial" w:cs="arial"/>
          <w:color w:val="000000"/>
          <w:sz w:val="20"/>
          <w:lang w:val="en-US" w:eastAsia="en-US" w:bidi="ar-SA"/>
        </w:rPr>
        <w:t> served as the lead author of this article from the WSP USA Sustainability, Energy and Climate Change (SECC) practice. She is a Senior Sustainability Consultant within SECC and has nearly ten years of experience working to implement sustainability strategy across organizations and using sustainability assessment frameworks, including GRESB. She holds a Graduate Certificate in Sustainability from Wake Forest University, a BS in Environmental Science from the University of Redlands, and is a member of the American Society of Adaptation Professionals (ASAP) and Women in Climate Tech. Corporate climate resilience practitioners Emily Wasley, Practice Leader, and Dr. Susan Kemball-Cook, Senior Project Director of SECC, were contributing authors.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Climate Service</w:t>
      </w:r>
    </w:p>
    <w:p>
      <w:pPr>
        <w:keepNext w:val="0"/>
        <w:spacing w:before="240" w:after="0" w:line="260" w:lineRule="atLeast"/>
        <w:ind w:left="0" w:right="0" w:firstLine="0"/>
        <w:jc w:val="both"/>
        <w:rPr>
          <w:rFonts w:ascii="arial" w:eastAsia="arial" w:hAnsi="arial" w:cs="arial"/>
          <w:sz w:val="20"/>
          <w:lang w:val="en-US" w:eastAsia="en-US" w:bidi="ar-SA"/>
        </w:rPr>
      </w:pPr>
      <w:hyperlink r:id="rId636" w:history="1">
        <w:r>
          <w:rPr>
            <w:rFonts w:ascii="arial" w:eastAsia="arial" w:hAnsi="arial" w:cs="arial"/>
            <w:i/>
            <w:color w:val="0077CC"/>
            <w:sz w:val="20"/>
            <w:u w:val="single"/>
            <w:shd w:val="clear" w:color="auto" w:fill="FFFFFF"/>
            <w:lang w:val="en-US" w:eastAsia="en-US" w:bidi="ar-SA"/>
          </w:rPr>
          <w:t>Tory Grieves </w:t>
        </w:r>
      </w:hyperlink>
      <w:r>
        <w:rPr>
          <w:rFonts w:ascii="arial" w:eastAsia="arial" w:hAnsi="arial" w:cs="arial"/>
          <w:color w:val="000000"/>
          <w:sz w:val="20"/>
          <w:lang w:val="en-US" w:eastAsia="en-US" w:bidi="ar-SA"/>
        </w:rPr>
        <w:t>served as the lead author of this article from The Climate Service. She is the VP of Analytics for The Climate Service (TCS), where she utilizes her technical expertise in both environmental science and business to guide TCS’ approach to assessing the climate risk of real assets and financial instruments. Grieves holds MBA and Master of Environmental Management (MEM) degrees from Yale University and graduated with a BA in Environmental Studies from Hamilton College. Additional contributors from TCS were Devyn Parks, Technical Account Manager; Lauren Rosenfeld, VP of People &amp; Social Responsibility; Katherine Taylor, Senior Climate Risk Analyst; and Allie Thompson, Project Lead.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This article was written by </w:t>
      </w:r>
    </w:p>
    <w:p>
      <w:pPr>
        <w:keepNext w:val="0"/>
        <w:spacing w:before="240" w:after="0" w:line="260" w:lineRule="atLeast"/>
        <w:ind w:left="0" w:right="0" w:firstLine="0"/>
        <w:jc w:val="both"/>
        <w:rPr>
          <w:rFonts w:ascii="arial" w:eastAsia="arial" w:hAnsi="arial" w:cs="arial"/>
          <w:sz w:val="20"/>
          <w:lang w:val="en-US" w:eastAsia="en-US" w:bidi="ar-SA"/>
        </w:rPr>
      </w:pPr>
      <w:hyperlink r:id="rId637" w:history="1">
        <w:r>
          <w:rPr>
            <w:rFonts w:ascii="arial" w:eastAsia="arial" w:hAnsi="arial" w:cs="arial"/>
            <w:i/>
            <w:color w:val="0077CC"/>
            <w:sz w:val="20"/>
            <w:u w:val="single"/>
            <w:shd w:val="clear" w:color="auto" w:fill="FFFFFF"/>
            <w:lang w:val="en-US" w:eastAsia="en-US" w:bidi="ar-SA"/>
          </w:rPr>
          <w:t>View additional multimedia and more ESG storytelling from WSP on 3blmedia.com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9"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4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U.S. infrastructure bill aims to cool heat inequity 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Post (f/k/a The Financial Post)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National Post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CRIME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New program aims to mitigate 'heat islands' in low-income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Greening efforts often leave out most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Baltimore's poor would reap benefits from 'smart surfaces' push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David Sherfinski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Aug 19 (Thomson Reuters Foundation) - When Rev. William H. Lamar IV used to preach in Florida, he would take his predominantly Black congregation outside to publicly display the church's connection to the community - until it became a health risk because of worsening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better to stay inside and be a little less hot than to go outside and be blazing and have no cover," recalled Lamar, now pastor of the Metropolitan African Methodist Episcopal Church in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contrasted with Lamar's tours of "wealthier, whiter" neighborhoods where he found people jogging beneath the shade of lush trees and frequenting parks and other green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infrastructure continues to create these inequities that give more to the wealthy ... and continue to extract in life and treasure from other communities," he told the Thomson Reuters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$1.2-trillion, 2,702-page infrastructure bill moving through the U.S. Congress - which was passed by the Senate last week - aims to help redress such imbalances.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contains a new "Healthy Streets" program geared toward communities that are frequently left behind in efforts to mitigate so-called "urban heat islands," where concrete-heavy city landscapes push up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legislation allows states and local governments to apply for grants of up to $15 million to deploy "cool" and porous pavements, which reflect heat and facilitate water runoff, and boost the tree canopy in disadvantaged areas, among other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good beginning, but it's nowhere near everything we need," Lamar said, expressing hope that the "federal largesse" could help spur more action by local governments.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have been underway for some time in cities to reduce the effects of rising heat fueled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California, new buildings must comply with strict "cool" or reflective roof requirements, while San Francisco demands that most set aside part of their roof space for solar panels or "green" features like vegetation and gardens - which can also help buildings in other cities meet energy efficiency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famously started painting some of its streets white years ago in a bid to reflect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neighborhoods that get upgrades to boost their resilience to a hotter climate can end up crowding out the poor as their popularity rises - a process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while many beneficiaries already live in higher-income areas insulated from the worst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18% of the tree canopy in Los Angeles is concentrated in four neighborhoods - the tony Pacific Palisades and Brentwood areas, along with Shadow Hills and Los Feliz - that are home to less than 1% of the city's population, according to CAPA Strategies, a data analytics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all too frequently a community is supposedly "improved" only to see speculators swoop in and drive up rents and property values, said Anthony Rogers-Wright with the nonprofit New York Lawyers for the Public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people are either forced to move because they can't afford new property taxes or they can't afford the rents anymore," he said. "The road to bad policy is paved with good intentions."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PROMOTING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"Healthy Streets" program in the infrastructure bill aims to avoid this by requiring applicants to specify how the projects will benefit disadvantaged and low-income communities, where at least 30% of residents live below the poverty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governments that are awarded the funds can also use them to conduct "equity" assessments by mapping tree canopy gaps, flood-prone locations, heat island hot-spots, and the extent to which those risks overlap with lower-income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overcome many generations of structural inequality, including racial inequality ... through investing in lower-income areas and moving from dark, impervious surfaces to reflective surfaces," said Greg Kats, founder and CEO of the Smart Surfaces Coalition, which advocates for such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Maryland would see a significant return on investment with a citywide plan involving cool roofs, solar panel installations, reflective pavements and more trees, according to a report Kats' group released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$5-million investment in Madison-Eastend, a lower-income neighborhood of east Baltimore, would generate a higher than 11-to-1 return through effects like job creation, it projected.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Smart surface policies would reduce peak summer temperatures there by an average of 8.3 degrees Fahrenheit, compared to a 4.3F reduction overall in central city areas, the report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residents also stood to reap a greater share of the resulting health benefits from lower air pollution, energy savings on less air conditioning and new jobs,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City Councilman Mark Conway said the report showed that broad adoption of smart surfaces would help "redress longstanding environmental injustice."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ECONOMICS SPEAK LOUDER?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program presents an opportunity to take small steps forward amid broader calls from environmental justice advocates for at least $1 trillion in annual federal spending to combat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potential panacea moment if we do it correctly and intentionally," said Rogers-Wright, environmental justice director for the New York lawyers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make sure that these improvements are done with the buy-in of the community,"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funding for studies to work out where to steer new projects, given the expense of major retrofits, would be welcome, said Saleem Chapman, chief resilience officer for the city of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working on a pilot to coat streets with coolants in a bid to tackle what can amount to a 22F peak temperature difference between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going to be really hard to scale these projects - we've spent two years and we're probably going to do maybe a mile of actual roadway," said Chapman.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 Lamar said advocates would need to push the case for more smart surfaces - and tailor their pitches to focus on the expected cost savings and financial gains if necessary.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"History bears this out - that America is more moved by economics than it is by justice," he said. (Reporting by David Sherfinski. Editing by Megan Rowling. Please credit the Thomson Reuters Foundation, the charitable arm of Thomson Reuters, that covers the lives of people around the world who struggle to live freely or fairly. Visit </w:t>
      </w:r>
      <w:hyperlink r:id="rId645" w:history="1">
        <w:r>
          <w:rPr>
            <w:rFonts w:ascii="arial" w:eastAsia="arial" w:hAnsi="arial" w:cs="arial"/>
            <w:i/>
            <w:color w:val="0077CC"/>
            <w:sz w:val="20"/>
            <w:u w:val="single"/>
            <w:shd w:val="clear" w:color="auto" w:fill="FFFFFF"/>
            <w:lang w:val="en-US" w:eastAsia="en-US" w:bidi="ar-SA"/>
          </w:rPr>
          <w:t>http://news.trust.org</w:t>
        </w:r>
      </w:hyperlink>
      <w:r>
        <w:rPr>
          <w:rFonts w:ascii="arial" w:eastAsia="arial" w:hAnsi="arial" w:cs="arial"/>
          <w:color w:val="000000"/>
          <w:sz w:val="20"/>
          <w:lang w:val="en-US" w:eastAsia="en-US" w:bidi="ar-SA"/>
        </w:rPr>
        <w:t>)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4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U.S. infrastructure bill aims to cool heat inequity 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CRIME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New program aims to mitigate 'heat islands' in low-income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Greening efforts often leave out most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Baltimore's poor would reap benefits from 'smart surfaces' push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David Sherfinski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Aug 19 (Thomson Reuters Foundation) - When Rev. William H. Lamar IV used to preach in Florida, he would take his predominantly Black congregation outside to publicly display the church's connection to the community - until it became a health risk because of worsening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better to stay inside and be a little less hot than to go outside and be blazing and have no cover," recalled Lamar, now pastor of the Metropolitan African Methodist Episcopal Church in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contrasted with Lamar's tours of "wealthier, whiter" neighborhoods where he found people jogging beneath the shade of lush trees and frequenting parks and other green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infrastructure continues to create these inequities that give more to the wealthy ... and continue to extract in life and treasure from other communities," he told the Thomson Reuters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$1.2-trillion, 2,702-page infrastructure bill moving through the U.S. Congress - which was passed by the Senate last week - aims to help redress such imbalances.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contains a new "Healthy Streets" program geared toward communities that are frequently left behind in efforts to mitigate so-called "urban heat islands," where concrete-heavy city landscapes push up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legislation allows states and local governments to apply for grants of up to $15 million to deploy "cool" and porous pavements, which reflect heat and facilitate water runoff, and boost the tree canopy in disadvantaged areas, among other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good beginning, but it's nowhere near everything we need," Lamar said, expressing hope that the "federal largesse" could help spur more action by local governments.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have been underway for some time in cities to reduce the effects of rising heat fueled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California, new buildings must comply with strict "cool" or reflective roof requirements, while San Francisco demands that most set aside part of their roof space for solar panels or "green" features like vegetation and gardens - which can also help buildings in other cities meet energy efficiency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famously started painting some of its streets white years ago in a bid to reflect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neighborhoods that get upgrades to boost their resilience to a hotter climate can end up crowding out the poor as their popularity rises - a process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while many beneficiaries already live in higher-income areas insulated from the worst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18% of the tree canopy in Los Angeles is concentrated in four neighborhoods - the tony Pacific Palisades and Brentwood areas, along with Shadow Hills and Los Feliz - that are home to less than 1% of the city's population, according to CAPA Strategies, a data analytics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all too frequently a community is supposedly "improved" only to see speculators swoop in and drive up rents and property values, said Anthony Rogers-Wright with the nonprofit New York Lawyers for the Public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people are either forced to move because they can't afford new property taxes or they can't afford the rents anymore," he said. "The road to bad policy is paved with good intentions."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PROMOTING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"Healthy Streets" program in the infrastructure bill aims to avoid this by requiring applicants to specify how the projects will benefit disadvantaged and low-income communities, where at least 30% of residents live below the poverty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governments that are awarded the funds can also use them to conduct "equity" assessments by mapping tree canopy gaps, flood-prone locations, heat island hot-spots, and the extent to which those risks overlap with lower-income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overcome many generations of structural inequality, including racial inequality ... through investing in lower-income areas and moving from dark, impervious surfaces to reflective surfaces," said Greg Kats, founder and CEO of the Smart Surfaces Coalition, which advocates for such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Maryland would see a significant return on investment with a citywide plan involving cool roofs, solar panel installations, reflective pavements and more trees, according to a report Kats' group released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$5-million investment in Madison-Eastend, a lower-income neighborhood of east Baltimore, would generate a higher than 11-to-1 return through effects like job creation, it projected.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Smart surface policies would reduce peak summer temperatures there by an average of 8.3 degrees Fahrenheit, compared to a 4.3F reduction overall in central city areas, the report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residents also stood to reap a greater share of the resulting health benefits from lower air pollution, energy savings on less air conditioning and new jobs,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City Councilman Mark Conway said the report showed that broad adoption of smart surfaces would help "redress longstanding environmental injustice."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ECONOMICS SPEAK LOUDER?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program presents an opportunity to take small steps forward amid broader calls from environmental justice advocates for at least $1 trillion in annual federal spending to combat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potential panacea moment if we do it correctly and intentionally," said Rogers-Wright, environmental justice director for the New York lawyers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make sure that these improvements are done with the buy-in of the community,"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funding for studies to work out where to steer new projects, given the expense of major retrofits, would be welcome, said Saleem Chapman, chief resilience officer for the city of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working on a pilot to coat streets with coolants in a bid to tackle what can amount to a 22F peak temperature difference between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going to be really hard to scale these projects - we've spent two years and we're probably going to do maybe a mile of actual roadway," said Chapman.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 Lamar said advocates would need to push the case for more smart surfaces - and tailor their pitches to focus on the expected cost savings and financial gains if necessary.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"History bears this out - that America is more moved by economics than it is by justice," he said. (Reporting by David Sherfinski. Editing by Megan Rowling. Please credit the Thomson Reuters Foundation, the charitable arm of Thomson Reuters, that covers the lives of people around the world who struggle to live freely or fairly. Visit </w:t>
      </w:r>
      <w:hyperlink r:id="rId645" w:history="1">
        <w:r>
          <w:rPr>
            <w:rFonts w:ascii="arial" w:eastAsia="arial" w:hAnsi="arial" w:cs="arial"/>
            <w:i/>
            <w:color w:val="0077CC"/>
            <w:sz w:val="20"/>
            <w:u w:val="single"/>
            <w:shd w:val="clear" w:color="auto" w:fill="FFFFFF"/>
            <w:lang w:val="en-US" w:eastAsia="en-US" w:bidi="ar-SA"/>
          </w:rPr>
          <w:t>http://news.trust.org</w:t>
        </w:r>
      </w:hyperlink>
      <w:r>
        <w:rPr>
          <w:rFonts w:ascii="arial" w:eastAsia="arial" w:hAnsi="arial" w:cs="arial"/>
          <w:color w:val="000000"/>
          <w:sz w:val="20"/>
          <w:lang w:val="en-US" w:eastAsia="en-US" w:bidi="ar-SA"/>
        </w:rPr>
        <w:t>)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Climate theme in porcelain; MOREL DOUCET'S POTS ARE METAPHOR FOR diversity and fragility OF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Plymouth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stunning and unusual porcelain work was acquired by The Box for its decorative art collections earlier this year, thanks to The Contemporary Art Society's Omega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society donates works of art to more than 70 different member museums and galleries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its foundation in 1910, it has donated more than 12,000 artworks to the country's public collections. The main aim of its Omega Fund is to purchase the work of artists who are showing great promise and exhibiting widely, but who might still be at an early stage in their careers.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Haitian-American artist Morel Doucet is in his early 30s. Based in Miami, he works across a range of mediums including ceramics, illustration and 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works as an educator and currently has a role as curriculum and tour coordinator for Miami's Institute of Contemporary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has exhibited extensively in America and the Caribbean island of Haiti where he was 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his work he examines the realities of migration, displacement and </w:t>
      </w:r>
      <w:r>
        <w:rPr>
          <w:rFonts w:ascii="arial" w:eastAsia="arial" w:hAnsi="arial" w:cs="arial"/>
          <w:b/>
          <w:i/>
          <w:color w:val="000000"/>
          <w:sz w:val="20"/>
          <w:u w:val="single"/>
          <w:lang w:val="en-US" w:eastAsia="en-US" w:bidi="ar-SA"/>
        </w:rPr>
        <w:t>climate-gentrification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term is becoming more widely used, and describes the way that extreme weather events fuelled by climate change can reshape the identity of towns and cities and people's connections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places in the US it's often viewed as a practice embedded in histories of racial segregation, and where some communities have been confined to living in poorly resourced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piece picks up on some of these themes. It's titled Black Death - Crown of thorns and is made up of a pair of Rococo-style porcelain vessels decorated with the textures of coral, sea sponges, shells and other flora and fauna.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they're made from porcelain, the pots are a metaphor for the vulnerability of the biodiversity of Miami's coastal areas and the African American and Caribbean communities who live there and are affected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Closer to home, the work also has great connections with The Box's permanent collections, which include many maritime-influenced porcelain works, as well as our natural history gallery which highlights the diversity and fragility of life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through its displays.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acquired the work, our art curator Terah Walkup said: "The Box has several examples of shellshaped porcelain pickle bowls and elaborate sweetmeat dishes from the 1700s decorated with corals, shells and marine botanicals.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revisits these motifs from the past to spark conversations about the health of the sea and the communities that are impacted by its global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work allows us to bridge our historic collections and Plymouth's maritime history, especially that of transatlantic migration, to the lived experiences of coastal communities on both sides of the Atlantic." ¦ Jo Clarke is marketing and communications officer at The Box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Fire and floods: B.C. home buyers face new reality;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Globe and Mail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Ontario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REAL ESTATE; Pg. H8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KERRY GOLD</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June, British Columbians endured something new called a heat dome with record-hot temperatures followed by a fire that destroyed the entire town of Lytton. And two weeks ago, there was the "atmospheric river" that flooded communities in southern B.C., triggering landslides, busting up highways and destroying homes. Both extreme situations involved loss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time to get realistic about this "new reality," says realtor Richard Deacon, who used to be based in Merritt, where he had acreage, most of it lost to the pine beetle. Today, he lives near a forested area in Kelowna.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Texte/Text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need to get educated, say industry experts, who expect annual forest fires and other weather-related disasters to continue their assault on B.C., forever changing our propertybuying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Kelowna area was unaffected by the floods, Mr. Deacon has had clients from Vancouver and Alberta cancel because of news reports that they are cut off from road access.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highways have reopened, but for essential purposes only, with expected delays. The situation, combined with a long summer of forest fires in the Okanagan, has some people questioning plans to move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big province and a big part of B.C. had no impact with what happened last week," Mr. Deacon says. "But there's a ripple effect that people are perhaps reconsidering the accessibility of a region like this. It has to impact it. How could it not? It doesn't look any different in Kelowna, but two hours down the road in Merritt it certainly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romantic notion or your plan is to buy somewhere off the grid or more surrounded by nature, be smart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says he has many big-city clients who may not appreciate the unique challenges of property ownership in more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deal] with a lot of people who come from urban centres and cities. While they might understand the mechanics of a house and property values, they don't necessarily understand the region. They want serenity and nature, but there's more to nature than chirping birds and a beautiful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he says, if you are looking at buying a property with only one road in and out, imagine that road getting cut off and what that would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something maybe realtors need to get more educated on, and certainly consumers do,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says he believes realtors and other industry players, such as home inspectors, will have to become more experienced in property features beyond the foundations and roofs.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They'll have to know if a property has potential risk because of its geography, or if it already has endured a flood or fire, if it could happen again, or if there are issues such as potential landslides or well water purity.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see different wording coming into offers, and different professionals or jurisdictional governments providing more education to consumers before they buy certain types of properties that are more rural. I think that's a good thing, and something realtors and lawyers and insurance people could get better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Patricia Houlihan, Vancouver realtor and environmental lawyer, says she's seeing climate change have an impact on her clients' buying decisions - although she worries people aren't taking the issue seriously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"Twenty-five years ago, they thought you were nuts if you believed in climate change, and they certainly didn't think it would cause what's happening now. ... It's devastating," Ms. Houlihan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had three clients change their minds on properties this year alone owing to potential risk zones, including a client who fell in love with an $8-million waterfront property on the North Shore but decided against it because it was too close to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others were looking in the Okanagan but were outbid on recreational properties. They put their searches on hold owing to what has become B.C.'s annus horribilis.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in my client group, the fact that in one year, three people have re-evaluated the sanity of buying in [risk zones] and said, 'We're not going to do it,' tells you something. And once that demand dwindles further and further, obviously it will affect all real estate prices. We are seeing that in Florida," she says, referring to the drop in those areas vulnerable to sea-level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her client put in an offer on a beautiful Penticton home, which had fires blazing in nearby communities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Anticipating the insurer's concern, she put a clause into the contract that said completion would be delayed until the insurance company was willing to underwrite the property. Her buyer had to wait until it cleared from risk of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future, insurance rules could tighten, rates could go up and it could become difficult to get insurance and financing in high-risk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doom-and-gloom headlines, the situation on the ground is highly localized. Okanagan real estate continues its boom year. Penticton realtor Dori Lionello says she's typically seeing detached houses sell for $50,000 over asking. Although the time it takes to close a deal is sometimes delayed, she hasn't seen any deals collapse. She sold two properties this year virtually, sight unseen.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bizarre forces that impact us, but I don't find it deters people from living here," Ms. Lionello says. "We don't have excessive insurance costs, we haven't lost any homes. We are watching photos of the Coquihalla [Highway], and I don't know why we are so lucky here. I can't see the impact here yet, I'm so localized."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sees continued demand for waterfront, with a $1.9million home recently selling for $2.7-million.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haven't seen it affected. I had one client message me and say, 'I am thinking twice about it,' but it doesn't cancel the desire."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says it's also tragic that the hardest-hit locations are in low-lying areas where lowerincome residents often live, in older housing stock and trailer parks. Often, people don't have proper insurance, if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a phenomenon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under way, involving wealthy people buying homes at higher elevations, Toronto-based realtor Chris Chopik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Chopik has spent 18 years studying climate risk and energy efficiency, and he spoke at an Urban Development Institute webinar earlier this month called Doing Your Due Diligence - Buying Land in an Age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Chopik, who works for Sotheby's, is an uncommon realtor whose clients tend to be concerned with issues of sustainability. He has studied extensively how climate change is affecting property values, and while the negative public perception postdisaster is usually temporary, it can also be permanent, such as in the case of Louisiana, which has been hounded by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tells developers that the new way forward is to build raised foundations, more expensive and efficient building envelopes and better ventilation systems in order to get ahead of risk. The new way to sell a project is to build in safety features and market them accordingly, especially if it's in a high-risk zone - which could be any market, he says. For buyers, he likens risk assessment of a home to a walk score.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was buying real estate anywhere, I would be looking at the risks, because there is no place without risk. If you've got seismic risk, look at it. If you have flood or sea-level risk, look at it. And look at the property you are going to buy and ask: Is it going to be underwater? Or can I buy it and invest in it in a way that is renovation for improved resale value, and that might include raising the house a little 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at it from a real estate investment value perspective, it suddenly mobilizes the capital across the marketplace to do the right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potential risk, floodplains and forests are the new "knob-and-tube wiring,"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we saw things like knob and tube, or an oil tank, and we said, 'We need to deal with that or remove that.' And now, flood and wildfire in B.C. are those new forms of insurability and value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B.C., that means homes in fire zones that have metal roofs have added value,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complicating factor is that risks aren't always evident, such as the risk of flood. Water can travel a great distance. Developers, homeowners and buyers therefore need to do more due diligence.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accelerating rate of impact, and like you are experiencing in B.C. ... there is this suspended disbelief that it could even happen. We're just not used to looking at it as a risk because it hasn't been as frequent or severe as it's becoming."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 xml:space="preserve">As Miami Faces Threats From Sea Level Rise, Some Worry About </w:t>
        </w:r>
      </w:hyperlink>
      <w:hyperlink r:id="rId673" w:history="1">
        <w:r>
          <w:rPr>
            <w:rFonts w:ascii="arial" w:eastAsia="arial" w:hAnsi="arial" w:cs="arial"/>
            <w:b/>
            <w:bCs/>
            <w:i/>
            <w:color w:val="0077CC"/>
            <w:kern w:val="32"/>
            <w:sz w:val="28"/>
            <w:szCs w:val="32"/>
            <w:u w:val="single"/>
            <w:shd w:val="clear" w:color="auto" w:fill="FFFFFF"/>
            <w:lang w:val="en-US" w:eastAsia="en-US" w:bidi="ar-SA"/>
          </w:rPr>
          <w:t>Climate Gentrification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 All Things Considered All Things Considered 11:00 AM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National Public Radio (R)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Nadege Green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David McNamara, James Valsaint, Louis Rosemont, Jane Gilbert, Valencia Gunder</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AILSA CHANG:                 Miami faces a major threat from sea level rise. But there are parts of the city that don't flood, and that's becoming a selling point for real estate developers. Nadege Green of member station WLRN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Miami is open about its challenges with climate change. The city organized this recent community meeting for neighbors to talk about how it's affecting their lives. David McNamara is sitting at a table with a handful of other 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MCNAMARA:                 I'm in a flood zone and pay for flood insurance for my home in Morningside. I feel like any moment now - you know, I'm sort of on borrowed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McNamara's home is in an affluent neighborhood just steps away from Biscayne Bay.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MCNAMARA:                 Sea level rise comes in at some point there. It's - no one's going to buy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James Valsaint is sitting right across from him. Valsaint grew up about a five-minute drive away from McNamara in Miami's Little Haiti neighborhood.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VALSAINT:                 We have a higher elevation, so thankfully, flooding is one of the least of our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Little Haiti is a working-class, predominantly black immigrant community. It doesn't flood there, but Valsaint tells McNamara he's also concerned about the rising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VALSAINT:                 Because of the fact that we're very high above sea level. So they're basically preparing to move in all the coastal people and push the rest of us Haitians and the more, you know, less - not-so-rich people out of the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And this fear is growing. The historically black neighborhoods in Miami were built west of the railroad tracks along a limestone ridge, seven to 10 feet above sea level. White communities were built in the flood-prone and low-lying coastal areas near the beach and waterfront views. Now the city's black neighborhoods are starting to see signs that their higher elevation is attractive to developers and investors.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RARA BAND PLAYING)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Most Friday nights in Little Haiti, a rara band moves through the streets. Crowds dance past homes painted in island hues - turquoise, yellow and green. For nearly 30 years, Louis Rosemont called this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LOUIS ROSEMONT:                 (Speaking Creole).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He says he was renting his last apartment with a roommate. But last year, he was evicted. His landlord said he wanted to demolish the building.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LOUIS ROSEMONT:                 We have some developer come in Little Haiti. We cannot afford nothing in there. The rent is so expensive.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Now he lives a 45-minute bus ride away. And his old apartment building - it's an empty lot with a for-sale sign on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2018 Harvard study looked at high-elevation communities in the Miami area and found many of the properties were outperforming lower-lying areas and how quickly their values were going up. The study put into focus the theory of a fairly new term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Of course, there are also the typical pressures - cheap land, proximity to downtown and public transit. And to be clear, there's still a wave of high-rises going up in neighborhoods that flood. But some urban planners say it's just smart to build on high elevation.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Jane Gilbert is the chief resilience officer for the city of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 GILBERT:                 As we look at long-term projections of sea level rise and flood risk challenges, certainly, it's going to make more sense to have - ideally, in a perfect world - ideally more density in our higher-ground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A recent report commissioned by the city recommended building in neighborhoods that are flood-resilient. Gilbert says the city will have to come up with a plan for the residents who are at risk of being priced out from new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 GILBERT:                 How do we make sure that as we increase density, we have equity in mind, that we have affordability in mind?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In Little Haiti, a new billion-dollar development project was met with protest.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ARCHIVED RECORDING)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UNIDENTIFIED PERSON:                 (Chanting) Little Haiti's not for sale.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UNIDENTIFIED PEOPLE:                 (Chanting) Little Haiti's not for sale.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In documents submitted to the city, the developers included a topographic map to show that the project's location is safe from flooding. And even the name of one of the many investment companies buying property in the neighborhood is telling - Premium Elevation LLC. Other predominantly black and higher-elevation communities in Miami are looking at Little Haiti as a warning sign of what's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VALENCIA GUNDER:                 So my grandfather - he always would talk to us and, like - they're going to come steal our communities 'cause it don't flood.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Valencia Gunder is a climate activist, and she lives just west of Little Haiti in Liberty City, which sits at least 10 feet above sea level. She worries about what could be lost if the people who called these neighborhoods home for decades are displaced.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VALENCIA GUNDER:                 Your new buildings don't create culture. Now, it may bring a new set of people in here, but the culture of what these places are will leave once you push the people out 'cause people create culture, not buildings.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NADEGE GREEN:                 Miami is taking the concept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seriously. It's launched its own study to find out how much higher ground might be driving development in this fast-growing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NPR News, I'm Nadege Green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AILSA CHANG:                 A version of this story was originally produced for the podcast "There Goes The Neighborhood: Miami" by member stations WLRN and WNYC.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BONOBO'S "KONG")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5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Fire and floods: B.C.'s new reality;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Globe and Mail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British Columbia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H8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KERRY GOLD</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37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June, British Columbians endured something new called a heat dome with record-hot temperatures followed by a fire that destroyed the entire town of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two weeks ago, there was the "atmospheric river" that flooded communities in southern B.C., triggering landslides, busting up highways and destroying homes.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Texte/Text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extreme situations involved loss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time to get realistic about this "new reality," says realtor Richard Deacon, who used to be based in Merritt, where he had acreage, most of it lost to the pine beetle. Today, he lives near a forested area in Kelowna.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need to get educated, say industry experts, who expect annual forest fires and other weather-related disasters to continue their assault on B.C., forever changing our property-buying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Kelowna area was unaffected by the floods, Mr. Deacon has had clients from Vancouver and Alberta cancel because of news reports that they are cut off from road access. A few highways have reopened, but for essential purposes only, with expected delays. The situation, combined with a long summer of forest fires in the Okanagan, has some people questioning plans to move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big province and a big part of B.C. had no impact with what happened last week," Mr. Deacon says. "But there's a ripple effect that people are perhaps reconsidering the accessibility of a region like this. It has to impact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could it not? It doesn't look any different in Kelowna, but two hours down the road in Merritt it certainly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romantic notion or your plan is to buy somewhere off the grid or more surrounded by nature, be smart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says he has many big-city clients who may not appreciate the unique challenges of property ownership in more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deal] with a lot of people who come from urban centres and cities. While they might understand the mechanics of a house and property values, they don't necessarily understand the region. They want serenity and nature, but there's more to nature than chirping birds and a beautiful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he says, if you are looking at buying a property with only one road in and out, imagine that road getting cut off and what that would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something maybe realtors need to get more educated on, and certainly consumers do,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says he believes realtors and other industry players, such as home inspectors, will have to become more experienced in property features beyond the foundations and roofs.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They'll have to know if a property has potential risk because of its geography, or if it already has endured a flood or fire, if it could happen again, or if there are issues such as potential landslides or well water purity.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see different wording coming into offers, and different professionals or jurisdictional governments providing more education to consumers before they buy certain types of properties that are more rural. I think that's a good thing, and something realtors and lawyers and insurance people could get better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Patricia Houlihan, Vancouver realtor and environmental lawyer, says she's seeing climate change have an impact on her clients' buying decisions - although she worries people aren't taking the issue seriously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"Twenty-five years ago, they thought you were nuts if you believed in climate change, and they certainly didn't think it would cause what's happening now. ... It's devastating," Ms. Houlihan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had three clients change their minds on properties this year alone owing to potential risk zones, including a client who fell in love with an $8-million waterfront property on the North Shore but decided against it because it was too close to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others were looking in the Okanagan but were outbid on recreational properties. They put their searches on hold owing to what has become B.C.'s annus horribilis.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in my client group, the fact that in one year, three people have re-evaluated the sanity of buying in [risk zones] and said, 'We're not going to do it,' tells you something. And once that demand dwindles further and further, obviously it will affect all real estate prices. We are seeing that in Florida," she says, referring to the drop in those areas vulnerable to sea-level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her client put in an offer on a beautiful Penticton home, which had fires blazing in nearby communities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Anticipating the insurer's concern, she put a clause into the contract that said completion would be delayed until the insurance company was willing to underwrite the property. Her buyer had to wait until it cleared from risk of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future, insurance rules could tighten, rates could go up and it could become difficult to get insurance and financing in high-risk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doom-and-gloom headlines, the situation on the ground is highly localized. Okanagan real estate continues its boom year. Penticton realtor Dori Lionello says she's typically seeing detached houses sell for $50,000 over asking. Although the time it takes to close a deal is sometimes delayed, she hasn't seen any deals collapse. She sold two properties this year virtually, sight unseen.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bizarre forces that impact us, but I don't find it deters people from living here," Ms. Lionello says. "We don't have excessive insurance costs, we haven't lost any homes. We are watching photos of the Coquihalla [Highway], and I don't know why we are so lucky here. I can't see the impact here yet, I'm so localized."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sees continued demand for waterfront, with a $1.9million home recently selling for $2.7-million.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haven't seen it affected. I had one client message me and say, 'I am thinking twice about it,' but it doesn't cancel the desire."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says it's also tragic that the hardest-hit locations are in low-lying areas where lower-income residents often live, in older housing stock and trailer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people don't have proper insurance, if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a phenomenon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under way, involving wealthy people buying homes at higher elevations, Toronto-based realtor Chris Chopik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Chopik has spent 18 years studying climate risk and energy efficiency, and he spoke at an Urban Development Institute webinar earlier this month called Doing Your Due Diligence - Buying Land in an Age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Chopik, who works for Sotheby's, is an uncommon realtor whose clients tend to be concerned with issues of sustainability. He has studied extensively how climate change is affecting property values, and while the negative public perception postdisaster is usually temporary, it can also be permanent, such as in the case of Louisiana, which has been hounded by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tells developers that the new way forward is to build raised foundations, more expensive and efficient building envelopes and better ventilation systems in order to get ahead of risk. The new way to sell a project is to build in safety features and market them accordingly, especially if it's in a high-risk zone - which could be any market, he says. For buyers, he likens risk assessment of a home to a walk score.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was buying real estate anywhere, I would be looking at the risks, because there is no place without risk. If you've got seismic risk, look at it. If you have flood or sea-level risk, look at it. And look at the property you are going to buy and ask: Is it going to be underwater? Or can I buy it and invest in it in a way that is renovation for improved resale value, and that might include raising the house a little 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at it from a real estate investment value perspective, it suddenly mobilizes the capital across the marketplace to do the right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potential risk, floodplains and forests are the new "knob-and-tube wiring,"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we saw things like knob and tube, or an oil tank, and we said, 'We need to deal with that or remove that.' And now, flood and wildfire in B.C. are those new forms of insurability and value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B.C., that means homes in fire zones that have metal roofs have added value,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complicating factor is that risks aren't always evident, such as the risk of flood. Water can travel a great distance. Developers, homeowners and buyers therefore need to do more due diligence.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accelerating rate of impact, and like you are experiencing in B.C. ... there is this suspended disbelief that it could even happen. We're just not used to looking at it as a risk because it hasn't been as frequent or severe as it's becoming."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In Miami District 5 election, the Herald recommends a candidate with a bolder vision |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9"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Miami Herald Editorial Board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elections offer voters a chance to challenge the dysfunction and status quo we see on the Miami City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change could begin in District 5, covering Overtown, Liberty City, Wynwood, Midtown, Little Haiti and the Upper Eastside. The challenges in these neighborhoods -- from the threat of gentrification to high poverty and lack of affordable housing -- require a commissioner with bold ideas who also understands how government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City Hall is in crisis over the firing of Police Chief Art Acevedo after long, arduous hearings by a mercurial commission that often uses the dais to attack political rivals as well as private citizens who speak at meetings. The District 5 commissioner will be walking into a lion's den and must be able to hold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election happens on Nov. 2, and if no one gets more than 50% of the vote the top two candidates move to a Nov. 16 runoff.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5 incumbent Jeffrey Watson was appointed to fill a vacancy last year, when he pledged not to run once he finished his one-year term in November. But he changed his mind and is running against six other candidates.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Watson has extensive government experience, having worked as chief of staff for former Mayor Xavier Suarez and for the Clinton administration. Watson told the Herald Editorial Board he changed his mind about running because, "I thought it made sense to continue to serve because I have something to offer."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went back on his word about running. When city commissioners chose someone to fill the seat, they didn't want to give the incumbent an inherent advantage in this year's elections. Many of his opponents also sought the nomination last year and think that Watson pulled a fast one. They are right to feel that way. Watson also has had serious financial issues: two unsuccessful attempts to file for bankruptcy, falling behind on his mortgage payments and owing taxes, Florida Bulldog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Hepburn, 39, is the candidate who offered the strongest rebuke to Watson during a Herald Editorial Board interview. Hepburn is an executive with the nonprofit Reimagine Miami Foundation and former coordinator for Miami Dade College's Institute for Civic Engagement and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Michael_Hepburn.jpgHepburn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deep knowledge about District 5 and well-thought-out progressive proposals. Among them is using anti-poverty funds each commissioner gets for their district to pay college or vocational school tuition for local public high-school graduates after they have exhausted their federal grants. He wants to use publicly owned land to build affordable housing and says he's gotten a jump start on that by partnering with the Miami Workers Center to apply for a $500,000 grant for a project. He added he has been negotiating with the developers of Sabal Palm Village at Flagler Trail, a mega mixed-use, high-rise complex slated for Little Haiti, to reserve more units in the project for low-income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Hepburn also wants more public transportation in District 5 with Miami's trolleys running more frequently and better coordinating them with Metrobus routes. He proposed partnering with companies such as Uber so people have transportation once they get off the bus.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Hepburn is running a campaign funded mostly by small donations and his own money. He also has the support of national progressive groups, including The Collective PAC, dedicated to boosting Blacks' participation in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faces a powerhouse in Christine King, who has the backing of Keon Hardemon, the previous District 5 commissioner who resigned to run, successfully, for the County Commission. She also has the endorsement of Miami-Dade County Mayor Daniella Levine Cava.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King's powerful backers, no doubt, have helped her fundraising. She has $500,000 raised in direct campaign contributions and donations to a political committee supporting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Carollo unfit to serve again on Miami Commission. District 3 voters have a better choice | Editorial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 55, is a lawyer and CEO of the Martin Luther King Jr. Economic Development Corporation, which has been the beneficiary of hundreds of thousands of taxpayer dollars in anti-poverty grants from the city, the Herald reported. Her election to the commission might pose a conflict of interest if her nonprofit were to continue to receive taxpayer dollars, but King told the Editorial Board she will resign "immediately" if elected.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 said she's helping develop an affordable housing project with 100 units in District 5 and vowed to push the commission to expedite the spending of $100 million in bonds that voters approved in 2017 for affordable housing, which she would like to use to help first-time home buyers. She's a member of the Camillus House board of directors, which gives her a deep comprehension of Miami's homelessness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 understands the issues and her experience has prepared her for a commission seat, but given her political ties she's not the candidate who will challenge the dysfunction of Miami City Hall.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Stephanie Thomas, 52, has a background in healthcare and she previously worked for the city of North Miami. Zico Fremont, 34, is a treasurer and financial manager. Revran Shoshana Lincoln, 84, is an Overtown resident. They seem to want to make a difference in their community but didn't have the same depth of knowledge as King and Hepburn.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Francois Alexandre, 35, seems ready to shake things up. He said he's "part of the working poor" and was houseless in the past. The Florida International University graduate is the co-founder of Konscious Kontractors, which seeks to combat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by beautifying communities. In 2013, he said, he was beat up by Miami Police officers after a Heat game, which gave him first-hand knowledge about police brutality at a time when Miami police is about to undergo another big change with Acevedo's departure.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Alexandre was recording police with his cellphone as they forced fans off Northeast Second Street and, though he complied with police, he told the crowd they didn't have to leave. A lieutenant put him in a headlock and five other officers drove him to the ground. Two officers were charged with excessive force and battery, and he filed a lawsuit against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Alexandre would be a good advocate for the voiceless on the commission. He's living the same struggles of everyday District 5 residents, including rising housing costs in his Little Haiti neighborhood. He vowed to push to use the affordable housing bonds to pay for home-ownership subsidies.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Hepburn brings the enthusiasm and energy to bring change in District 5. Better still, he has well-considered and doable policy proposals and a solid understanding of how the city runs.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Herald Editorial Board recommends MICHAEL HEPBURN for commission District 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6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After a year that saw catastrophic fires and floods, B.C. homebuyers face a new reality; Realtors say property owners need to get educated about future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Breaking News from globeandmail.com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 4:27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Kerry Gold</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June, British Columbians endured something new called a heat dome with record-hot temperatures followed by a fire that destroyed the entire town of Lytton. And two weeks ago, there was the "atmospheric river" that flooded communities in southern B.C., triggering landslides, busting up highways and destroying homes. Both extreme situations involved loss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time to get realistic about this "new reality," says Kelowna realtor Richard Deacon, who used to be based in Merritt, where he had acreage, most of it lost to the pine beetle. Today he lives near a forested area in Kelowna.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Texte/Text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need to get educated, say industry experts who expect annual forest fires and other weather-related disasters to continue their assault on B.C., forever changing our property-buying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Kelowna area was unaffected by the floods, Mr. Deacon has had clients from Vancouver and Alberta cancel because of news reports that they are cut off from road access. A few highways have reopened, but for essential purposes only, with expected delays. The situation, combined with a long summer of forest fires in the Okanagan, has some people questioning plans to move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big province and a big part of B.C. had no impact with what happened last week," Mr. Deacon says. "But there's a ripple effect that people are perhaps reconsidering the accessibility of a region like this. It has to impact it. How could it not? It doesn't look any different in Kelowna, but two hours down the road in Merritt it certainly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romantic notion or your plan is to buy somewhere off the grid or more surrounded by nature, be smart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'Cautious optimism' for Gastown comeback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Co-ownership gains traction as house prices keep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said he has many big-city clients who may not appreciate the unique challenges of property ownership in more rural areas. "[I deal] with a lot of people who come from urban centres and cities. While they might understand the mechanics of a house and property values, they don't necessarily understand the region. They want serenity and nature, but there's more to nature than chirping birds and a beautiful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he says, if you are looking at buying a property with only one road in and out, imagine that road getting cut off and what that would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something maybe realtors need to get more educated on, and certainly consumers do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believes that realtors and other industry players, such as home inspectors, will have to become more experienced in property features beyond the foundations and roofs. They'll have to know if a property has potential risk because of its geography, or if it already has endured a flood or fire, if it could happen again, or if there are issues such as potential landslides or well water purity.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see different wording coming into offers, and different professionals or jurisdictional governments providing more education to consumers before they buy certain types of properties that are more rural. I think that's a good thing, and something realtors and lawyers and insurance people could get better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Patricia Houlihan, Vancouver realtor and environmental lawyer, said she's seeing climate change have an impact on her client's buying decisions - although she worries that people aren't taking the issue seriously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"Twenty-five years ago, they thought you were nuts if you believed in climate change, and they certainly didn't think it would cause what's happening now ... it's devastating," Ms. Houlihan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had three clients change their minds on properties this year alone owing to potential risk zones, including a client who fell in love with an $8-million waterfront property on the North Shore but decided against it because it was too close to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others were looking in the Okanagan but were outbid on recreational properties. They put their searches on hold owing to what has become B.C.'s annus horribilis.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in my client group, the fact that in one year, three people have re-evaluated the sanity of buying in [risk zones] and said, 'We're not going to do it,' tells you something. And once that demand dwindles further and further, obviously it will affect all real estate prices. We are seeing that in Florida," she says, referring to the drop in those areas vulnerable to sea-level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her client put in an offer on a beautiful Penticton home, which had fires blazing in nearby communities at the time. Anticipating the insurer's concern, she put a clause into the contract that said completion would be delayed until the insurance company was willing to underwrite the property. Her buyer had to wait until it cleared from risk of fire. But in the future, insurance rules could tighten, rates could go up and it could become difficult to get insurance and financing in high-risk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doom-and-gloom headlines, the situation on the ground is highly localized. Okanagan real estate continues its boom year. Penticton realtor Dori Lionello said that she's typically seeing detached houses sell for $50,000 over asking. Although the time it takes to close a deal is sometimes delayed, she hasn't seen any deals collapse. She sold two properties this year virtually, sight unseen.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bizarre forces that impact us, but I don't find it deters people from living here," Ms. Lionello says. "We don't have excessive insurance costs, we haven't lost any homes. We are watching photos of the Coquihalla [Highway], and I don't know why we are so lucky here. I can't see the impact here yet, I'm so localized."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sees continued demand for waterfront, with a $1.9-million home recently selling for $2.7-million.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haven't seen it affected. I had one client message me and say, 'I am thinking twice about it,' but it doesn't cancel the desire."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Deacon said it's also tragic that the hardest hit locations are in low lying areas where lower-income residents often live, in older housing stock and trailer parks. Often people don't have proper insurance, if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a phenomenon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under way, involving wealthy people buying homes at higher elevations, Toronto-based realtor Chris Chopik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Chopik has spent 18 years studying climate risk and energy efficiency, and he spoke at an Urban Development Institute webinar earlier this month called Doing Your Due Diligence - Buying Land in an Age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Chopik, who works for Sotheby's, is an uncommon realtor whose clients tend to be concerned with issues of sustainability. He has studied extensively how climate change is affecting property values, and while the negative public perception postdisaster is usually temporary, it can also be permanent, such as in the case of Louisiana, which has been hounded by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developers that the new way forward is to build raised foundations, more expensive and efficient building envelopes and better ventilation systems in order to get ahead of risk. The new way to sell a project is to build in safety features and market them accordingly, especially if it's in a high-risk zone - which could be any market, he says. For buyers, he likens risk assessment of a home to a walk score.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was buying real estate anywhere, I would be looking at the risks, because there is no place without risk. If you've got seismic risk, look at it. If you have flood or sea level risk, look at it. And look at the property you are going to buy and ask: Is it going to be underwater? Or can I buy it and invest in it in a way that is renovation for improved resale value, and that might include raising the house a little 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at it from a real estate investment value perspective, it suddenly mobilizes the capital across the marketplace to do the right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potential risk, floodplains and forests are the new "knob-and-tube wiring,"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we saw things like knob and tube, or an oil tank, and we said, 'We need to deal with that, or remove that,' and now flood and wildfire in B.C. are those new forms of insurability and value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B.C., that means homes in fire zones that have metal roofs have added value, for example. The complicating factor is that risks aren't always evident, such as the risk of flood. Water can travel a great distance. Developers, homeowners and buyers therefore need to do more due diligence.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accelerating rate of impact, and like you are experiencing in B.C. ... there is this suspended disbelief that it could even happen. We're just not used to looking at it as a risk because it hasn't been as frequent or severe as it's becoming."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house is your most valuable asset. We have a weekly Real Estate newsletter to help you stay on top of news on the housing market, mortgages, the latest closings and more. Sign up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To avert climate disaster, we need resilient societies built on love, not just 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2021 Monday 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167.98pt;height:30.75pt">
            <v:imagedata r:id="rId3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Gaia Vince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Love is a human survival adaptation, and it is the scaffolding for the new social networks on which we will depend</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things look especially bleak for humankind, it's worth reminding ourselves who we are - what makes us such a special species. Beyond our machines and our buildings, beyond our fiery conquests, beyond all of it, we're exceptional creatures because we are capable of love. And not just one to one and within our families, but on a massive scale.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especially pertinent as we face the climate crisis. It's easy to get caught up in the excitement of our technological transition, which dominates the climate adaptation narrative. We are the technological ape, and our technologies will be vital in </w:t>
      </w:r>
      <w:hyperlink r:id="rId702" w:history="1">
        <w:r>
          <w:rPr>
            <w:rFonts w:ascii="arial" w:eastAsia="arial" w:hAnsi="arial" w:cs="arial"/>
            <w:i/>
            <w:color w:val="0077CC"/>
            <w:sz w:val="20"/>
            <w:u w:val="single"/>
            <w:shd w:val="clear" w:color="auto" w:fill="FFFFFF"/>
            <w:lang w:val="en-US" w:eastAsia="en-US" w:bidi="ar-SA"/>
          </w:rPr>
          <w:t>solving this crisis</w:t>
        </w:r>
      </w:hyperlink>
      <w:r>
        <w:rPr>
          <w:rFonts w:ascii="arial" w:eastAsia="arial" w:hAnsi="arial" w:cs="arial"/>
          <w:color w:val="000000"/>
          <w:sz w:val="20"/>
          <w:lang w:val="en-US" w:eastAsia="en-US" w:bidi="ar-SA"/>
        </w:rPr>
        <w:t xml:space="preserve">  : windmills to decarbonise our energy systems, flood defences against rising seas, and air conditioners to survive brutal heatwaves. We will need many more technological fixes, and much faster.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essential to our survival, however, are social fixes. Love is often seen as a charming but irrelevant characteristic in our species' story - an evolutionary quirk, relegated to a footnote for poets and playwrights to ponder. But love is what draws us together to forge the strong, caring societies that make us so successful as a species. And it is what will, </w:t>
      </w:r>
      <w:hyperlink r:id="rId703" w:history="1">
        <w:r>
          <w:rPr>
            <w:rFonts w:ascii="arial" w:eastAsia="arial" w:hAnsi="arial" w:cs="arial"/>
            <w:i/>
            <w:color w:val="0077CC"/>
            <w:sz w:val="20"/>
            <w:u w:val="single"/>
            <w:shd w:val="clear" w:color="auto" w:fill="FFFFFF"/>
            <w:lang w:val="en-US" w:eastAsia="en-US" w:bidi="ar-SA"/>
          </w:rPr>
          <w:t>ultimately, save us</w:t>
        </w:r>
      </w:hyperlink>
      <w:r>
        <w:rPr>
          <w:rFonts w:ascii="arial" w:eastAsia="arial" w:hAnsi="arial" w:cs="arial"/>
          <w:color w:val="000000"/>
          <w:sz w:val="20"/>
          <w:lang w:val="en-US" w:eastAsia="en-US" w:bidi="ar-SA"/>
        </w:rPr>
        <w:t xml:space="preserve">  from this crisis.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citizens of rich countries, the climate crisis is primarily a social crisis - and we have not begun the social adaptation required. Indeed, we're not even discussing the extent of the problem. We face a catastrophic failure of our social systems to protect the most vulnerable people from the devastating impacts. The biggest issue </w:t>
      </w:r>
      <w:hyperlink r:id="rId704" w:history="1">
        <w:r>
          <w:rPr>
            <w:rFonts w:ascii="arial" w:eastAsia="arial" w:hAnsi="arial" w:cs="arial"/>
            <w:i/>
            <w:color w:val="0077CC"/>
            <w:sz w:val="20"/>
            <w:u w:val="single"/>
            <w:shd w:val="clear" w:color="auto" w:fill="FFFFFF"/>
            <w:lang w:val="en-US" w:eastAsia="en-US" w:bidi="ar-SA"/>
          </w:rPr>
          <w:t>will be poverty</w:t>
        </w:r>
      </w:hyperlink>
      <w:r>
        <w:rPr>
          <w:rFonts w:ascii="arial" w:eastAsia="arial" w:hAnsi="arial" w:cs="arial"/>
          <w:color w:val="000000"/>
          <w:sz w:val="20"/>
          <w:lang w:val="en-US" w:eastAsia="en-US" w:bidi="ar-SA"/>
        </w:rPr>
        <w:t xml:space="preserve"> , and the solution is not technological but social.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food. Climate change will hit crops around the world - heatwaves, droughts and extreme storms will cause harvests to be lost regularly, potentially </w:t>
      </w:r>
      <w:hyperlink r:id="rId705" w:history="1">
        <w:r>
          <w:rPr>
            <w:rFonts w:ascii="arial" w:eastAsia="arial" w:hAnsi="arial" w:cs="arial"/>
            <w:i/>
            <w:color w:val="0077CC"/>
            <w:sz w:val="20"/>
            <w:u w:val="single"/>
            <w:shd w:val="clear" w:color="auto" w:fill="FFFFFF"/>
            <w:lang w:val="en-US" w:eastAsia="en-US" w:bidi="ar-SA"/>
          </w:rPr>
          <w:t>slashing crop production</w:t>
        </w:r>
      </w:hyperlink>
      <w:r>
        <w:rPr>
          <w:rFonts w:ascii="arial" w:eastAsia="arial" w:hAnsi="arial" w:cs="arial"/>
          <w:color w:val="000000"/>
          <w:sz w:val="20"/>
          <w:lang w:val="en-US" w:eastAsia="en-US" w:bidi="ar-SA"/>
        </w:rPr>
        <w:t xml:space="preserve">  by a third by 2050. We're already experiencing problems. Canada's pea production is down by about half, and </w:t>
      </w:r>
      <w:hyperlink r:id="rId706" w:history="1">
        <w:r>
          <w:rPr>
            <w:rFonts w:ascii="arial" w:eastAsia="arial" w:hAnsi="arial" w:cs="arial"/>
            <w:i/>
            <w:color w:val="0077CC"/>
            <w:sz w:val="20"/>
            <w:u w:val="single"/>
            <w:shd w:val="clear" w:color="auto" w:fill="FFFFFF"/>
            <w:lang w:val="en-US" w:eastAsia="en-US" w:bidi="ar-SA"/>
          </w:rPr>
          <w:t>wheat harvests reduced</w:t>
        </w:r>
      </w:hyperlink>
      <w:r>
        <w:rPr>
          <w:rFonts w:ascii="arial" w:eastAsia="arial" w:hAnsi="arial" w:cs="arial"/>
          <w:color w:val="000000"/>
          <w:sz w:val="20"/>
          <w:lang w:val="en-US" w:eastAsia="en-US" w:bidi="ar-SA"/>
        </w:rPr>
        <w:t xml:space="preserve">  by more than a third compared with last year's, for instance, because of extreme weather.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means food prices will go up around the globe. Wheat failures will make a range of products more expensive in UK shops - pasta prices are expected to </w:t>
      </w:r>
      <w:hyperlink r:id="rId707" w:history="1">
        <w:r>
          <w:rPr>
            <w:rFonts w:ascii="arial" w:eastAsia="arial" w:hAnsi="arial" w:cs="arial"/>
            <w:i/>
            <w:color w:val="0077CC"/>
            <w:sz w:val="20"/>
            <w:u w:val="single"/>
            <w:shd w:val="clear" w:color="auto" w:fill="FFFFFF"/>
            <w:lang w:val="en-US" w:eastAsia="en-US" w:bidi="ar-SA"/>
          </w:rPr>
          <w:t>rise by about 50%</w:t>
        </w:r>
      </w:hyperlink>
      <w:r>
        <w:rPr>
          <w:rFonts w:ascii="arial" w:eastAsia="arial" w:hAnsi="arial" w:cs="arial"/>
          <w:color w:val="000000"/>
          <w:sz w:val="20"/>
          <w:lang w:val="en-US" w:eastAsia="en-US" w:bidi="ar-SA"/>
        </w:rPr>
        <w:t xml:space="preserve">  in the next month. Rice and other cereals, fruit, vegetables, oils, cotton and coffee will all be similarly affected over the coming decade. Heat and drought also make crops less nutritious, so families will struggle to afford their weekly shop and get less benefit from what they do buy.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crisis demands resilient food systems. Logistically, this means large-scale storage and adapting to new food sources, including </w:t>
      </w:r>
      <w:hyperlink r:id="rId708" w:history="1">
        <w:r>
          <w:rPr>
            <w:rFonts w:ascii="arial" w:eastAsia="arial" w:hAnsi="arial" w:cs="arial"/>
            <w:i/>
            <w:color w:val="0077CC"/>
            <w:sz w:val="20"/>
            <w:u w:val="single"/>
            <w:shd w:val="clear" w:color="auto" w:fill="FFFFFF"/>
            <w:lang w:val="en-US" w:eastAsia="en-US" w:bidi="ar-SA"/>
          </w:rPr>
          <w:t>insect proteins</w:t>
        </w:r>
      </w:hyperlink>
      <w:r>
        <w:rPr>
          <w:rFonts w:ascii="arial" w:eastAsia="arial" w:hAnsi="arial" w:cs="arial"/>
          <w:color w:val="000000"/>
          <w:sz w:val="20"/>
          <w:lang w:val="en-US" w:eastAsia="en-US" w:bidi="ar-SA"/>
        </w:rPr>
        <w:t xml:space="preserve">  and algae. Just as importantly, it means strengthening social systems so that everyone has access to nutritional foods, whatever their circumstances.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can't lurch from crisis to crisis hoping the charitable sector will provide. When food prices rise - as they will - food banks will receive fewer donations at a time when demand is greatest. Food poverty is already shockingly prevalent, and disproportionately affects people with disabilities and minority groups. The past year in Britain has seen a </w:t>
      </w:r>
      <w:hyperlink r:id="rId709" w:history="1">
        <w:r>
          <w:rPr>
            <w:rFonts w:ascii="arial" w:eastAsia="arial" w:hAnsi="arial" w:cs="arial"/>
            <w:i/>
            <w:color w:val="0077CC"/>
            <w:sz w:val="20"/>
            <w:u w:val="single"/>
            <w:shd w:val="clear" w:color="auto" w:fill="FFFFFF"/>
            <w:lang w:val="en-US" w:eastAsia="en-US" w:bidi="ar-SA"/>
          </w:rPr>
          <w:t>vast rise</w:t>
        </w:r>
      </w:hyperlink>
      <w:r>
        <w:rPr>
          <w:rFonts w:ascii="arial" w:eastAsia="arial" w:hAnsi="arial" w:cs="arial"/>
          <w:color w:val="000000"/>
          <w:sz w:val="20"/>
          <w:lang w:val="en-US" w:eastAsia="en-US" w:bidi="ar-SA"/>
        </w:rPr>
        <w:t xml:space="preserve">  in the use of food banks.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Unless we manage deep societal adaptation to climate breakdown, the coming crisis will make hunger worse. That takes planning for adequate welfare systems for a hotter world with less reliable agriculture. There is no shame in being poor or hungry; the shame lies with a government that allows people to struggle with basic needs while others </w:t>
      </w:r>
      <w:hyperlink r:id="rId710" w:history="1">
        <w:r>
          <w:rPr>
            <w:rFonts w:ascii="arial" w:eastAsia="arial" w:hAnsi="arial" w:cs="arial"/>
            <w:i/>
            <w:color w:val="0077CC"/>
            <w:sz w:val="20"/>
            <w:u w:val="single"/>
            <w:shd w:val="clear" w:color="auto" w:fill="FFFFFF"/>
            <w:lang w:val="en-US" w:eastAsia="en-US" w:bidi="ar-SA"/>
          </w:rPr>
          <w:t>accumulate obscene wealth</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Inequality is a killer. We've seen this through the Covid pandemic; we will see it to an </w:t>
      </w:r>
      <w:hyperlink r:id="rId711" w:history="1">
        <w:r>
          <w:rPr>
            <w:rFonts w:ascii="arial" w:eastAsia="arial" w:hAnsi="arial" w:cs="arial"/>
            <w:i/>
            <w:color w:val="0077CC"/>
            <w:sz w:val="20"/>
            <w:u w:val="single"/>
            <w:shd w:val="clear" w:color="auto" w:fill="FFFFFF"/>
            <w:lang w:val="en-US" w:eastAsia="en-US" w:bidi="ar-SA"/>
          </w:rPr>
          <w:t>even greater extent</w:t>
        </w:r>
      </w:hyperlink>
      <w:r>
        <w:rPr>
          <w:rFonts w:ascii="arial" w:eastAsia="arial" w:hAnsi="arial" w:cs="arial"/>
          <w:color w:val="000000"/>
          <w:sz w:val="20"/>
          <w:lang w:val="en-US" w:eastAsia="en-US" w:bidi="ar-SA"/>
        </w:rPr>
        <w:t xml:space="preserve">  as the climate crisis deepens. Climate change is a threat-multiplier. Londoners may not die directly from storm surges that wash away their homes, or stronger cyclones, as people in equatorial regions will. But they may well die from a social system that cannot adapt to accommodate regular flood damage, higher food prices and incapacitating heatwaves, and people are already weakened by poor healthcare and underfunded services.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 lack of regulation means we're continuing to </w:t>
      </w:r>
      <w:hyperlink r:id="rId712" w:history="1">
        <w:r>
          <w:rPr>
            <w:rFonts w:ascii="arial" w:eastAsia="arial" w:hAnsi="arial" w:cs="arial"/>
            <w:i/>
            <w:color w:val="0077CC"/>
            <w:sz w:val="20"/>
            <w:u w:val="single"/>
            <w:shd w:val="clear" w:color="auto" w:fill="FFFFFF"/>
            <w:lang w:val="en-US" w:eastAsia="en-US" w:bidi="ar-SA"/>
          </w:rPr>
          <w:t>build poor housing stock</w:t>
        </w:r>
      </w:hyperlink>
      <w:r>
        <w:rPr>
          <w:rFonts w:ascii="arial" w:eastAsia="arial" w:hAnsi="arial" w:cs="arial"/>
          <w:color w:val="000000"/>
          <w:sz w:val="20"/>
          <w:lang w:val="en-US" w:eastAsia="en-US" w:bidi="ar-SA"/>
        </w:rPr>
        <w:t xml:space="preserve">  without adequate insulation and buildings unable to generate their own energy through </w:t>
      </w:r>
      <w:hyperlink r:id="rId713" w:history="1">
        <w:r>
          <w:rPr>
            <w:rFonts w:ascii="arial" w:eastAsia="arial" w:hAnsi="arial" w:cs="arial"/>
            <w:i/>
            <w:color w:val="0077CC"/>
            <w:sz w:val="20"/>
            <w:u w:val="single"/>
            <w:shd w:val="clear" w:color="auto" w:fill="FFFFFF"/>
            <w:lang w:val="en-US" w:eastAsia="en-US" w:bidi="ar-SA"/>
          </w:rPr>
          <w:t>heat pumps</w:t>
        </w:r>
      </w:hyperlink>
      <w:r>
        <w:rPr>
          <w:rFonts w:ascii="arial" w:eastAsia="arial" w:hAnsi="arial" w:cs="arial"/>
          <w:color w:val="000000"/>
          <w:sz w:val="20"/>
          <w:lang w:val="en-US" w:eastAsia="en-US" w:bidi="ar-SA"/>
        </w:rPr>
        <w:t xml:space="preserve">  or solar installations, which are highly vulnerable to extreme weather.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means that the poorest families risk being stuck in uninsurable, unsaleable houses. As flood-prone areas depopulate and businesses move away, the poorest people will be left behind - needing to travel further for schools, for work and for every other amenity. Safer places outside flooding zones will experience </w:t>
      </w:r>
      <w:hyperlink r:id="rId714" w:history="1">
        <w:r>
          <w:rPr>
            <w:rFonts w:ascii="arial" w:eastAsia="arial" w:hAnsi="arial" w:cs="arial"/>
            <w:b/>
            <w:i/>
            <w:color w:val="0077CC"/>
            <w:sz w:val="20"/>
            <w:u w:val="single"/>
            <w:shd w:val="clear" w:color="auto" w:fill="FFFFFF"/>
            <w:lang w:val="en-US" w:eastAsia="en-US" w:bidi="ar-SA"/>
          </w:rPr>
          <w:t>climate gentrification</w:t>
        </w:r>
      </w:hyperlink>
      <w:r>
        <w:rPr>
          <w:rFonts w:ascii="arial" w:eastAsia="arial" w:hAnsi="arial" w:cs="arial"/>
          <w:color w:val="000000"/>
          <w:sz w:val="20"/>
          <w:lang w:val="en-US" w:eastAsia="en-US" w:bidi="ar-SA"/>
        </w:rPr>
        <w:t xml:space="preserve"> , in which richer people move in and push up the property prices, or pay huge sums to shore up their properties.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people in the hardest-hit tropical regions of the world are forced to flee their climate crisis - and not in their hundreds but in their hundreds of thousands - that will become our climate crisis too. We need to plan today for the influx of large numbers of traumatised people, with preparations for adequate housing and healthcare, so they do not overwhelm our ability to take them in. Managed well, </w:t>
      </w:r>
      <w:hyperlink r:id="rId715" w:history="1">
        <w:r>
          <w:rPr>
            <w:rFonts w:ascii="arial" w:eastAsia="arial" w:hAnsi="arial" w:cs="arial"/>
            <w:i/>
            <w:color w:val="0077CC"/>
            <w:sz w:val="20"/>
            <w:u w:val="single"/>
            <w:shd w:val="clear" w:color="auto" w:fill="FFFFFF"/>
            <w:lang w:val="en-US" w:eastAsia="en-US" w:bidi="ar-SA"/>
          </w:rPr>
          <w:t>climate migration</w:t>
        </w:r>
      </w:hyperlink>
      <w:r>
        <w:rPr>
          <w:rFonts w:ascii="arial" w:eastAsia="arial" w:hAnsi="arial" w:cs="arial"/>
          <w:color w:val="000000"/>
          <w:sz w:val="20"/>
          <w:lang w:val="en-US" w:eastAsia="en-US" w:bidi="ar-SA"/>
        </w:rPr>
        <w:t xml:space="preserve">  could help revive depopulated towns and boost our economies. Done poorly, it could end up swelling the population of desperate and homeless people on our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resilient society is one in which people have their basic needs met, including universal access to healthcare, shelter and nutrition, so they can cope with the climate challenges we know are coming. We must create societies that are confident and flourishing so they are not threatened by disaster and migration, but are resilient and welcoming. That means ensuring people don't feel disenfranchised, but included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Love is itself an evolved human survival adaptation. We see evidence of compassion in our ancestors, dating back hundreds of thousands of years, including in their care for disabled people. Love and empathy are what enable us to cooperate with complete strangers and create the social networks on which we all depend. These intergenerational systems, through which we also transmit our technological knowledge, are the scaffolding around which we weave our system of care and support for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to our climate crisis lies in deploying this power. Dealing with the challenges of the climate emergency requires a strong society. None of us could survive alone. Social resilience involves creating stronger communities that care for one another in times of disaster. The acute crisis of the Covid pandemic showed us how communities could band together to protect the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is no substitute for responsible governance. We must love ourselves enough to demand more of our leaders. This climate challenge demands a strong, responsive societal adaptation, which needs leadership and vision to build.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humanity faces its biggest challenge, we need to adapt our societies by retrieving the love for one another that is the very basis of our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Gaia Vince is an author, journalist and broadcaster. Her latest book is Transcendence: How humans evolved through fire, language, beauty and time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In Los Angeles, Climate-Change Gentrification Is Already Happening; Welcome to the age of ‘</w:t>
        </w:r>
      </w:hyperlink>
      <w:hyperlink r:id="rId722"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722"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Beast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The Newsweek/Daily Beast Company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Thor Benson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78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debate over gentrification is constantly raging in Los Angeles—home to the most gentrified neighborhood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about to get significantly worse. Welcome to the age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when the effects of climate change cause residents in one area to relocate to another area that is not experiencing those problems, which drives up property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few years, it’s become clear to me that forest fires have an equal weight and influence,” Jesse Keenan, a faculty member of Harvard’s Graduate School of Design and the inventor of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said of wildfires in the southern California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makes perfect sense to me that at some point in time in Southern California people will want to move to areas that are proximate to their communities, and that may mean moving to areas that are lower risk but have… a different set of cultures and socio-economic characteristics.”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TELL THE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Victims of Climate Deniers Are Their Own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Clive Irving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started formulating the idea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about six years ago and focused on sea level rise in places like Miami, where he’s from. One example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area is of a predominantly black neighborhood in Miami known as Little Haiti that has seen home prices doubling as residents who wish to escape sea level rise search for homes that are at a higher elevation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Keenan didn’t initially consider the effects of wildfires, but he now believes the fact these fires will likely continue to become more frequent makes it likely residents of means will try to find safer places to live nearby that may currently be inhabited by working class people and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Keenan emphasized this only won’t happen in Los Angeles, as wildfires are putting communities at risk all across the West Coast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big reason people may choose to abandon a place threatened by fire is insurance. If an insurance company decides a neighborhood is becoming too risky and refuses to offer home insurance, it becomes far more difficult to rebuild, sell property and maintain a mortgage.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these areas that are pretty vulnerable, and they’re going to burn over and over again,” Keenan said. “That should be very effective in driving people out. Even if they can rebuild, they’re going to risk being under-insured or not insured at all. And if you have a mortgage, you have to be insured.”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 STUFF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to See Your City’s Climate Change Future?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Albert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explained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distinguishable in many ways from regular gentrification. “Gentrification, in the classic sense, is about supply,” he said. “It’s about a developer who comes in and sees a value and wants to capture that value, and they create supply and people flood in...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totally different because there’s a change in consumer preferences. It’s not about supply, it’s about demand. It’s a shift in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not just coastline and beachfront communities that are seeing drastic changes in home ownership within the population—Flagstaff, Ariz. has seen in influx of mostly wealthier people trying to escape the extreme heat being experienced in Phoenix.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interplay between geography and economics will eventually start playing out on the Westside of Los Angeles, near the beach, where sea level rise will become a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coastal problem, combined with people fleeing fires to the north, could create a confluence on the center and the Eastside of Los Angeles, which contain many neighborhoods inhabited by communities of color and working class people. Such a shift could cause these areas to become further gentrified as people seek out the safest places to live and own property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 Koslov, an assistant professor of Urban Planning and the Institute of the Environment and Sustainability at UCLA, told The Daily Beast that most people will likely decide to move short distances if they feel the need to move due to climate change-related issues. She said people may see the need to find a less risky area, but they’ll still want to be close to their social and professional networks.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“Governments, policymakers and city planners are increasingly anticipating climate change in the projects that they take on and are building protective infrastructure or deciding not to fund the protection of certain areas,” Koslov said. “Their actions in anticipation of climate impacts and in response to disasters… have the potential to displace a lot of people or make places more habitable.”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Koslov explained that it’s not just the impacts of climate change; it’s about the “responses to the imagination of what those impacts will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means lawmakers will have to first to handle existing problems, which could include subsidizing fire-resistant building materials in areas that are experiencing fires annually, and then there will be actions they take while anticipating problems that could come to be in the future, like building a seawall to prepare for eventual sea level rise. Some areas, often wealthier ones, will almost surely receive more attention and help than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will also have to play an important role by creating programs to help those who need to relocate cover the costs involved, but local and regional governments will be on the frontlines of this issue, Keenan said. He said this is about “land use,” which is largely their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possible that federal lawmakers will see the need to get moving on this issue when it starts affecting them where they work. Keenan said Washington, D.C. is going to be facing some of the most severe climate change-related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hope for Washington, D.C.,” Keenan said. “It’s built on a swamp. It’s sinking rapidly, and sea level rise is coming in. People don’t generally talk about that, but it literally is a swamp.”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local politicians, there will be lawmakers who have to deal with moving people away from their area and lawmakers who have to figure out how to handle an influx of new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you talk about the shifting of people in large numbers, there’s a sending zone and a receiving zone, and that receiving zone is going to have to bear the negative consequences,” Keenan said. “There are also positive consequences to this, because… when you bring people you bring economies and you bring both social and financial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multifaceted, Koslov noted. It is a weapon with many edges. Some may try to escape extreme heat and find themselves in a flood zone. They might move away from storms and find themselves in a place engulfed by fire. The complexity of climate change makes predicting where Americans will go extremely difficult, but they will, as they always have,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Keenan predicted that further down the line Americans who can afford it will be forced to move north because of the cooler temperatures, fewer wildfires, the lack of superstorms that have been bombarding southern states and other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doubt that people will begin to move north,” Keenan said. “The question is: Where’s potable water? Where’s it safe? Where is there an economy and a culture you can tie into?”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7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Cornell: Revealing Climate Change Inequities, Redress, and Environmental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2021 Tuesday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New York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Cornell University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Patti Witten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increased climate disasters -- tropical storms, sea-level rise, drought, wildfires, and other events -- major climate adaptation projects around the world are producing inequitable land use plans and projects in urban regions, according to Linda Shi, Assistant Professor of City and Regional Planning. Shi is an urban environmental planner who has worked on international development and sustainability in the U.S., Asia, Latin America, and Africa. Combining various methods that use spatial mapping, field research, interviews, and quantitative data, Shi's research focuses on how the governance of societal climate adaptation impacts social equity and environmental sustainability. For example, one recent study shows how the diverging adaptation paths taken by the private sector, government, and civil society contributes to uncoordinated and socially unjust outcomes. Shi is a Senior Faculty Fellow at the Cornell Atkinson Center for Sustainability and this year received an $85,000 Cornell Migrations Initiative grant for her project Risk or Refuge: Inequality in Exposure to Environmental Vulnerability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been working on the topic of climate change adaptation and inequity in urban planning for a decade and sharing your findings with other planners, policymakers, educators, and the general population. Briefly, what have we learned? Where are we now and where are we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learned that up to now, all our cities and ways of life have been built with the assumption that our environment is fairly stable and unchanging -- from the built environment to infrastructure to the notion of how we relate to land. For example, property rights, our tax systems, and our insurance programs are all predicated on things not changing too much. Over time, cities located on coastlines and delta areas, wildland-urban interfaces, or mountains and steep slopes have significantly degraded environmentally sensitive areas. Roads, schools, and homes are built in places that will see disasters increasing in severity and frequency, sometimes multiple disasters with cascading impacts across different sectors of the economy, types of infrastructure, and types of existing natural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we're finding it essential to adapt our infrastructure, cities, and ways of life to anticipate the changing climate. We have reached a point where millions of people worldwide are impacted by high heat, drought, wildfires, and other events -- a number that trends suggest will continue to grow. For example, between 2015 and 2020, the U.S. experienced an average of 14 disasters per year at the cost of at least $1 billion, compared to just six and a half such events between 1980 and 2019. Also, $1 trillion of coastal real estate and 13 million people are currently threatened by rising sea levels, higher storm surges, and higher tidal flooding in the United States alone. Internationally, the vulnerabilities are even more severe. According to The World Bank, 143 million people across Africa, South Asia, and Latin America will be migrating within these regions by 2050 due to changing climate. This is the outlook at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develop adaptation plans, it is important to understand not only that climate change impacts communities unequally but also how cities' efforts to adapt to climate change can exacerbate existing inequalities. Beyond finding that these inequalities exist, planners and our adjacent disciplines are looking at how foundational institutions of land governance drive us toward these unequal outcomes and what kinds of reforms we're going to need to achieve more adapted, sustainable, and equitable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global concern of rising sea levels continues and has specific local consequences, your work finds commonalities across very different geographies, for example from Florida in the southern U.S. to South and Southeast Asia. What do these places share that can help us better understand the root causes of inequity and how we might work toward redress with more sustainable and equitable adaptation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better understand inequity and its causes, we need to be thinking collectively about climate change adaptation, not only to the environmental risks themselves, but why certain people are disproportionately vulnerable in the first place, and how societal adaption can become a process to redress those underlying drivers rather than surface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might expect in the cases you mention, some of the common vulnerabilities are access to safe land, sufficient water, and adequate housing. In Florida, many cities on the coastline are heavily developed and have a lot of real estate lying within just a few feet of sea-level rise. What my students and I have found is that there is significant vulnerability to sea-level rise, but that that inequality is unequally spread along the coast. If we think about how people will migrate and places adapt, one can easily imagine that individuals or real estate firms will begin to invest in and buy up properties in those inland communities that are on higher ground, currently cheaper, and more diverse. As a result, we may see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displacement, where communities of color and disadvantage that are currently living in higher elevation areas that are relatively safer, end up being forced in the long term to move to those places that are lower and, in the future, less desirable and at higher risk than they are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underlying drivers here are things like individual property ownership that enable such displacement, the financialization of land use that drives municipalities to maximize development within their boundaries, and the fragmentation of land governance into 100 municipalities, on average, within each U.S. metro area. Even more fundamentally, they derive from a land ethics that treats land as severable property rather than a homeland for human and non-human species. We can, with some difficulty, move people and infrastructure around. But changing those underlying mindsets and institutions would actually transform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South and Southeast Asia, our research shows that consistently, a set of vulnerable people lose water and land rights as you follow the flow of water across the landscape. For example, cities expropriate farmers' water rights and they are forced to migrate from agricultural sectors to cities, often finding informal work, precarious housing, and less access to the very water taken from their homelands. Informal residents tend to be the first to be evicted when cities try to create urban water infrastructure to reduce flooding internally. They are resettled into peripheral urban areas where they lose out on opportunities for jobs and are not necessarily any safer from environmental risks. Moreover, cities' efforts to keep floodwaters out often push floodwaters into the periphery, where people in rural areas are disproportionately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research in these places and many others shows that we need more integrated and holistic ways of thinking about climate change across landscapes connecting different groups and the water and land resources they rely on. It also points to the opportunities for rural and urban solidarity and movement-building across groups that are often seen as politically, socially, and geographically divided.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make sure that the billions and trillions of dollars we spend on adaptation and the mass migration ahead will result in a society that is more beautiful, more sustainable, more equitable, and fairer than the one that we are trying to preserve and protect." Linda Shi, CRP; Cornell Atkinson Center for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work connects people to planning to policy. Do you find there is general agreement on the necessity of new climate adaptation strategies to ensure a more just and sustainable future? Do you see a common path forward across scales and among people working in sectors with the greatest ability to effect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early days of climate adaptation, research, and practice, there was an assumption that if cities were adapting, then they must be progressive and doing good work. The research that my colleagues and I did was among the first to show that adaptation projects themselves can exacerbate existing inequalities as they roll out. In one project involving eight cases around the world, we showed how adaptation projects -- sometimes called disaster risk reduction or infrastructure projects -- ended up displacing low-income communities to make cities more resilient for those who could afford to live in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there is agreement, but more and more people across sectors of society are attuned to the risks and impacts of climate change, and the opportunities this presents are both concerning and promising. For example, the private sector is beginning to consider climate impacts on assets and portfolios and to change systemic policies and codes and standards that will begin to shift and internalize climate costs. Their actions will have wide-ranging impacts across society but they're motivated by profitability and liability and not necessarily community well-being, social justice, and environmental sustainability. The internalization of these costs can begin to shift markets but can also leave behind communities that are unable to adapt, unable to move away, or unable to equalize adaptation across a metropolitan or environmental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Biden administration's re-entry into the global conversation, this is an exciting moment for climate change policy both on adaptation and mitigation. The administration immediately adopted an Executive Order in January that has led to a Justice 40 plan to spend federal funding so that 40% of benefits go to the disadvantaged communities most impacted by climate change. In May, Biden doubled FEMA's budget for helping communities with disaster preparedness, and in October over 20 federal agencies issued adaptation plans. These are big moves in the right direction, but while extra funding extends the time for communities to confront long-term climate impacts, they do not absolve us of having a national adaptation strategy that answers questions like: Where will people live in the U.S. under long-term climate change? Why do our development choices keep producing inequitable, racialized environments and in vulnerable places? How do we share our resources with the most vulnerable groups, including non-human species who must also adapt? To answer these deeper questions, we still have a long way to 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Study link: </w:t>
      </w:r>
      <w:hyperlink r:id="rId730" w:history="1">
        <w:r>
          <w:rPr>
            <w:rFonts w:ascii="arial" w:eastAsia="arial" w:hAnsi="arial" w:cs="arial"/>
            <w:i/>
            <w:color w:val="0077CC"/>
            <w:sz w:val="20"/>
            <w:u w:val="single"/>
            <w:shd w:val="clear" w:color="auto" w:fill="FFFFFF"/>
            <w:lang w:val="en-US" w:eastAsia="en-US" w:bidi="ar-SA"/>
          </w:rPr>
          <w:t>https://www.science.org/doi/full/10.1126/science.abc8054</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MSTRUCK-7674719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REVEALING CLIMATE CHANGE INEQUITIES, REDRESS, AND ENVIRONMENTAL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NY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Cornell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Patti Witten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22,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increased climate disasters tropical storms, sea-level rise, drought, wildfires, and other events major climate adaptation projects around the world are producing inequitable land use plans and projects in urban regions, according to Linda Shi, Assistant Professor of City and Regional Planning. Shi is an urban environmental planner who has worked on international development and sustainability in the U.S., Asia, Latin America, and Africa. Combining various methods that use spatial mapping, field research, interviews, and quantitative data, Shi's research focuses on how the governance of societal climate adaptation impacts social equity and environmental sustainability. For example, one recent study shows how the diverging adaptation paths taken by the private sector, government, and civil society contributes to uncoordinated and socially unjust outcomes. Shi is a Senior Faculty Fellow at the Cornell Atkinson Center for Sustainability and this year received an $85,000 Cornell Migrations Initiative grant for her project Risk or Refuge: Inequality in Exposure to Environmental Vulnerability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been working on the topic of climate change adaptation and inequity in urban planning for a decade and sharing your findings with other planners, policymakers, educators, and the general population. Briefly, what have we learned? Where are we now and where are we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learned that up to now, all our cities and ways of life have been built with the assumption that our environment is fairly stable and unchanging from the built environment to infrastructure to the notion of how we relate to land. For example, property rights, our tax systems, and our insurance programs are all predicated on things not changing too much. Over time, cities located on coastlines and delta areas, wildland-urban interfaces, or mountains and steep slopes have significantly degraded environmentally sensitive areas. Roads, schools, and homes are built in places that will see disasters increasing in severity and frequency, sometimes multiple disasters with cascading impacts across different sectors of the economy, types of infrastructure, and types of existing natural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we're finding it essential to adapt our infrastructure, cities, and ways of life to anticipate the changing climate. We have reached a point where millions of people worldwide are impacted by high heat, drought, wildfires, and other events a number that trends suggest will continue to grow. For example, between 2015 and 2020, the U.S. experienced an average of 14 disasters per year at the cost of at least $1 billion, compared to just six and a half such events between 1980 and 2019. Also, $1 trillion of coastal real estate and 13 million people are currently threatened by rising sea levels, higher storm surges, and higher tidal flooding in the United States alone. Internationally, the vulnerabilities are even more severe. According to The World Bank, 143 million people across Africa, South Asia, and Latin America will be migrating within these regions by 2050 due to changing climate. This is the outlook at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develop adaptation plans, it is important to understand not only that climate change impacts communities unequally but also how cities' efforts to adapt to climate change can exacerbate existing inequalities. Beyond finding that these inequalities exist, planners and our adjacent disciplines are looking at how foundational institutions of land governance drive us toward these unequal outcomes and what kinds of reforms we're going to need to achieve more adapted, sustainable, and equitable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global concern of rising sea levels continues and has specific local consequences, your work finds commonalities across very different geographies, for example from Florida in the southern U.S. to South and Southeast Asia. What do these places share that can help us better understand the root causes of inequity and how we might work toward redress with more sustainable and equitable adaptation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better understand inequity and its causes, we need to be thinking collectively about climate change adaptation, not only to the environmental risks themselves, but why certain people are disproportionately vulnerable in the first place, and how societal adaption can become a process to redress those underlying drivers rather than surface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might expect in the cases you mention, some of the common vulnerabilities are access to safe land, sufficient water, and adequate housing. In Florida, many cities on the coastline are heavily developed and have a lot of real estate lying within just a few feet of sea-level rise. What my students and I have found is that there is significant vulnerability to sea-level rise, but that that inequality is unequally spread along the coast. If we think about how people will migrate and places adapt, one can easily imagine that individuals or real estate firms will begin to invest in and buy up properties in those inland communities that are on higher ground, currently cheaper, and more diverse. As a result, we may see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displacement, where communities of color and disadvantage that are currently living in higher elevation areas that are relatively safer, end up being forced in the long term to move to those places that are lower and, in the future, less desirable and at higher risk than they are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underlying drivers here are things like individual property ownership that enable such displacement, the financialization of land use that drives municipalities to maximize development within their boundaries, and the fragmentation of land governance into 100 municipalities, on average, within each U.S. metro area. Even more fundamentally, they derive from a land ethics that treats land as severable property rather than a homeland for human and non-human species. We can, with some difficulty, move people and infrastructure around. But changing those underlying mindsets and institutions would actually transform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South and Southeast Asia, our research shows that consistently, a set of vulnerable people lose water and land rights as you follow the flow of water across the landscape. For example, cities expropriate farmers' water rights and they are forced to migrate from agricultural sectors to cities, often finding informal work, precarious housing, and less access to the very water taken from their homelands. Informal residents tend to be the first to be evicted when cities try to create urban water infrastructure to reduce flooding internally. They are resettled into peripheral urban areas where they lose out on opportunities for jobs and are not necessarily any safer from environmental risks. Moreover, cities' efforts to keep floodwaters out often push floodwaters into the periphery, where people in rural areas are disproportionately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research in these places and many others shows that we need more integrated and holistic ways of thinking about climate change across landscapes connecting different groups and the water and land resources they rely on. It also points to the opportunities for rural and urban solidarity and movement-building across groups that are often seen as politically, socially, and geographically divided.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make sure that the billions and trillions of dollars we spend on adaptation and the mass migration ahead will result in a society that is more beautiful, more sustainable, more equitable, and fairer than the one that we are trying to preserve and protect." Linda Shi, CRP; Cornell Atkinson Center for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work connects people to planning to policy. Do you find there is general agreement on the necessity of new climate adaptation strategies to ensure a more just and sustainable future? Do you see a common path forward across scales and among people working in sectors with the greatest ability to effect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early days of climate adaptation, research, and practice, there was an assumption that if cities were adapting, then they must be progressive and doing good work. The research that my colleagues and I did was among the first to show that adaptation projects themselves can exacerbate existing inequalities as they roll out. In one project involving eight cases around the world, we showed how adaptation projects sometimes called disaster risk reduction or infrastructure projects ended up displacing low-income communities to make cities more resilient for those who could afford to live in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there is agreement, but more and more people across sectors of society are attuned to the risks and impacts of climate change, and the opportunities this presents are both concerning and promising. For example, the private sector is beginning to consider climate impacts on assets and portfolios and to change systemic policies and codes and standards that will begin to shift and internalize climate costs. Their actions will have wide-ranging impacts across society but they're motivated by profitability and liability and not necessarily community well-being, social justice, and environmental sustainability. The internalization of these costs can begin to shift markets but can also leave behind communities that are unable to adapt, unable to move away, or unable to equalize adaptation across a metropolitan or environmental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Biden administration's re-entry into the global conversation, this is an exciting moment for climate change policy both on adaptation and mitigation. The administration immediately adopted an Executive Order in January that has led to a Justice 40 plan to spend federal funding so that 40% of benefits go to the disadvantaged communities most impacted by climate change. In May, Biden doubled FEMA's budget for helping communities with disaster preparedness, and in October over 20 federal agencies issued adaptation plans. These are big moves in the right direction, but while extra funding extends the time for communities to confront long-term climate impacts, they do not absolve us of having a national adaptation strategy that answers questions like: Where will people live in the U.S. under long-term climate change? Why do our development choices keep producing inequitable, racialized environments and in vulnerable places? How do we share our resources with the most vulnerable groups, including non-human species who must also adapt? To answer these deeper questions, we still have a long way to go.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Channel 4 News - 6:45 PM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Channel 4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112.5pt;height:34.5pt">
            <v:imagedata r:id="rId5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Channel 4's flagship news programme: 55 minutes of in-depth news and current affairs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3"/>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year. It hurt you a lot because it is somebody close to you. It had a huge impact on me and my mental health. They must have been difficult for you to talk about because taking your own life is how ram in Islam.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cannot speak about super -- you cannot speak about suicide. He set up this barbershop. When you go for a haircut, speak to the barber, where you get haircut? What happens in the barbershop stays in the barbershop. Breaking the silence to tell their own stories and to offer their own solutions. Olympic history was made today, as cyclist Laura Kenny became the first British woman to win gold across three separate games. She won the Madison event with teammate Katie Archibald, while Kate French also claimed gold in the modern pentathlon to help move Team GB up to fourth in the medal table. Keme Nzerem reports on another successful day for the British team in Tokyo. Laura Kenny on her way to becoming the first British woman to win gold at three consecutive Olympics. This was the first ever women's medicine, 120 laps of fast, furious racing. -- madison. The ride that slingshot each other into sprints. With team-mate Katie Archibald who herself won a gold medal in Rio in the team pursuit. Kenny powering home well clear of the pack. COMMENTATOR: They've dominated from start to finish. First ever woman's madison, things are still changing and I just feel really proud to be part of a team like this. There was also gold for Kate French in the modern pentathlon, she was a fifth going into the last event, the laser run, a curious mix of running and shooting but only 15 seconds to make up and make it up she did. Laura Muir ran a personal best to take silver in the 1500 metres. COMMENTATOR: Laura Muir get the silver for Great Britain! There was another silver for the men's four by 100 metres team, coming agonisingly close to the gold medal. Just 100th of a second separated them from the surprise package of these Olympics athletics events, Italy. Pipped at the line by a gossamer margin. Nathanial Mitchell Blake who ran the anchor leg, was devastated, the sprint quartet rushing to reassure him. The women ran a few minutes earlier and despite a bad change early in the race the home straight was perfect to come in just after the Jamaicans and Americans and well clear of fourth. Tonight Team GB are celebrating being fourth in both gold medals and total medals with just the weekend still to go, athletes at the very top of their game, where the difference between first and second can be vanishingly small. After the break, we report from Miami, where climate change is pushing rich residents away from the beach, and poorer residents out of the homes. Now to Miami, one of the world's most glamourous cities, but also one of the places most threatened by rising sea levels. With floods regularly plaguing the streets, its luxurious beach-side condos are becoming less desirable. Instead investors are looking inland, to the city's higher but also poorer areas, pushing local residents out of the market, and even out of their homes. Our reporter Kate Fisher has been finding out about Miami's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clear water and white sands of Miami have long been a draw for those who can afford a lifestyle on the beach.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8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Channel 4 News - 6:00 PM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Channel 4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3" type="#_x0000_t75" style="width:112.5pt;height:34.5pt">
            <v:imagedata r:id="rId5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Channel 4's flagship news programme: 55 minutes of in-depth news and current affairs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4"/>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Indonesia's Covid Disaster: where the Delta variant is now killing 150 children a week. Good evening. As Britain starts pondering life after Covid, the fourth biggest population in the world is facing a new wave - and because so many in Indonesia live in poverty, the Delta variant is hitting children. The country is in the grip of a second wave - with one in eight infections affecting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are now increasingly among those facing severe disease and death. Tonight, a special report revealing how Covid is now affecting the developing world quite differently. Also tonight: Energy costs to rise - just as the furlough falls away Bills for gas and electric will go up by around 140 pounds in October - there are fears it will hit some of the poorest families hardest. Fighting for control - firefighters try to stem the spread of wildfires on the outskirts of Athens. Thousands have been forced to flee their homes. While in Florida it's the fight against flooding - how rising sea levels are redrawing the shape of Miami - so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another seven medals for Team GB in Tokyo. From Laura Kenny...! Laura Kenny becomes the first British woman to win gold medals at three successive Olympic Games Indonesia, the world's fourth most populous country, has marked a sombre milestone in its battle with COVID, with total deaths now officially exceeeding 100,000 - although epidemiologists believe the true figure could be 2.5 times that. The rapid spread of the Delta variant is alarming Indonesian paediatricians, who say one in eight of those infected are children. More than 700 children, half of them under-fives, have died since May. Health experts blame poverty and malnutrition, as Jonathan Miller reports. Desni Cahyanti arrived on earth ten days ago. Her first gulps of air contained aerosols infected with Covid-19, which is why Indonesia's delivery room medics now all wear full hazmat gear. What a welcome to our brave new world. TRANSLATION: With the newborns, it is possible that the baby can become infected during labour. They're naked. They have no protection. Perhaps they inhale the aerosol in the birthing room. Or maybe they catch Covid from the mother, if her mask doesn't afford full protection. Shakira is infected too. Courted from her mum. Tell-tale dark streaks on her three-year-old lungs, the grim hallmark. This Jakarta COVID ward is set aside for whole families. For two-year-old Mutiara, it all looks a bit hard to take in. The Delta variant is killing 150 children a week now in Indonesia, half of them under-fives. TRANSLATION: So we made an isolation unit in our paediatrics ward for families with COVID. The paediatrics unit in the intensive care room is mixed with adults but they're overseen by paediatricians and pulmonologists. Oschi is just two. His soundtrack to toddlerhood, a dischordant ICU symphony, as he lies in his oversized nappy with a tube up his nose and pneumonia. Doctors are still unable to fully explain the apparent spike of infections among children, who would ordinarily have stronger immunity. But more than one in every eight confirmed cases is under-18. The ones who end up in ICU usually have something else wrong. Arif came in here unconscious three days ago. Both he and Oschi have developed encephalitis, a brain inflamation. Paediatrician Dr Charles Antoni says Arif's being treated for that but arrived here with breathing problems after a seizure. "He's starting to come round now though," he says. TRANSLATION: In terms of numbers, there's been a significant increase in child cases in Indonesia. Same with the death rate." This epidemiologist is a fervent proponent of vaccinations for children from the age of 12 up. In children, the Delta variant is highly transmissible. The virulence is higher, especially in children with congenital diseases, auto-immune diseases, or with high-risk conditions, such as obesity, which can have a high fatality rate. Does stunting or malnutrition or pneumonia affect things?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8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Environmental Justice Considerations are Integral to Equity and ESG in Real Estate, New Urban Land Institute Publication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2021 Saturday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(TNSOps) -- The Urban Land Institute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justice is increasingly recognized as a key lens for ensuring a more equitable built environment. This is the conclusion of a new interview-based publication from the Urban Land Institute (ULI).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Justice and Real Estate: Perspectives from Leading Community-Based and Advocacy Organizations is a collection of interviews that aims to show why environmental justice is an essential consideration in urban development, and how ULI members and the broader real estate industry can incorporate its principles into their everyday work. Equity and ESG topics are increasingly central to real estate, and companies that form lasting partnerships with communities can simultaneously further social, economic, and climate goals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essays and interviews comprise a range of influential figures, from real estate leaders to community activists, and each one focuses on how environmental justice is a necessary component to correcting past inequities and creating thriving communities. The collection includes four question and answer-based interviews with partner organizations and two essays by ULI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moving the needle toward equity is listening to the input of those most affected by discriminatory practices," said Sonia Huntley, senior vice president of diversity, equity, and inclusion (DEI) at ULI. "By including a wider variety of perspectives in decision-making, real estate can help make sure its impact on communities is 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essay touches on a particular topic of environmental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ULI Member Perspective: James Lima, president, James Lima Planning and Development and a member of ULI's Sustainable Development Product Council, writes about how the Institute and its members can drive change in the real estate industry through partnerships and how the industry itself can benefit from putting environmental justice considerations into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Economic and Climate Justice: Zelalem Adefris, vice president of policy and advocacy at Catalyst Miami, talks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disproportionate impact of pollution and climate risk on communities of color, and how Catalyst Miami is working with local stakeholders and policymakers to empower community leaders and address Miami's twin climate and housing crises;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Community Development and Grassroots Organizing: Michelle de la Uz, executive director of the Fifth Avenue Committee, discusses effective ways to organize change in local communities, partner with real estate actors, build environmental and climate considerations into the development process and increase pressure on policymakers and the industry to make environmental justice not just an idea, but an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Equitable Renewable Energy: Shalanda H. Baker, professor of law, public policy, and urban affairs at Northeastern University, cofounder and former codirector for the Initiative for Energy Justice, and currently deputy director for energy justice with the U.S. Department of Energy, examine how energy burdens and high energy costs disproportionally affect lower-income households, especially Black, Latinx and Indigenous/Native American households, and how the real estate sector can embrace a "do-no-harm" approach by centering equity in the transition to renewables and facilitating small-scale energy projects in communities that bear the burden of pollution;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Empowerment and Climate Investment: Sonrisa Cooper, transformative communities program manager for the Greenlining Institute, considers the links between redlining and environmental injustice, the compounding effects of racial discrimination on community well-being, and how the real estate industry must acknowledge the harm it has caused and the pathways it can offer to drive equity moving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conclusion by Taidgh McClory, director of social impact &amp; inclusion, MP Boston, founder, T.H. McClory LLC and member of ULI's Responsible Property Investment Council lays out potential solutions for the real estate sector on environmental justice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Recognizing that all stakeholders are interconnected and interdependent, and everyone's success relies on taking better care of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Leveraging existing innovative community ownership models to create equitable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Understanding and acknowledging the legacy of past practices that have led to environmental injustice, disproportionally impacting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Embedding an equity-mindset that assesses impact and reduces the cluster of environmental burden (a "do-no-harm" policy);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Enshrining equitable development as a place-based approach for underserved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have learned from the community organization perspectives presented in this resource, the topic of environmental justice is complex," said McClory. "The public and private real estate sectors have played a major role in determining which communities experience greater environmental, climate, and health risk, as evidenced by the past decisions, actions, and policies that led to the disparate impacts of redlining, industrial pollution, and infrastructure decline in communities of color. Acknowledging these negative impacts at the intersection of the real estate industry and environmental justice is a key first step for real estate leaders to build solutions that shape a future of positive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MSTRUCK-7584921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Is Creating An Affordable Housing Crisis In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CleanTechnica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2018 Saturday 11:06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Nexus Media</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40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07, 2018( CleanTechnica: </w:t>
      </w:r>
      <w:hyperlink r:id="rId766"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Delivered by Newstex)  September 7th, 2018 by Nexus Media[1] Originally published on Nexus Media[2]. By Jeremy Deaton Miami ranks among the most valuable[3] real estate markets in the country. Palatial homes astride warm, teal waters sell for millions. But it's not Miami's ocean-front neighborhoods[4] where property values are rising fastest. Housing costs are climbing more rapidly in neighborhoods[5] that lie a little higher up along a ridge that runs parallel to the shore.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neighborhoods are best protected against climate change. 'That's the ridge where we put the railroad. And that's the ridge where we sent the black and brown people to live. And all of a sudden — because we've got people on the Atlantic low-line getting tidal flooding and people near the Everglades low-line getting flooding — guess where everybody wants to live? On the ridge. So guess who's being displaced? The brown and black people,' said Caroline Lewis, executive director of the CLEO Institute[6], at a town hall on climate change and gentrification in Miami on Monday. [embedded content] The forum was part of the Freedom to Breathe Tour[7], a cross-country bus tour that aims to shine a light on issues of climate, environment and social justice, including sea-level rise. 'More people are taking notice,' said Natalia Arias, director of programs at the CLEO Institute, in an interview. 'Tons of people experience sunny-day flooding.' When the moon drifts close to the Earth, tides grow, producing extra-large swells known as 'king tides[8].' Rising seas have made king tides more severe, leaving parts of Miami flooded on days without a drop of rain. This, in turn, is reshaping the real estate market.View map for #KingTide[9] areas. Driving through floodwater NOT advisable. It may be deeper than appears ...seen debris can cause flat tires pic.twitter.com/5UrSSKfUVU[10] — City of Miami (@CityofMiami) October 5, 2017[11] Rising seas are depressing the value of waterfront property while inflating the cost of living further inland, in working-class communities of color like Little Haiti and Liberty City. Residents say that developers are targeting homeowners who are struggling financially, offering them buyouts or help relocating. Those are the lucky ones. Renters are more vulnerable to the whims of the market, and many are struggling as landlords ratchet up the cost of housing. 'We're experiencing an affordable housing crisis,' Arias said. 'People are being displaced from neighborhoods where they settled years or decades ago — where they go to school, where they go to work, where they have neighbors and family members nearby.'</w:t>
      </w:r>
      <w:hyperlink r:id="rId767" w:history="1">
        <w:r>
          <w:rPr>
            <w:rFonts w:ascii="arial" w:eastAsia="arial" w:hAnsi="arial" w:cs="arial"/>
            <w:i/>
            <w:color w:val="0077CC"/>
            <w:sz w:val="20"/>
            <w:u w:val="single"/>
            <w:shd w:val="clear" w:color="auto" w:fill="FFFFFF"/>
            <w:lang w:val="en-US" w:eastAsia="en-US" w:bidi="ar-SA"/>
          </w:rPr>
          <w:t>https://cleantechnica.com/files/2018/09/1DwnMd3IUDBO-07pLeYD1YA.jpeg;Advocates</w:t>
        </w:r>
      </w:hyperlink>
      <w:r>
        <w:rPr>
          <w:rFonts w:ascii="arial" w:eastAsia="arial" w:hAnsi="arial" w:cs="arial"/>
          <w:color w:val="000000"/>
          <w:sz w:val="20"/>
          <w:lang w:val="en-US" w:eastAsia="en-US" w:bidi="ar-SA"/>
        </w:rPr>
        <w:t xml:space="preserve"> and experts gather to discuss climate change and gentrification in Miami, August 27, 2018. Source: CLEO InstituteValencia Gunder, founder of Make the Homeless Smile[12], described the changing face of Miami at the town hall. 'You're starting to see Bentleys parked in Little Haiti,' she said. 'We're starting to see people running down the street with their poodles.' Gunder recalled shopping for a home in Liberty City in 2010, visiting a 'dilapidated' property with an $80,000 price tag. She said she recently returned to that home to find its value had shot up — to $425,000. The gentrification of Liberty City, one of the city's poorest[13] communities, is somewhat ironic, given its history. The heart of the neighborhood is a public housing project[14] that was constructed in the 1930s to shelter black families who had been forced from their homes[15] in downtown Miami. Walk east from the housing project and you will find the remains of an 8-foot wall[16] built to keep black residents hidden from their white neighbors. White families are now colonizing[17] the far side of the wall — in part, it seems, to escape rising seas.           </w:t>
      </w:r>
      <w:hyperlink r:id="rId768" w:history="1">
        <w:r>
          <w:rPr>
            <w:rFonts w:ascii="arial" w:eastAsia="arial" w:hAnsi="arial" w:cs="arial"/>
            <w:i/>
            <w:color w:val="0077CC"/>
            <w:sz w:val="20"/>
            <w:u w:val="single"/>
            <w:shd w:val="clear" w:color="auto" w:fill="FFFFFF"/>
            <w:lang w:val="en-US" w:eastAsia="en-US" w:bidi="ar-SA"/>
          </w:rPr>
          <w:t>https://cleantechnica.com/files/2018/09/12ca5a8Wa1TCSG00JSnwLKg.jpegMiami-Dade</w:t>
        </w:r>
      </w:hyperlink>
      <w:r>
        <w:rPr>
          <w:rFonts w:ascii="arial" w:eastAsia="arial" w:hAnsi="arial" w:cs="arial"/>
          <w:color w:val="000000"/>
          <w:sz w:val="20"/>
          <w:lang w:val="en-US" w:eastAsia="en-US" w:bidi="ar-SA"/>
        </w:rPr>
        <w:t xml:space="preserve"> properties at lower elevations are accruing value more slowly than those at higher elevations. Source: Environmental Research LettersResearchers have a name for this phenomenon — 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 recent study[18] found that Miami is already seeing its effects. As the sea closes in on the city, low-lying homes are losing value, while those at higher elevations are growing more expensive. The effect is more pronounced closer to the coast, where the risk of flooding is greatest. The study identified three forces that drive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First, investors develop areas that are more protected from floods, expecting that, as seas rise, wealthy families will flee to higher ground. Second, the city invests in sea walls and other protections, driving up the cost of living in better-guarded neighborhoods. Third, coastal floods inflate the cost of insurance and repairs, forcing working-class families to sell their homes. All of it comes down to climate change. Every day, cars, trucks, factories and power plants are pouring heat-trapping carbon pollution into the sky. The mercury is creeping up. Ice is melting, and seas are rising. Even under the more optimistic projections, Miami can expect to see floods three feet above the current sea level by mid-century, according to an analysis[19] by Climate Central. That's enough to inundate the priciest parts of Miami, but too little to flood poorer areas, like Liberty City.           </w:t>
      </w:r>
      <w:hyperlink r:id="rId769" w:history="1">
        <w:r>
          <w:rPr>
            <w:rFonts w:ascii="arial" w:eastAsia="arial" w:hAnsi="arial" w:cs="arial"/>
            <w:i/>
            <w:color w:val="0077CC"/>
            <w:sz w:val="20"/>
            <w:u w:val="single"/>
            <w:shd w:val="clear" w:color="auto" w:fill="FFFFFF"/>
            <w:lang w:val="en-US" w:eastAsia="en-US" w:bidi="ar-SA"/>
          </w:rPr>
          <w:t>https://cleantechnica.com/files/2018/09/miami-flooding.pngMiami</w:t>
        </w:r>
      </w:hyperlink>
      <w:r>
        <w:rPr>
          <w:rFonts w:ascii="arial" w:eastAsia="arial" w:hAnsi="arial" w:cs="arial"/>
          <w:color w:val="000000"/>
          <w:sz w:val="20"/>
          <w:lang w:val="en-US" w:eastAsia="en-US" w:bidi="ar-SA"/>
        </w:rPr>
        <w:t xml:space="preserve">, Florida. Areas that would be inundated by three feet of flooding are shaded in light blue (left). The population of Miami by ethnicity (right). Flood-prone areas are wealthier and whiter than more elevated areas further inland. Source: Climate Central Advocates are urging officials to stabilize rents, build more affordable housing, and raise the minimum wage so that workers can keep pace with the cost of living. Many are also calling on officials to invest in wind and solar, and to prepare for coastal floods by erecting sea walls and other protections. They say such measures will generate well-paid jobs in construction and installation, a potential lifeline for communities burdened by low incomes and soaring rents. Advocates believe this should be a political winner, as rising rents are driving away workers that businesses depend on. 'We're talking about people who work in restaurants and in housekeeping roles in hotels, or are bussing tables in restaurants,' Arias said. 'You see residents that have an hour or two-hour commute to work.' In some cases, workers are leaving Miami entirely. 'You have people that have two or three jobs, so there's no way that they could pick up a fourth job to be able to meet their increasing rent.' Arias said. 'At some point, I just don't see how they are going to be able to live here.'Reprinted with permission.Support CleanTechnica's work by becoming a Member, Supporter, or Ambassador[20]. Or you can buy a cool t-shirt, cup, baby outfit, bag, or hoodie[21] or make a one-time donation on PayPal[22].Tags: affordable housing[23],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[24], Florida[25], Miami[26] About the Author            </w:t>
      </w:r>
      <w:hyperlink r:id="rId770" w:history="1">
        <w:r>
          <w:rPr>
            <w:rFonts w:ascii="arial" w:eastAsia="arial" w:hAnsi="arial" w:cs="arial"/>
            <w:i/>
            <w:color w:val="0077CC"/>
            <w:sz w:val="20"/>
            <w:u w:val="single"/>
            <w:shd w:val="clear" w:color="auto" w:fill="FFFFFF"/>
            <w:lang w:val="en-US" w:eastAsia="en-US" w:bidi="ar-SA"/>
          </w:rPr>
          <w:t>https://cleantechnica.com/author/nexusmedia/Nexus</w:t>
        </w:r>
      </w:hyperlink>
      <w:r>
        <w:rPr>
          <w:rFonts w:ascii="arial" w:eastAsia="arial" w:hAnsi="arial" w:cs="arial"/>
          <w:color w:val="000000"/>
          <w:sz w:val="20"/>
          <w:lang w:val="en-US" w:eastAsia="en-US" w:bidi="ar-SA"/>
        </w:rPr>
        <w:t xml:space="preserve"> Media[27] A syndicated newswire covering climate, energy, policy, art and culture. [ 1]:            </w:t>
      </w:r>
      <w:hyperlink r:id="rId771" w:history="1">
        <w:r>
          <w:rPr>
            <w:rFonts w:ascii="arial" w:eastAsia="arial" w:hAnsi="arial" w:cs="arial"/>
            <w:i/>
            <w:color w:val="0077CC"/>
            <w:sz w:val="20"/>
            <w:u w:val="single"/>
            <w:shd w:val="clear" w:color="auto" w:fill="FFFFFF"/>
            <w:lang w:val="en-US" w:eastAsia="en-US" w:bidi="ar-SA"/>
          </w:rPr>
          <w:t>https://cleantechnica.com/author/nexusmedia/</w:t>
        </w:r>
      </w:hyperlink>
      <w:r>
        <w:rPr>
          <w:rFonts w:ascii="arial" w:eastAsia="arial" w:hAnsi="arial" w:cs="arial"/>
          <w:color w:val="000000"/>
          <w:sz w:val="20"/>
          <w:lang w:val="en-US" w:eastAsia="en-US" w:bidi="ar-SA"/>
        </w:rPr>
        <w:t xml:space="preserve"> [ 2]:            </w:t>
      </w:r>
      <w:hyperlink r:id="rId772" w:history="1">
        <w:r>
          <w:rPr>
            <w:rFonts w:ascii="arial" w:eastAsia="arial" w:hAnsi="arial" w:cs="arial"/>
            <w:i/>
            <w:color w:val="0077CC"/>
            <w:sz w:val="20"/>
            <w:u w:val="single"/>
            <w:shd w:val="clear" w:color="auto" w:fill="FFFFFF"/>
            <w:lang w:val="en-US" w:eastAsia="en-US" w:bidi="ar-SA"/>
          </w:rPr>
          <w:t>https://nexusmedianews.com/climate-change-is-creating-an-affordable-housing-crisis-in-miami-38fd5b101c5e</w:t>
        </w:r>
      </w:hyperlink>
      <w:r>
        <w:rPr>
          <w:rFonts w:ascii="arial" w:eastAsia="arial" w:hAnsi="arial" w:cs="arial"/>
          <w:color w:val="000000"/>
          <w:sz w:val="20"/>
          <w:lang w:val="en-US" w:eastAsia="en-US" w:bidi="ar-SA"/>
        </w:rPr>
        <w:t xml:space="preserve"> [ 3]:            </w:t>
      </w:r>
      <w:hyperlink r:id="rId773" w:history="1">
        <w:r>
          <w:rPr>
            <w:rFonts w:ascii="arial" w:eastAsia="arial" w:hAnsi="arial" w:cs="arial"/>
            <w:i/>
            <w:color w:val="0077CC"/>
            <w:sz w:val="20"/>
            <w:u w:val="single"/>
            <w:shd w:val="clear" w:color="auto" w:fill="FFFFFF"/>
            <w:lang w:val="en-US" w:eastAsia="en-US" w:bidi="ar-SA"/>
          </w:rPr>
          <w:t>https://miami.curbed.com/2017/12/29/16829424/miami-housing-market-report-growth</w:t>
        </w:r>
      </w:hyperlink>
      <w:r>
        <w:rPr>
          <w:rFonts w:ascii="arial" w:eastAsia="arial" w:hAnsi="arial" w:cs="arial"/>
          <w:color w:val="000000"/>
          <w:sz w:val="20"/>
          <w:lang w:val="en-US" w:eastAsia="en-US" w:bidi="ar-SA"/>
        </w:rPr>
        <w:t xml:space="preserve"> [ 4]:            </w:t>
      </w:r>
      <w:hyperlink r:id="rId774" w:history="1">
        <w:r>
          <w:rPr>
            <w:rFonts w:ascii="arial" w:eastAsia="arial" w:hAnsi="arial" w:cs="arial"/>
            <w:i/>
            <w:color w:val="0077CC"/>
            <w:sz w:val="20"/>
            <w:u w:val="single"/>
            <w:shd w:val="clear" w:color="auto" w:fill="FFFFFF"/>
            <w:lang w:val="en-US" w:eastAsia="en-US" w:bidi="ar-SA"/>
          </w:rPr>
          <w:t>https://www.zillow.com/miami-beach-fl/home-values/</w:t>
        </w:r>
      </w:hyperlink>
      <w:r>
        <w:rPr>
          <w:rFonts w:ascii="arial" w:eastAsia="arial" w:hAnsi="arial" w:cs="arial"/>
          <w:color w:val="000000"/>
          <w:sz w:val="20"/>
          <w:lang w:val="en-US" w:eastAsia="en-US" w:bidi="ar-SA"/>
        </w:rPr>
        <w:t xml:space="preserve"> [ 5]:            </w:t>
      </w:r>
      <w:hyperlink r:id="rId775" w:history="1">
        <w:r>
          <w:rPr>
            <w:rFonts w:ascii="arial" w:eastAsia="arial" w:hAnsi="arial" w:cs="arial"/>
            <w:i/>
            <w:color w:val="0077CC"/>
            <w:sz w:val="20"/>
            <w:u w:val="single"/>
            <w:shd w:val="clear" w:color="auto" w:fill="FFFFFF"/>
            <w:lang w:val="en-US" w:eastAsia="en-US" w:bidi="ar-SA"/>
          </w:rPr>
          <w:t>https://www.zillow.com/miami-fl/home-values/</w:t>
        </w:r>
      </w:hyperlink>
      <w:r>
        <w:rPr>
          <w:rFonts w:ascii="arial" w:eastAsia="arial" w:hAnsi="arial" w:cs="arial"/>
          <w:color w:val="000000"/>
          <w:sz w:val="20"/>
          <w:lang w:val="en-US" w:eastAsia="en-US" w:bidi="ar-SA"/>
        </w:rPr>
        <w:t xml:space="preserve"> [ 6]:            </w:t>
      </w:r>
      <w:hyperlink r:id="rId776" w:history="1">
        <w:r>
          <w:rPr>
            <w:rFonts w:ascii="arial" w:eastAsia="arial" w:hAnsi="arial" w:cs="arial"/>
            <w:i/>
            <w:color w:val="0077CC"/>
            <w:sz w:val="20"/>
            <w:u w:val="single"/>
            <w:shd w:val="clear" w:color="auto" w:fill="FFFFFF"/>
            <w:lang w:val="en-US" w:eastAsia="en-US" w:bidi="ar-SA"/>
          </w:rPr>
          <w:t>https://www.cleoinstitute.org</w:t>
        </w:r>
      </w:hyperlink>
      <w:r>
        <w:rPr>
          <w:rFonts w:ascii="arial" w:eastAsia="arial" w:hAnsi="arial" w:cs="arial"/>
          <w:color w:val="000000"/>
          <w:sz w:val="20"/>
          <w:lang w:val="en-US" w:eastAsia="en-US" w:bidi="ar-SA"/>
        </w:rPr>
        <w:t xml:space="preserve">/ [ 7]:            </w:t>
      </w:r>
      <w:hyperlink r:id="rId777" w:history="1">
        <w:r>
          <w:rPr>
            <w:rFonts w:ascii="arial" w:eastAsia="arial" w:hAnsi="arial" w:cs="arial"/>
            <w:i/>
            <w:color w:val="0077CC"/>
            <w:sz w:val="20"/>
            <w:u w:val="single"/>
            <w:shd w:val="clear" w:color="auto" w:fill="FFFFFF"/>
            <w:lang w:val="en-US" w:eastAsia="en-US" w:bidi="ar-SA"/>
          </w:rPr>
          <w:t>https://www.freedomtobreathe.org</w:t>
        </w:r>
      </w:hyperlink>
      <w:r>
        <w:rPr>
          <w:rFonts w:ascii="arial" w:eastAsia="arial" w:hAnsi="arial" w:cs="arial"/>
          <w:color w:val="000000"/>
          <w:sz w:val="20"/>
          <w:lang w:val="en-US" w:eastAsia="en-US" w:bidi="ar-SA"/>
        </w:rPr>
        <w:t xml:space="preserve">/ [ 8]:            </w:t>
      </w:r>
      <w:hyperlink r:id="rId778" w:history="1">
        <w:r>
          <w:rPr>
            <w:rFonts w:ascii="arial" w:eastAsia="arial" w:hAnsi="arial" w:cs="arial"/>
            <w:i/>
            <w:color w:val="0077CC"/>
            <w:sz w:val="20"/>
            <w:u w:val="single"/>
            <w:shd w:val="clear" w:color="auto" w:fill="FFFFFF"/>
            <w:lang w:val="en-US" w:eastAsia="en-US" w:bidi="ar-SA"/>
          </w:rPr>
          <w:t>https://www.climate.gov/news-features/event-tracker/king-tides-cause-flooding-florida-fall-2017</w:t>
        </w:r>
      </w:hyperlink>
      <w:r>
        <w:rPr>
          <w:rFonts w:ascii="arial" w:eastAsia="arial" w:hAnsi="arial" w:cs="arial"/>
          <w:color w:val="000000"/>
          <w:sz w:val="20"/>
          <w:lang w:val="en-US" w:eastAsia="en-US" w:bidi="ar-SA"/>
        </w:rPr>
        <w:t xml:space="preserve"> [ 9]:            </w:t>
      </w:r>
      <w:hyperlink r:id="rId779" w:history="1">
        <w:r>
          <w:rPr>
            <w:rFonts w:ascii="arial" w:eastAsia="arial" w:hAnsi="arial" w:cs="arial"/>
            <w:i/>
            <w:color w:val="0077CC"/>
            <w:sz w:val="20"/>
            <w:u w:val="single"/>
            <w:shd w:val="clear" w:color="auto" w:fill="FFFFFF"/>
            <w:lang w:val="en-US" w:eastAsia="en-US" w:bidi="ar-SA"/>
          </w:rPr>
          <w:t>https://twitter.com/hashtag/KingTide?src=hash..._src=twsrc%5Etfw</w:t>
        </w:r>
      </w:hyperlink>
      <w:r>
        <w:rPr>
          <w:rFonts w:ascii="arial" w:eastAsia="arial" w:hAnsi="arial" w:cs="arial"/>
          <w:color w:val="000000"/>
          <w:sz w:val="20"/>
          <w:lang w:val="en-US" w:eastAsia="en-US" w:bidi="ar-SA"/>
        </w:rPr>
        <w:t xml:space="preserve"> [ 10]:            </w:t>
      </w:r>
      <w:hyperlink r:id="rId780" w:history="1">
        <w:r>
          <w:rPr>
            <w:rFonts w:ascii="arial" w:eastAsia="arial" w:hAnsi="arial" w:cs="arial"/>
            <w:i/>
            <w:color w:val="0077CC"/>
            <w:sz w:val="20"/>
            <w:u w:val="single"/>
            <w:shd w:val="clear" w:color="auto" w:fill="FFFFFF"/>
            <w:lang w:val="en-US" w:eastAsia="en-US" w:bidi="ar-SA"/>
          </w:rPr>
          <w:t>https://t.co/5UrSSKfUVU</w:t>
        </w:r>
      </w:hyperlink>
      <w:r>
        <w:rPr>
          <w:rFonts w:ascii="arial" w:eastAsia="arial" w:hAnsi="arial" w:cs="arial"/>
          <w:color w:val="000000"/>
          <w:sz w:val="20"/>
          <w:lang w:val="en-US" w:eastAsia="en-US" w:bidi="ar-SA"/>
        </w:rPr>
        <w:t xml:space="preserve"> [ 11]:            </w:t>
      </w:r>
      <w:hyperlink r:id="rId781" w:history="1">
        <w:r>
          <w:rPr>
            <w:rFonts w:ascii="arial" w:eastAsia="arial" w:hAnsi="arial" w:cs="arial"/>
            <w:i/>
            <w:color w:val="0077CC"/>
            <w:sz w:val="20"/>
            <w:u w:val="single"/>
            <w:shd w:val="clear" w:color="auto" w:fill="FFFFFF"/>
            <w:lang w:val="en-US" w:eastAsia="en-US" w:bidi="ar-SA"/>
          </w:rPr>
          <w:t>https://twitter.com/CityofMiami/status/915941385345347585?ref_src=twsrc%5Etfw</w:t>
        </w:r>
      </w:hyperlink>
      <w:r>
        <w:rPr>
          <w:rFonts w:ascii="arial" w:eastAsia="arial" w:hAnsi="arial" w:cs="arial"/>
          <w:color w:val="000000"/>
          <w:sz w:val="20"/>
          <w:lang w:val="en-US" w:eastAsia="en-US" w:bidi="ar-SA"/>
        </w:rPr>
        <w:t xml:space="preserve"> [ 12]:            </w:t>
      </w:r>
      <w:hyperlink r:id="rId782" w:history="1">
        <w:r>
          <w:rPr>
            <w:rFonts w:ascii="arial" w:eastAsia="arial" w:hAnsi="arial" w:cs="arial"/>
            <w:i/>
            <w:color w:val="0077CC"/>
            <w:sz w:val="20"/>
            <w:u w:val="single"/>
            <w:shd w:val="clear" w:color="auto" w:fill="FFFFFF"/>
            <w:lang w:val="en-US" w:eastAsia="en-US" w:bidi="ar-SA"/>
          </w:rPr>
          <w:t>http://mthsmile.com</w:t>
        </w:r>
      </w:hyperlink>
      <w:r>
        <w:rPr>
          <w:rFonts w:ascii="arial" w:eastAsia="arial" w:hAnsi="arial" w:cs="arial"/>
          <w:color w:val="000000"/>
          <w:sz w:val="20"/>
          <w:lang w:val="en-US" w:eastAsia="en-US" w:bidi="ar-SA"/>
        </w:rPr>
        <w:t xml:space="preserve">/ [ 13]:            </w:t>
      </w:r>
      <w:hyperlink r:id="rId783" w:history="1">
        <w:r>
          <w:rPr>
            <w:rFonts w:ascii="arial" w:eastAsia="arial" w:hAnsi="arial" w:cs="arial"/>
            <w:i/>
            <w:color w:val="0077CC"/>
            <w:sz w:val="20"/>
            <w:u w:val="single"/>
            <w:shd w:val="clear" w:color="auto" w:fill="FFFFFF"/>
            <w:lang w:val="en-US" w:eastAsia="en-US" w:bidi="ar-SA"/>
          </w:rPr>
          <w:t>http://www.miamigov.com/Planning/Maps/medhhincbgtemp.pdf</w:t>
        </w:r>
      </w:hyperlink>
      <w:r>
        <w:rPr>
          <w:rFonts w:ascii="arial" w:eastAsia="arial" w:hAnsi="arial" w:cs="arial"/>
          <w:color w:val="000000"/>
          <w:sz w:val="20"/>
          <w:lang w:val="en-US" w:eastAsia="en-US" w:bidi="ar-SA"/>
        </w:rPr>
        <w:t xml:space="preserve"> [ 14]:            </w:t>
      </w:r>
      <w:hyperlink r:id="rId784" w:history="1">
        <w:r>
          <w:rPr>
            <w:rFonts w:ascii="arial" w:eastAsia="arial" w:hAnsi="arial" w:cs="arial"/>
            <w:i/>
            <w:color w:val="0077CC"/>
            <w:sz w:val="20"/>
            <w:u w:val="single"/>
            <w:shd w:val="clear" w:color="auto" w:fill="FFFFFF"/>
            <w:lang w:val="en-US" w:eastAsia="en-US" w:bidi="ar-SA"/>
          </w:rPr>
          <w:t>https://en.wikipedia.org/wiki/Liberty_Square_%28Miami%29</w:t>
        </w:r>
      </w:hyperlink>
      <w:r>
        <w:rPr>
          <w:rFonts w:ascii="arial" w:eastAsia="arial" w:hAnsi="arial" w:cs="arial"/>
          <w:color w:val="000000"/>
          <w:sz w:val="20"/>
          <w:lang w:val="en-US" w:eastAsia="en-US" w:bidi="ar-SA"/>
        </w:rPr>
        <w:t xml:space="preserve"> [ 15]:            </w:t>
      </w:r>
      <w:hyperlink r:id="rId785" w:history="1">
        <w:r>
          <w:rPr>
            <w:rFonts w:ascii="arial" w:eastAsia="arial" w:hAnsi="arial" w:cs="arial"/>
            <w:i/>
            <w:color w:val="0077CC"/>
            <w:sz w:val="20"/>
            <w:u w:val="single"/>
            <w:shd w:val="clear" w:color="auto" w:fill="FFFFFF"/>
            <w:lang w:val="en-US" w:eastAsia="en-US" w:bidi="ar-SA"/>
          </w:rPr>
          <w:t>https://www.housingissues.org/content/hist-libertycity.pdf</w:t>
        </w:r>
      </w:hyperlink>
      <w:r>
        <w:rPr>
          <w:rFonts w:ascii="arial" w:eastAsia="arial" w:hAnsi="arial" w:cs="arial"/>
          <w:color w:val="000000"/>
          <w:sz w:val="20"/>
          <w:lang w:val="en-US" w:eastAsia="en-US" w:bidi="ar-SA"/>
        </w:rPr>
        <w:t xml:space="preserve"> [ 16]:            </w:t>
      </w:r>
      <w:hyperlink r:id="rId786" w:history="1">
        <w:r>
          <w:rPr>
            <w:rFonts w:ascii="arial" w:eastAsia="arial" w:hAnsi="arial" w:cs="arial"/>
            <w:i/>
            <w:color w:val="0077CC"/>
            <w:sz w:val="20"/>
            <w:u w:val="single"/>
            <w:shd w:val="clear" w:color="auto" w:fill="FFFFFF"/>
            <w:lang w:val="en-US" w:eastAsia="en-US" w:bidi="ar-SA"/>
          </w:rPr>
          <w:t>https://www.nbcmiami.com/news/local/The-Untold-History-of-Liberty-Citys-Segregation-Walls-481781631.html</w:t>
        </w:r>
      </w:hyperlink>
      <w:r>
        <w:rPr>
          <w:rFonts w:ascii="arial" w:eastAsia="arial" w:hAnsi="arial" w:cs="arial"/>
          <w:color w:val="000000"/>
          <w:sz w:val="20"/>
          <w:lang w:val="en-US" w:eastAsia="en-US" w:bidi="ar-SA"/>
        </w:rPr>
        <w:t xml:space="preserve"> [ 17]:            </w:t>
      </w:r>
      <w:hyperlink r:id="rId787" w:history="1">
        <w:r>
          <w:rPr>
            <w:rFonts w:ascii="arial" w:eastAsia="arial" w:hAnsi="arial" w:cs="arial"/>
            <w:i/>
            <w:color w:val="0077CC"/>
            <w:sz w:val="20"/>
            <w:u w:val="single"/>
            <w:shd w:val="clear" w:color="auto" w:fill="FFFFFF"/>
            <w:lang w:val="en-US" w:eastAsia="en-US" w:bidi="ar-SA"/>
          </w:rPr>
          <w:t>http://www.miamigov.com/communitydevelopment/Docs/Reports/NeedsAssessment12714DRAFT.pdf#page=22</w:t>
        </w:r>
      </w:hyperlink>
      <w:r>
        <w:rPr>
          <w:rFonts w:ascii="arial" w:eastAsia="arial" w:hAnsi="arial" w:cs="arial"/>
          <w:color w:val="000000"/>
          <w:sz w:val="20"/>
          <w:lang w:val="en-US" w:eastAsia="en-US" w:bidi="ar-SA"/>
        </w:rPr>
        <w:t xml:space="preserve"> [ 18]:            </w:t>
      </w:r>
      <w:hyperlink r:id="rId788" w:history="1">
        <w:r>
          <w:rPr>
            <w:rFonts w:ascii="arial" w:eastAsia="arial" w:hAnsi="arial" w:cs="arial"/>
            <w:i/>
            <w:color w:val="0077CC"/>
            <w:sz w:val="20"/>
            <w:u w:val="single"/>
            <w:shd w:val="clear" w:color="auto" w:fill="FFFFFF"/>
            <w:lang w:val="en-US" w:eastAsia="en-US" w:bidi="ar-SA"/>
          </w:rPr>
          <w:t>https://www.citylab.com/equity/2018/07/the-reality-of-</w:t>
        </w:r>
      </w:hyperlink>
      <w:hyperlink r:id="rId788" w:history="1">
        <w:r>
          <w:rPr>
            <w:rFonts w:ascii="arial" w:eastAsia="arial" w:hAnsi="arial" w:cs="arial"/>
            <w:b/>
            <w:i/>
            <w:color w:val="0077CC"/>
            <w:sz w:val="20"/>
            <w:u w:val="single"/>
            <w:shd w:val="clear" w:color="auto" w:fill="FFFFFF"/>
            <w:lang w:val="en-US" w:eastAsia="en-US" w:bidi="ar-SA"/>
          </w:rPr>
          <w:t>climate-gentrification</w:t>
        </w:r>
      </w:hyperlink>
      <w:hyperlink r:id="rId788" w:history="1">
        <w:r>
          <w:rPr>
            <w:rFonts w:ascii="arial" w:eastAsia="arial" w:hAnsi="arial" w:cs="arial"/>
            <w:i/>
            <w:color w:val="0077CC"/>
            <w:sz w:val="20"/>
            <w:u w:val="single"/>
            <w:shd w:val="clear" w:color="auto" w:fill="FFFFFF"/>
            <w:lang w:val="en-US" w:eastAsia="en-US" w:bidi="ar-SA"/>
          </w:rPr>
          <w:t>/564152/</w:t>
        </w:r>
      </w:hyperlink>
      <w:r>
        <w:rPr>
          <w:rFonts w:ascii="arial" w:eastAsia="arial" w:hAnsi="arial" w:cs="arial"/>
          <w:color w:val="000000"/>
          <w:sz w:val="20"/>
          <w:lang w:val="en-US" w:eastAsia="en-US" w:bidi="ar-SA"/>
        </w:rPr>
        <w:t xml:space="preserve"> [ 19]:            </w:t>
      </w:r>
      <w:hyperlink r:id="rId789" w:history="1">
        <w:r>
          <w:rPr>
            <w:rFonts w:ascii="arial" w:eastAsia="arial" w:hAnsi="arial" w:cs="arial"/>
            <w:i/>
            <w:color w:val="0077CC"/>
            <w:sz w:val="20"/>
            <w:u w:val="single"/>
            <w:shd w:val="clear" w:color="auto" w:fill="FFFFFF"/>
            <w:lang w:val="en-US" w:eastAsia="en-US" w:bidi="ar-SA"/>
          </w:rPr>
          <w:t>https://riskfinder.climatecentral.org/state/florida.us?comparisonType=county...ecastName=Single-year...ecastType=NOAA2017_int_p50...el=3...t=ft#threat-forecast</w:t>
        </w:r>
      </w:hyperlink>
      <w:r>
        <w:rPr>
          <w:rFonts w:ascii="arial" w:eastAsia="arial" w:hAnsi="arial" w:cs="arial"/>
          <w:color w:val="000000"/>
          <w:sz w:val="20"/>
          <w:lang w:val="en-US" w:eastAsia="en-US" w:bidi="ar-SA"/>
        </w:rPr>
        <w:t xml:space="preserve"> [ 20]:            </w:t>
      </w:r>
      <w:hyperlink r:id="rId790"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[ 21]:            </w:t>
      </w:r>
      <w:hyperlink r:id="rId791" w:history="1">
        <w:r>
          <w:rPr>
            <w:rFonts w:ascii="arial" w:eastAsia="arial" w:hAnsi="arial" w:cs="arial"/>
            <w:i/>
            <w:color w:val="0077CC"/>
            <w:sz w:val="20"/>
            <w:u w:val="single"/>
            <w:shd w:val="clear" w:color="auto" w:fill="FFFFFF"/>
            <w:lang w:val="en-US" w:eastAsia="en-US" w:bidi="ar-SA"/>
          </w:rPr>
          <w:t>https://cleantechnica.com/shop/#!/</w:t>
        </w:r>
      </w:hyperlink>
      <w:r>
        <w:rPr>
          <w:rFonts w:ascii="arial" w:eastAsia="arial" w:hAnsi="arial" w:cs="arial"/>
          <w:color w:val="000000"/>
          <w:sz w:val="20"/>
          <w:lang w:val="en-US" w:eastAsia="en-US" w:bidi="ar-SA"/>
        </w:rPr>
        <w:t xml:space="preserve"> [ 22]:            </w:t>
      </w:r>
      <w:hyperlink r:id="rId792" w:history="1">
        <w:r>
          <w:rPr>
            <w:rFonts w:ascii="arial" w:eastAsia="arial" w:hAnsi="arial" w:cs="arial"/>
            <w:i/>
            <w:color w:val="0077CC"/>
            <w:sz w:val="20"/>
            <w:u w:val="single"/>
            <w:shd w:val="clear" w:color="auto" w:fill="FFFFFF"/>
            <w:lang w:val="en-US" w:eastAsia="en-US" w:bidi="ar-SA"/>
          </w:rPr>
          <w:t>https://www.paypal.me/ImportantMedia</w:t>
        </w:r>
      </w:hyperlink>
      <w:r>
        <w:rPr>
          <w:rFonts w:ascii="arial" w:eastAsia="arial" w:hAnsi="arial" w:cs="arial"/>
          <w:color w:val="000000"/>
          <w:sz w:val="20"/>
          <w:lang w:val="en-US" w:eastAsia="en-US" w:bidi="ar-SA"/>
        </w:rPr>
        <w:t xml:space="preserve"> [ 23]:            </w:t>
      </w:r>
      <w:hyperlink r:id="rId793" w:history="1">
        <w:r>
          <w:rPr>
            <w:rFonts w:ascii="arial" w:eastAsia="arial" w:hAnsi="arial" w:cs="arial"/>
            <w:i/>
            <w:color w:val="0077CC"/>
            <w:sz w:val="20"/>
            <w:u w:val="single"/>
            <w:shd w:val="clear" w:color="auto" w:fill="FFFFFF"/>
            <w:lang w:val="en-US" w:eastAsia="en-US" w:bidi="ar-SA"/>
          </w:rPr>
          <w:t>https://cleantechnica.com/tag/affordable-housing/</w:t>
        </w:r>
      </w:hyperlink>
      <w:r>
        <w:rPr>
          <w:rFonts w:ascii="arial" w:eastAsia="arial" w:hAnsi="arial" w:cs="arial"/>
          <w:color w:val="000000"/>
          <w:sz w:val="20"/>
          <w:lang w:val="en-US" w:eastAsia="en-US" w:bidi="ar-SA"/>
        </w:rPr>
        <w:t xml:space="preserve"> [ 24]:            </w:t>
      </w:r>
      <w:hyperlink r:id="rId794" w:history="1">
        <w:r>
          <w:rPr>
            <w:rFonts w:ascii="arial" w:eastAsia="arial" w:hAnsi="arial" w:cs="arial"/>
            <w:i/>
            <w:color w:val="0077CC"/>
            <w:sz w:val="20"/>
            <w:u w:val="single"/>
            <w:shd w:val="clear" w:color="auto" w:fill="FFFFFF"/>
            <w:lang w:val="en-US" w:eastAsia="en-US" w:bidi="ar-SA"/>
          </w:rPr>
          <w:t>https://cleantechnica.com/tag/</w:t>
        </w:r>
      </w:hyperlink>
      <w:hyperlink r:id="rId794" w:history="1">
        <w:r>
          <w:rPr>
            <w:rFonts w:ascii="arial" w:eastAsia="arial" w:hAnsi="arial" w:cs="arial"/>
            <w:b/>
            <w:i/>
            <w:color w:val="0077CC"/>
            <w:sz w:val="20"/>
            <w:u w:val="single"/>
            <w:shd w:val="clear" w:color="auto" w:fill="FFFFFF"/>
            <w:lang w:val="en-US" w:eastAsia="en-US" w:bidi="ar-SA"/>
          </w:rPr>
          <w:t>climate-gentrification</w:t>
        </w:r>
      </w:hyperlink>
      <w:hyperlink r:id="rId79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[ 25]:            </w:t>
      </w:r>
      <w:hyperlink r:id="rId795" w:history="1">
        <w:r>
          <w:rPr>
            <w:rFonts w:ascii="arial" w:eastAsia="arial" w:hAnsi="arial" w:cs="arial"/>
            <w:i/>
            <w:color w:val="0077CC"/>
            <w:sz w:val="20"/>
            <w:u w:val="single"/>
            <w:shd w:val="clear" w:color="auto" w:fill="FFFFFF"/>
            <w:lang w:val="en-US" w:eastAsia="en-US" w:bidi="ar-SA"/>
          </w:rPr>
          <w:t>https://cleantechnica.com/tag/florida/</w:t>
        </w:r>
      </w:hyperlink>
      <w:r>
        <w:rPr>
          <w:rFonts w:ascii="arial" w:eastAsia="arial" w:hAnsi="arial" w:cs="arial"/>
          <w:color w:val="000000"/>
          <w:sz w:val="20"/>
          <w:lang w:val="en-US" w:eastAsia="en-US" w:bidi="ar-SA"/>
        </w:rPr>
        <w:t xml:space="preserve"> [ 26]:            </w:t>
      </w:r>
      <w:hyperlink r:id="rId796" w:history="1">
        <w:r>
          <w:rPr>
            <w:rFonts w:ascii="arial" w:eastAsia="arial" w:hAnsi="arial" w:cs="arial"/>
            <w:i/>
            <w:color w:val="0077CC"/>
            <w:sz w:val="20"/>
            <w:u w:val="single"/>
            <w:shd w:val="clear" w:color="auto" w:fill="FFFFFF"/>
            <w:lang w:val="en-US" w:eastAsia="en-US" w:bidi="ar-SA"/>
          </w:rPr>
          <w:t>https://cleantechnica.com/tag/miami/</w:t>
        </w:r>
      </w:hyperlink>
      <w:r>
        <w:rPr>
          <w:rFonts w:ascii="arial" w:eastAsia="arial" w:hAnsi="arial" w:cs="arial"/>
          <w:color w:val="000000"/>
          <w:sz w:val="20"/>
          <w:lang w:val="en-US" w:eastAsia="en-US" w:bidi="ar-SA"/>
        </w:rPr>
        <w:t xml:space="preserve"> [ 27]:            </w:t>
      </w:r>
      <w:hyperlink r:id="rId771" w:history="1">
        <w:r>
          <w:rPr>
            <w:rFonts w:ascii="arial" w:eastAsia="arial" w:hAnsi="arial" w:cs="arial"/>
            <w:i/>
            <w:color w:val="0077CC"/>
            <w:sz w:val="20"/>
            <w:u w:val="single"/>
            <w:shd w:val="clear" w:color="auto" w:fill="FFFFFF"/>
            <w:lang w:val="en-US" w:eastAsia="en-US" w:bidi="ar-SA"/>
          </w:rPr>
          <w:t>https://cleantechnica.com/author/nexusmedia/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9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White House Environmental Justice Advisory Council Issues Report Entitled 'Justice40, Climate and Economic Justice Screening Tool &amp; Executive Order 12898 Revisions' (Part 5 of 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2021 Monday 6:39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Dec. 27 (TNSRep) -- The White House Environmental Justice Advisory Council issued a 91-page report on May 13, 2021, entitled "Justice40, Climate and Economic Justice Screening Tool &amp; Executive Order 12898 Revisions - Interim Final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from Part 4 of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MITIGATION &amp; RESILIENCY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Program/Agency: U.S. Department of Defense, U.S. Army Corp of Engineers &amp; U.S. Geological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Pending flood control projects such as the Nigua River in Salinas, Puerto Rico and the Rio Piedras-Puerto Nuevo River in San Juan, Puerto Rico and coastal protection projects should incorporate ecosystem bio-remediation measures and robust community consultation prior to investment of funds and not allow for projects that impede sustainable flood control work or adversely impact public water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Invest Justice 40 funds to designate the South Coast Aquifer in Puerto Rico as a sole source public water resource and decontaminate the aquifer.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Program/Agency: U.S. Department of Labor, U.S. Department of Agriculture - Rural Development Housing and Community Facilities Programs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Modernize temporary labor camp standards and farm labor camp standards to mitigate the risks that climate change, extreme weather events and pandemics pose on migrant and seasonal farm workers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Invest in USDA Section 521, 515, and Section 514 and 516 Farm Labor Housing to invest in building resiliency to extreme weather events, energy efficiency, climate control, and facilities such as water and waste disposal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Ensure investments in Farm Labor Housing prioritize housing for U.S.-based workers and their families, without regard to legal status, and do not promote the displacement of the domestic agricultural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Agency: U.S. Environmental Protection Agency, U.S. Department of Energy, Department of Housing and Urban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Recommendation: Support funding for front line and EJ communities to organize, convene and develop climate action plans that address climate resilience, communication and prioritize potential climate impacts. Each community has differing levels of potential impacts and issues associated with blackouts, flooding, extreme heat, evacuation, right of return to homes by climate refugees and ensuring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potential is addressed through education of relevant government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 SECTIONAL RECOMMENDATIONS: COMMUNITY AND UNIVERSITY PARTNERSHIPS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Program/Agency: White House Initiative on HBCUs, HSIs, TCUs and ASPISIs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 Topic: Reduction of Legacy Pollution &amp; Workforce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Develop guidance and directives for Historically Black Colleges and Universities (HBCUs), Hispanic Serving Institutions (HSIs), Tribal Colleges and Universities (TCUs) and Asian American and Pacific Islander Serving Institutions (AAPISIs) to support communities addressing legacy pollution problems and challenges.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Recommendation: New funding for Environmental and Climate Justice Centers and Centers of Excellence at HBCUs, HSIs, TCUs and ASPISIs to support education, training, mentoring, research, policy and civic engagement work in under served, economically disadvantaged, and environmentally vulnerable communities threatened by the climate crisis. </w:t>
      </w:r>
      <w:hyperlink r:id="rId804" w:history="1">
        <w:r>
          <w:rPr>
            <w:rFonts w:ascii="arial" w:eastAsia="arial" w:hAnsi="arial" w:cs="arial"/>
            <w:i/>
            <w:color w:val="0077CC"/>
            <w:sz w:val="20"/>
            <w:u w:val="single"/>
            <w:shd w:val="clear" w:color="auto" w:fill="FFFFFF"/>
            <w:lang w:val="en-US" w:eastAsia="en-US" w:bidi="ar-SA"/>
          </w:rPr>
          <w:t>https://www.doi.gov/pmb/eeo/doi-minority-serving-institutions-program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Program/Agency: U.S. Health and Human Services Administration, Health Resources and Services Administration (HRSA)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 Topic: Climate Change &amp;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 There is a need to address the vulnerability and health care needs of uninsured, isolated, or medically vulnerable individuals and communities to the threats posed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Invest in Community &amp; Migrant Health Centers which serve migrant and seasonal farm workers across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Invest in Community Health Centers that partner with Community Based Organizations (CBOs), labor unions and worker organizations with experience serving migrant and seasonal farm workers, BIPOC and low-income communities in rural and agricultural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Prioritize grants to academic institutions that establish partnerships and fund-sharing agreements with CBOs and other organizations with experience serving migrant and seasonal farm workers, BIPOC and low-income communities in rural and agricultural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Program/Agency: The White House, Cabinet Secretaries, and the Broader Executive Branch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 Topic: Climate Change, Workforce Development &amp; Protection of BIPOC and undocumented workers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 Lack of immigration status fundamentally limits the ability of immigrants to enforce their rights and have access to programs and services that would promote their food, housing, economic security, and improved environmental quality. In a changing climate, undocumented immigrants are vulnerable to disasters and are represented in industries and work settings where they cannot get refuge from the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The Administration should leverage its discretion and resources to ensure that undocumented individuals and families are not left out or ineligible to benefit from EJ40 investments.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Where limitations in servicing undocumented individuals require statutory changes, the Administration, at the highest levels, should work aggressively with Congress to secure a path to legalization for undocumented immigrants as well as other improvements to prevent the exclusion of the undocumented from Justice40 investments, given that they are predominantly BIPOC.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Program/Agency: U.S. Department of Health and Human Services, National Institute of Environmental Health Sciences; U.S. Environmental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Improve health equity by mandating that NIH support community-academic partnerships in all relevant research centers and in grant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NIEHS should reinstate its Environmental Justice through Communications grant program that supported the development of Community Principal Investigators (PIs) and partnerships between academic research centers and community organizations that carried our Community-Based Participatory Research, community education on environmental health, and translation of research to policy and action. These partnerships have been evaluated to increase the quality and dissemination of research, provide communities with relevant data, support citizen science, and create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 addition, the EPA used to have Community-University Partnership (CUP) grants which provided funds for EJ and CBOs to partner with academic institutions to develop data and studies of interest to both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Program/Agency: All Federal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Carry out the nation-to-nation consultative duties of the U.S. to federally-recognized Tribes in the identification, planning, and implementation of infrastructure investments and projects, consistent with the January 21, 2021, Memorandum on Tribal Consultation and Strengthening Nation-to-Nation Relationships and Best Practices on Consultation.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Review the letter from over 580 federally recognized Trible governments on infrastructure legislation from April 13, 2021. Though about legislation, it covers important information and positions from Tribal leaders relevant to Justice 40: The Indian Country Infrastructure Letter covers comprehensive infrastructure programs in the federal government needing reform, including programs in infrastructure tied to healthcare, water, telecommunications and broadband, energy, housing, transportation, law enforcement, public safety, and justice, lands and natural resources, climate, education, Indian child welfare, agriculture and rural development, tax parity and equity, economic and workforce development, and Tribal governance and funding stability. The letter offers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funds must be provided directly to Tribal recipients and not as pass-through funding to states or another 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indirect costs must be an eligible use of funds and Tribal recipients must be given the maximum flexibility possible in their use of federal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funds must not be limited to shovel-ready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funds for Tribal recipients should be available until expended;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funds must not be subject to competitive grants and match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explicitly require the Indian canons of construction be applied to provisions of this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Review other significant inter-Tribal and government reports related to Tribal infrastructure that identified key programs, priorities, and needs. They include The Report on the Unmet Infrastructure Needs of Tribal Communities and Alaska Native Villages in Process of Relocating to Higher Ground as a Result of Climate Change; The U.S. Government Accountability Office Report Climate Change: A Climate Migration Pilot Program Could Enhance the Nation's Resilience and Reduce Federal Fiscal Exposure and the Affiliated Tribes of Northwest Indians Policy Briefing: Tribal Perspectives on Proposed Policies in the Congressional Action Plan on the Climate Crisis, which has several sections on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Federally-recognized Tribes have inherent sovereignty, and exercise sovereignty in the U.S. context with states and the federal government. The federal government has an obligation to have a government-to-government or nation-to-nation relationship with Tribes. The federal government also has a trust responsibility to Tribes, obligations tied to treaties (treaty rights) and statutes, and obligations to ensure equity and environmental justice. Tribal consultation, including how it is referenced in the January 21, 2021 Memorandum on Tribal Consultation and Strengthening Nation-to-Nation Relationships, is a cornerstone of a genuine nation-to-nation relationship. Consultation has an important connection to free, prior, and informed consent. Infrastructure investments and projects, including their identification, planning, and implementation, must occur through Tribal consultative processes when such investments and projects relate to federally-recognized Tribes. Infrastructure investments and projects may relate to federally-recognized Tribes when they involve activities and technologies that Tribal governments have the potential lead, administer, operate, and own the assets too. They also relate to Tribes when the investments or projects may occur outside of Tribal government jurisdictions, but where the expected impacts - including benefits and risks - will have economic, social, environmental, cultural, and political (jurisdictional) ramifications and implications for Tribes. Permitting processes are key areas where Tribes must be involved as decision-makers, planners, and leaders. Regarding projects affecting public lands and other relevant lands, Tribal co-management must be an available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Tribes must have comparable and fair opportunities to benefit from infrastructure investments and projects that are delegated to states. There must be parity in federal investments to Tribes and states. There should be consideration of a Tribal set aside, as is used in other federal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Under the Biden/Harris administration, consultative activities have already taken place through the Department of Interior and other agencies. These consultative activities have or are likely to yield critical information about how the federal government is planning to invest in infrastructure relating to Tribes.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There is a growing literature on best practices for Tribal consultation that aims to improve the quality of nation-to-nation relationships, literature produced by both university researchers and major non-governmental organizations, such as the National Congress of American Indians, and inter-Tribal organizations, such as Midwest Tribal Energy Resources Association. A major best practice that reflects a nation-to-nation relationship is that Tribes should be part of the earliest discussions about infrastructure development and design, which means as early as any other governing entity, such as states, are involved in such discussions.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There are currently underfunded programs for federally-recognized Tribes tied to energy infrastructure, and Tribal consultation is crucial as connected to recommendations for how to build on and improve these programs, and whether there are lessons learned that can be carried over to other agencies and to new or forthcoming investments and projects. Major examples are the Department of Energy's Office of Indian Energy Policy and Programs, Department of Interior Indian Affairs Department of Energy and Mineral Development, USDA's Rural Energy Programs (which Tribes qualify for), USDA's High Energy Cost Grants Program, the Tribal Energy Guarantee Program (Energy Policy Act), among others that may be in existence. Grid modernization is a major area of need given that 14.2% of households in Tribes lack basic electric services. Regarding other areas of infrastructure, here is a further listing of programs: Division of Sanitation Facilities Construction (Indian Health Service); Clean Water State Revolving Fund; Water and Waste Disposal Grant Program (EPA); Tribal Climate Resilience Program (Bureau of Indian Affairs); Safety of Dams Program (Bureau of Indian Affairs) (including, dam maintenance programs that Tribes can use); Irrigation Program (BIA); Indian Water Settlements Funding (Bureau of Reclamation); Indian Housing Block Grant Program; Roads Maintenance (BIA); Tribal Transit Program (Federal Transit Administration); healthcare infrastructure aspects of Indian Health Services and other agency programs tied to Tribal health; infrastructure needs tied to Bureau of Indian Education, Indian Community Development Block Grant Program, USDA Community Facilities Programs, Tribal law enforcement, emergency management, and broadband and wireless; Native Community Development Financial Institutions; Tribal Colleges and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 2009, a group of U.S. senators wrote a letter claiming a $50 billion unmet need for infrastructure on reservations. The Tribal consultative process should gain updated information on the size of the need in today's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Permitting processes and infrastructure planning must be strategically organized so that the implementation of infrastructure investments and projects can proceed successfully in Tribal nations. Given the unmet infrastructure needs, certain infrastructure projects should be implemented in a certain order or together. Tribal consultation should pave the way for a coordinated, strategic implementation of infrastructure investments given the challenges to infrastructure developed posed by the unmet infrastructure needs in Tribal nations. See for example, Principles to Advance Energy Justice for Native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Tribal Historic Preservation Offices must have sufficient funding and support for increases in on and off-reservation infrastructure projects that must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Cultural impacts of infrastructure are critical to consider, whether for projects operated by Tribes or for projects that will affect Tribes. Tribal ecological knowledge has an important role in the design of projects and the assessment of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Tribes should have access to resources for feasibility studies, and such funding for feasibility studies must be flexible for Tribes.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Funding for infrastructure projects, such as grants, should be multi-year, providing support for Tribes to build long term capacity, stability, consistency, and a strong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Program/Agency: All Federal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Federal agencies must consider the self-determination of non-federally-recognized Indigenous peoples and grassroots organizations, community organizations, and entrepreneurship in infrastructure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Indigenous peoples who are not recognized as sovereigns by the U.S. federal government have the right to self-determination as collective societies with their own cultures, heritage, and economic and political organizational systems, which can include the ownership and administration of infrastructure. State- and un-recognized Tribes, working without affirmation of their self-government, have strategically used incorporation as 501c3 nonprofits as a way to build capacities to provide services for their members. They have used private conservation tools as well to protect their lands. Native Hawaiians have organized through institutions such as the Office of Hawaiian Affairs (OHA), a self-governing corporate body established in the 1978 state constitution of Hawaii. Federal infrastructure investments must ensure that programs and policies work with and advance the self-determination of non-federally-recognized Indigenous peoples.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Infrastructure investments must include opportunities for Indigenous peoples' community organizations, grassroots organizations, and entrepreneurs to receive relevant infrastructure funds for the development of their own capacities for infrastructure projects, such as community solar, and many others. Investments and benefits in infrastructure funding and programs should not fund federally-recognized Tribal governments in ways exclude Tribal members and other Indigenous persons rights to apply for and develop relevant infrastructure programs and policies at the community and grassroots levels and as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Justice40 Initiative Question 2: Recommendations for Defining "Investment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Recommendations for the Definition of Investment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Direct Investments in Geography: Investments in defined front line geographies (by census tract or other designations based on EJ criteria such as Minneapolis Green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Direct Investments in People: Investments that benefits to Black, Indigenous, Latinx, Asian, Pacific Islander, GLBTQ, People of Color, and Immigrants to improve health and economic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Indirect and direct Investment in Community: Investment which support local communities, community-based organizations, community ownership, cooperatives, small-business, community job training and local ownership tracks,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External Direct Investment benefits: Investments that are outside EJ communities but provide essential services to EJ such as water, energy, and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All Investments: Must do no harm to EJ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Guiding Principles: Program Criteria to Maximize Federal Investment Benefits and Avoid Harm in EJ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100% of investments must do no harm to Environmental Justice communities. We want 100% Justice; it would be unreasonable to have any climate investment working against historically harmed communities. To that end we acknowledge the Justice40 to be the floor not the ceiling, 40% should not be seen as a cap but as a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Just recovery to support community-driven recovery and mid- to long-term rebuilding and implementation projects with improvements that further equitable mechanisms for adaptation, recovery, and rebuilding.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For investments to be considered truly beneficial, process and implementation are key. All investments should incorporate a community driven, community-controlled approach so that communities most directly impacted benefit as intended. Investments that do not have community accountability should not be considered part of the Justice40. Community accountability in development and implementation is an important "justice" making element that must be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of The Types of Projects That May Benefit A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Clean energy projects, including renewable energy and energy efficiency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Regenerative agriculture and green infrastructure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Clean energy jobs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Lead water pipe replacement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Clean drinking water and environmentally sound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Programs that both reduce greenhouse gases and promote economic, social and environmental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Public Transportation: operational and capital improvements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Community microgrids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Community and Green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Housing/community preservation and or planned retreat for communities that choose to move due to unsafe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Example of the 2501 USDA Block grant for outreach and technical assistance and training to "socially disadvantaged farmers" can be a model for block grant available with mandatory (not discretionary) budgets for groups that do outreach to EJ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Outreach and Assistance for Socially Disadvantaged and Veteran Farmers and Ranchers (Section 2501)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Community climate resilience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Transit hubs that promote sustainability and small business development in EJ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Future Energy Jobs Act from Illinois (worked on by LVEJO) helped to secure worker benefits and investments that prioritized EJ communities and further those most impacted or marginalized within EJ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LVEJO participated as a lead architect of critical policies serving low-income communities in the legislation, including the new Illinois Solar for All -- a nation-leading low-income solar program with targeted goals for environmental justice communities. The program is paired with a jobs training pipeline that will target recruitment in these same communities, with additional incentives to hire 2,000 individuals with criminal records and alumni of the foster care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 </w:t>
      </w:r>
      <w:hyperlink r:id="rId805" w:history="1">
        <w:r>
          <w:rPr>
            <w:rFonts w:ascii="arial" w:eastAsia="arial" w:hAnsi="arial" w:cs="arial"/>
            <w:i/>
            <w:color w:val="0077CC"/>
            <w:sz w:val="20"/>
            <w:u w:val="single"/>
            <w:shd w:val="clear" w:color="auto" w:fill="FFFFFF"/>
            <w:lang w:val="en-US" w:eastAsia="en-US" w:bidi="ar-SA"/>
          </w:rPr>
          <w:t>http://www.lvejo.org/lvejo-statement-on-passage-of-future-energy-jobs-bill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of The Types of Projects That Will Not Benefit A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Fossil fuel procurement, development, infrastructure repair that would in any way extend lifespan or production capacity, transmission system investments to facilitate fossil-fired generation or any related subsidy.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Carbon capture and storage (CCS) or carbon capture, utilization, and storage (CCUS)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Direct air capture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The procurement of nuclear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Research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The establishment or advancement of carbon markets, including cap and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Geoengineering and techno fixes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Highway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Road improvements or automobile infra-structure, other than electric vehicle charging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Industrial scale bioenergy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Incentives for investor-owned utilities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Projects that promote gentrification without any housing policy crafted by a community to prevent displacement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Incineration, waste-to-energy or biomass incineration, and landfilling (Anishinabek Nation and Iroquois Caucus Transport and Abandonment of Radioactive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Pipeline creation, expansion, or maintenance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Memo to the Biden administration: What not to do on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The Conversation: Climate Scientists: Concept of Net Zero Is A Dangerous Trap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NAACP Environmental and Climate Justice Program: Fossil Fueled Foolery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Legislative Language for Further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Legislative language from Green New Deal for Cities Bill Congresswoman and Congresswoman Alexandria Ocasio-Cortez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One Pager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Examples from California Greenhouse Gas Reduction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Reduce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Maximize economic, environmental, and public health co-benefits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Benefits should outweigh costs and burdens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Secondary criteria from CA (page 18-21)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Community Engagement Towards Participatory Community Decision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should be specific funds dedicated to community engagement processes to help determine that benefits make community specific sense and are part of the local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Should provide a direct line of responsibility and accountability to these community-based organizations. Funding of up to 10% should be considered to support inclusive engagement and community decision making. Community representatives and organizations are paid for their work to represent and engage the broader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Notification About Possible Investments/Benefits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Communities should be made aware of the possible grants and funding opportunities that are available to them. Notification must be in local languages and as widely accessible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 project should be undertaken without community consent.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Should include metrics, incentives and audits for agencies to adopt based on how much of their budget they have dedicated both directly and indirectly to front line groups in a way that is transparent and reported publicly.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Communities should be granted the "right to sue" for disparate impacts, without needing to prove intent but rather outcome or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 Formulas like Community Development Block Grants need to be revised or updated. Currently some communities are severely undeserved due to archaic formulas that have not been updated. Formulas to determine need should be developed in consultation with EJ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full report can be viewed at </w:t>
      </w:r>
      <w:hyperlink r:id="rId806" w:history="1">
        <w:r>
          <w:rPr>
            <w:rFonts w:ascii="arial" w:eastAsia="arial" w:hAnsi="arial" w:cs="arial"/>
            <w:i/>
            <w:color w:val="0077CC"/>
            <w:sz w:val="20"/>
            <w:u w:val="single"/>
            <w:shd w:val="clear" w:color="auto" w:fill="FFFFFF"/>
            <w:lang w:val="en-US" w:eastAsia="en-US" w:bidi="ar-SA"/>
          </w:rPr>
          <w:t>https://www.epa.gov/sites/default/files/2021-05/documents/whejac_interim_final_recommendations_0.pdf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(Continues with Part 6 of 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807"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808"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-1575703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Federal Reserve Bank of Cleveland: 'Effects of Wildfire Destruction on Migration, Consumer Credit and Financial Distress'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2021 Monday 11:17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CLEVELAND, Ohio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(TNSRep) -- The Federal Reserve Bank of Cleveland issued the following white paper (No. 21-29) entitled "Effects of Wildfire Destruction on Migration, Consumer Credit, and Financial Distress".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white paper was written by policy economist Stephan D. Whitaker and contributing authors Kathryn McConnell, Elizabeth Fussell, Jack DeWaard, Katherine Curtis, Kobie Price, Lise St. Denis and Jennifer Balch.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scale of wildfire destruction has grown exponentially in recent years, destroying nearly 25,000 buildings in the United States during 2018 alone. However, there is still limited research exploring how wildfires affect migration patterns and household finances. In this study, we evaluate the effects of wildfire destruction on in-migration and out-migration probability at the Census tract level in the United States from 1999 to 2018. We then shift to the individual level and examine changes in homeownership, consumer credit usage, and financial distress among people whose neighborhood suffered damaging fires. We pair quarterly observations from the Federal Reserve Bank of New York/Equifax Consumer Credit Panel with building destruction counts from the US National Incident Management System/ Incident Command System database of wildfire events. Our findings show significantly heightened out-migration probability among tracts that experienced the most destructive wildfires, but no effect on in-migration probability. Among the consumer credit measures, we find a significant drop in homeownership among those treated by major fires. This is concentrated in people over the age of 60. Measures of credit distress, including delinquencies, bankruptcies, and foreclosures, improve rather than deteriorate after the fire, but the changes are not statistically significant. While wildfire effects on migration and borrowing are measurable, they are not yet as large as those observed following other natural disasters such as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expanding spatial extent and intensity of wildfires are making large regions of the United States increasingly risky to live in (Balch et al., 2017; Abatzoglou and Williams, 2016). Since the 1970's, burn area, length of fire season, and total number of large fires have all increased in the United States (Abatzoglou and Williams, 2016; Schoennagel et al., 2017). While fires have long played an important role in ecosystem functioning (Pausas and Keeley, 2019) and have been used for thousands of years by Indigenous peoples (Mason et al., 2012), the intensifying levels of wildfire damage now pose major threats to human populations. Between 2014 and 2020, wildfire damage to the built environment in the United States began to rise exponentially, with nearly 25,000 buildings destroyed during 2018 alone (Figure 1). Such impacts are projected to increase in the coming decades (Barbero et al., 2015). These destructive wildfires have the potential to rapidly reshape not just forests and grasslands, but the built environments of cities, subdivisions, and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their growing impacts, there remains limited environmental mobility scholarship on wildfires, with recent review articles in the field citing no wildfire-focused work (Hunter, Luna, and Norton, 2015; Millock, 2015; Piguet, Kaenzig, and Guelat, 2018; Hoffmann et al., 2020). Similarly, the impacts of natural disasters on individuals' finances have been explored for each type of disaster except wildfires. This gap in the literature is just beginning to be filled; within the past year, scholars have documented wildfire-related evacuations (Jia et al., 2020) and the migration impacts of different subsets of extreme wildfires (Sharygin, 2021; Winkler and Rouleau, 2020). We build on these efforts in an attempt to develop a more systematic understanding of how wildfires affect migration patterns and household finances, drawing from a full population of all documented wildfires in the United States. Given the well-established heterogeneity in strength and direction of environment-migration relationships (Hoffmann et al., 2020; Hunter, Luna, and Norton, 2015) and disaster-financial relationships (Bleemer and van der Klaauw, 2019; Gallagher and Hartley, 2017; Billings, Gallagher, and Ricketts, Forthcoming) it is critical to empirically evaluate the impacts of wildfires, rather than assuming that their effects operate the same as other, better-documented environmental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existing literature relating household finances to natural disasters focuses mostly on hurricanes. Researchers have found mixed results with evidence of temporary negative shocks in some measures, long-lasting disadvantages in other measures, and even some improvements in financial health for individuals who experienced moderate storm impacts but benefited from federal recovery programs (Deryugina, Kawano, and Levitt, 2018; Gallagher and Hartley, 2017; Bleemer and van der Klaauw, 2019). In the particular cases of hurricanes Katrina and Rita, the federal government responded with several multi-billion-dollar recovery packages for the Gulf Coast region (Boyd and Gonzales, 2012; FEMA, 2013; Internal Revenue Service (IRS), 2006). Our research will provide an important complement to those studies by investigating fires known to have destroyed many homes and businesses, but in a manner mainly covered by standard homeowners' or commercial property insurance policies (not supplemental flood insurance) and not subject to any unique federal response programs. If we find that individuals appear to benefit from experiencing a major fire, this may prompt a consideration of the appropriate insurance levels to avoid incentivizing unnecessary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have posited a future of large-scale mobility in response to amplifying climate impacts (Lustgarten, 2020; Rigaud et al., 2018; Hauer, 2017), and there is indeed evidence of preemptive movement away from environmental hazards (Keenan, Hill, and Gumber, 2018). Analysis of disaster-scale wildfires further suggests that the most extreme wildfires may be associated with increased out-migration (Winkler and Rouleau, 2020). Yet, there are also reasons to expect that wildfires will not cause large-scale movement out of fire-affected regions. For one, the characteristics of a place that heighten its risk of wildfire damage are often simultaneously the very environmental amenities that draw people to live there in the first place. As a result, it is not clear whether local wildfire destruction would be significant enough to alter the amenity draw of such regions. For instance, the characteristics that improve a a house's amenity draw - such as its location in a low-density development in close proximity to wildlands, perhaps at the top of a slope to better overlook a scenic viewshed - are also characteristics that increase the house's risk of fire damage (Syphard et al., 2019, 2012). In fact, in recent decades there has been an enormous expansion of both population and housing stock within the wildland-urban interface, the land use type considered to be at the highest risk of fire damage (Radeloff et al., 2018). Amenity migration into these regions is driven in large part by retirees seeking less urbanized settings with greater access to environmental amenities and affordable housing (Plane, Henrie, and Perry, 2005). Even if large-scale wildfire destruction occurs, the impact may not be great enough to overwhelm the ongoing amenity draw into the same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further suggest that, while slow-onset changes to conditions such as temperature and rainfall tend to increase migration, rapid-onset events such as landslides, earthquakes, and cyclones have relatively little effect (Kaczan and Orgill-Meyer, 2020; Robalino, Jimenez, and Chacon, 2015; Bohra-Mishra, Oppenheimer, and Hsiang, 2014; Lu et al., 2016; Mueller, Gray, and Kosec, 2014). This may be in part because such rapid-onset events reduce a household's resources with which to migrate (Kaczan and Orgill-Meyer, 2020), and possibly even open up opportunities for in situ adaptation (Mockrin, Fishler, and Stewart, 2018; Schumann et al., 2020). Finally, growing scholarship on immobility documents the various reasons why households may not move away in the face of growing hazard risk, including cultural attachments to place and embeddedness in local social and economic networks (Adams, 2016; Schewel, 2020; Adger et al., 2013). Some residents may further lack the capacity to migrate away, constituting what some have termed "trapped populations" (Black et al.,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dual amenity-disamenity character of many wildfire-prone regions, how do migration patterns respond to wildfire events? Does wildfire destruction cause heightened out-migration and lowered in-migration as residents respond to reduced housing stock and potential future fire damage? Or do residents remain in place in the face of wildfire destruction? Do households experience financial hardship and lose the resources necessary to relocate? Or is their insurance adequate so that their financial situation remains steady, and they have no financial incentive to relocate?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investigate these questions by analyzing the effects of wildfire building destruction on migration flows and household financial measures in the United States between 1999 and 2018. To do so, we utilize building destruction data from the US National Incident Command System Incident Status Summary Forms (St. Denis et al., 2020), which is an exhaustive data set of all reported wildfires that destroyed at least one building within the United States. These fire incidents are paired with migration data from the Federal Reserve Bank of New York/Equifax Consumer Credit Panel, from which we calculate quarterly estimates of migration and household financial health (Lee and van der Klaauw, 2010; Whitaker, 2018). In doing so, we are able to describe the effects of all wildfires on migration patterns and borrowing during a time period of increasingly destructive wildfire seasons.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 Destruction caused by wildfires from 1999 to 2020, taken from the US National Incident Management System (St. Denis et al.,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to figure at bottom of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Abadie, Alberto (2005). "Semiparametric difference-in-differences estimators." The Review of Economic Studies, 72(1), pp. 1-19. doi:10.1111/0034-6527.00321. URL </w:t>
      </w:r>
      <w:hyperlink r:id="rId816" w:history="1">
        <w:r>
          <w:rPr>
            <w:rFonts w:ascii="arial" w:eastAsia="arial" w:hAnsi="arial" w:cs="arial"/>
            <w:i/>
            <w:color w:val="0077CC"/>
            <w:sz w:val="20"/>
            <w:u w:val="single"/>
            <w:shd w:val="clear" w:color="auto" w:fill="FFFFFF"/>
            <w:lang w:val="en-US" w:eastAsia="en-US" w:bidi="ar-SA"/>
          </w:rPr>
          <w:t>https://doi.org/10.1111/0034-6527.00321</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Abatzoglou, John T. and A. Park Williams (2016). "Impact of anthropogenic climate change on wildfire across western US forests." Proceedings of the National Academy of Sciences, 113(42), pp. 11,770-11,775. doi:10.1073/pnas.1607171113. URL </w:t>
      </w:r>
      <w:hyperlink r:id="rId817" w:history="1">
        <w:r>
          <w:rPr>
            <w:rFonts w:ascii="arial" w:eastAsia="arial" w:hAnsi="arial" w:cs="arial"/>
            <w:i/>
            <w:color w:val="0077CC"/>
            <w:sz w:val="20"/>
            <w:u w:val="single"/>
            <w:shd w:val="clear" w:color="auto" w:fill="FFFFFF"/>
            <w:lang w:val="en-US" w:eastAsia="en-US" w:bidi="ar-SA"/>
          </w:rPr>
          <w:t>http://www.pnas.org</w:t>
        </w:r>
      </w:hyperlink>
      <w:r>
        <w:rPr>
          <w:rFonts w:ascii="arial" w:eastAsia="arial" w:hAnsi="arial" w:cs="arial"/>
          <w:color w:val="000000"/>
          <w:sz w:val="20"/>
          <w:lang w:val="en-US" w:eastAsia="en-US" w:bidi="ar-SA"/>
        </w:rPr>
        <w:t>/ lookup/doi/10.1073/pnas.1607171113.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Adams, Helen (2016). "Why populations persist: mobility, place attachment and climate change." Population and Environment, 37(4), pp. 429-448. doi:10.1007/s11111-015-0246-3. URL </w:t>
      </w:r>
      <w:hyperlink r:id="rId818" w:history="1">
        <w:r>
          <w:rPr>
            <w:rFonts w:ascii="arial" w:eastAsia="arial" w:hAnsi="arial" w:cs="arial"/>
            <w:i/>
            <w:color w:val="0077CC"/>
            <w:sz w:val="20"/>
            <w:u w:val="single"/>
            <w:shd w:val="clear" w:color="auto" w:fill="FFFFFF"/>
            <w:lang w:val="en-US" w:eastAsia="en-US" w:bidi="ar-SA"/>
          </w:rPr>
          <w:t>https://doi.org/10.1007/s11111-015-0246-3</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Adger, W. Neil, Jon Barnett, Katrina Brown, Nadine Marshall, and Karen O'Brien (2013). "Cultural dimensions of climate change impacts and adaptation." Nature Climate Change, 3(2), pp. 112-117. doi:10.1038/nclimate1666. URL </w:t>
      </w:r>
      <w:hyperlink r:id="rId819" w:history="1">
        <w:r>
          <w:rPr>
            <w:rFonts w:ascii="arial" w:eastAsia="arial" w:hAnsi="arial" w:cs="arial"/>
            <w:i/>
            <w:color w:val="0077CC"/>
            <w:sz w:val="20"/>
            <w:u w:val="single"/>
            <w:shd w:val="clear" w:color="auto" w:fill="FFFFFF"/>
            <w:lang w:val="en-US" w:eastAsia="en-US" w:bidi="ar-SA"/>
          </w:rPr>
          <w:t>https://www.nature.com/articles</w:t>
        </w:r>
      </w:hyperlink>
      <w:r>
        <w:rPr>
          <w:rFonts w:ascii="arial" w:eastAsia="arial" w:hAnsi="arial" w:cs="arial"/>
          <w:color w:val="000000"/>
          <w:sz w:val="20"/>
          <w:lang w:val="en-US" w:eastAsia="en-US" w:bidi="ar-SA"/>
        </w:rPr>
        <w:t>/ nclimate1666.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Balch, Jennifer K., Bethany A. Bradley, John T. Abatzoglou, R. Chelsea Nagy, Emily J. Fusco, and Adam L. Mahood (2017). "Human-started wildfires expand the fire niche across the United States." Proceedings of the National Academy of Sciences, 114(11), pp. 2946-2951. doi:10.1073/pnas.1617394114. URL </w:t>
      </w:r>
      <w:hyperlink r:id="rId820" w:history="1">
        <w:r>
          <w:rPr>
            <w:rFonts w:ascii="arial" w:eastAsia="arial" w:hAnsi="arial" w:cs="arial"/>
            <w:i/>
            <w:color w:val="0077CC"/>
            <w:sz w:val="20"/>
            <w:u w:val="single"/>
            <w:shd w:val="clear" w:color="auto" w:fill="FFFFFF"/>
            <w:lang w:val="en-US" w:eastAsia="en-US" w:bidi="ar-SA"/>
          </w:rPr>
          <w:t>https://www.pnas.org/content/114/</w:t>
        </w:r>
      </w:hyperlink>
      <w:r>
        <w:rPr>
          <w:rFonts w:ascii="arial" w:eastAsia="arial" w:hAnsi="arial" w:cs="arial"/>
          <w:color w:val="000000"/>
          <w:sz w:val="20"/>
          <w:lang w:val="en-US" w:eastAsia="en-US" w:bidi="ar-SA"/>
        </w:rPr>
        <w:t xml:space="preserve"> 11/2946.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Barbero, R., J. T. Abatzoglou, N. K. Larkin, C. A. Kolden, and B. Stocks (2015). "Climate change presents increased potential for very large fires in the contiguous United States." International Journal of Wildland Fire, 24(7), pp. 892-899. doi:10.1071/WF15083. URL </w:t>
      </w:r>
      <w:hyperlink r:id="rId821" w:history="1">
        <w:r>
          <w:rPr>
            <w:rFonts w:ascii="arial" w:eastAsia="arial" w:hAnsi="arial" w:cs="arial"/>
            <w:i/>
            <w:color w:val="0077CC"/>
            <w:sz w:val="20"/>
            <w:u w:val="single"/>
            <w:shd w:val="clear" w:color="auto" w:fill="FFFFFF"/>
            <w:lang w:val="en-US" w:eastAsia="en-US" w:bidi="ar-SA"/>
          </w:rPr>
          <w:t>http://www.publish.csiro.au/WF/WF15083</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Bardsley, Douglas K. and Graeme J. Hugo (2010). "Migration and climate change: examining thresholds of change to guide effective adaptation decision-making." Population and Environment, 32(2), pp. 238-262. doi:10.1007/s11111-010-0126-9. URL </w:t>
      </w:r>
      <w:hyperlink r:id="rId822" w:history="1">
        <w:r>
          <w:rPr>
            <w:rFonts w:ascii="arial" w:eastAsia="arial" w:hAnsi="arial" w:cs="arial"/>
            <w:i/>
            <w:color w:val="0077CC"/>
            <w:sz w:val="20"/>
            <w:u w:val="single"/>
            <w:shd w:val="clear" w:color="auto" w:fill="FFFFFF"/>
            <w:lang w:val="en-US" w:eastAsia="en-US" w:bidi="ar-SA"/>
          </w:rPr>
          <w:t>https://doi.org/10.1007/s11111-010-0126-9</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Baylis, Patrick and Judson Boomhower (2019). "Moral hazard, wildfires, and the economic incidence of natural disasters." Technical report, National Bureau of Economic Research. doi:10.3386/w26550.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Billings, Stephen B., Emily Gallagher, and Lowell Ricketts (Forthcoming). "Let the rich be flooded: The distribution of financial aid and distress after hurricane Harvey." Journal of Financial Economics. doi:10.2139/ssrn.3396611.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Richard, Nigel W. Arnell, W. Neil Adger, David Thomas, and Andrew Geddes (2013). "Migration, immobility and displacement outcomes following extreme events." Environmental Science &amp; Policy, 27, pp. S32-S43. doi:10.1016/j.envsci.2012.09.001. URL </w:t>
      </w:r>
      <w:hyperlink r:id="rId823" w:history="1">
        <w:r>
          <w:rPr>
            <w:rFonts w:ascii="arial" w:eastAsia="arial" w:hAnsi="arial" w:cs="arial"/>
            <w:i/>
            <w:color w:val="0077CC"/>
            <w:sz w:val="20"/>
            <w:u w:val="single"/>
            <w:shd w:val="clear" w:color="auto" w:fill="FFFFFF"/>
            <w:lang w:val="en-US" w:eastAsia="en-US" w:bidi="ar-SA"/>
          </w:rPr>
          <w:t>http://www.sciencedirect.com/science/article/pii/S1462901112001475</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Bleemer, Zachary and Wilbert van der Klaauw (2019). "Long-run net distributionary effects of federal disaster insurance: The case of hurricane Katrina." Journal of Urban Economics, 110, pp. 70-88. doi:10.1016/j.jue.2019.01.005.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Bohra-Mishra, Pratikshya, Michael Oppenheimer, and Solomon M. Hsiang (2014). "Nonlinear permanent migration response to climatic variations but minimal response to disasters." Proceedings of the National Academy of Sciences, 111(27), pp. 9780-9785. doi: 10.1073/pnas.1317166111. URL </w:t>
      </w:r>
      <w:hyperlink r:id="rId824" w:history="1">
        <w:r>
          <w:rPr>
            <w:rFonts w:ascii="arial" w:eastAsia="arial" w:hAnsi="arial" w:cs="arial"/>
            <w:i/>
            <w:color w:val="0077CC"/>
            <w:sz w:val="20"/>
            <w:u w:val="single"/>
            <w:shd w:val="clear" w:color="auto" w:fill="FFFFFF"/>
            <w:lang w:val="en-US" w:eastAsia="en-US" w:bidi="ar-SA"/>
          </w:rPr>
          <w:t>https://www.pnas.org/content/111/27/9780</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Boustan, Leah Platt, Matthew E. Kahn, and Paul W. Rhode (2012). "Moving to higher ground: Migration response to natural disasters in the early twentieth century." American Economic Review, 102(3), pp. 238-244. doi:10.1257/aer.102.3.238.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Boyd, Eugene and Oscar R. Gonzales (2012). Community Development Block Grant funds in disaster relief and recovery. Congressional Research Service Washington, DC. URL </w:t>
      </w:r>
      <w:hyperlink r:id="rId825" w:history="1">
        <w:r>
          <w:rPr>
            <w:rFonts w:ascii="arial" w:eastAsia="arial" w:hAnsi="arial" w:cs="arial"/>
            <w:i/>
            <w:color w:val="0077CC"/>
            <w:sz w:val="20"/>
            <w:u w:val="single"/>
            <w:shd w:val="clear" w:color="auto" w:fill="FFFFFF"/>
            <w:lang w:val="en-US" w:eastAsia="en-US" w:bidi="ar-SA"/>
          </w:rPr>
          <w:t>https://crsreports.congress.gov/product/pdf/RL/RL33330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Brevoort, Kenneth P., Philipp Grimm, and Michelle Kambara (2016). "Credit invisibles and the unscored." Cityscape, 18(2), pp. 9-34. URL </w:t>
      </w:r>
      <w:hyperlink r:id="rId826" w:history="1">
        <w:r>
          <w:rPr>
            <w:rFonts w:ascii="arial" w:eastAsia="arial" w:hAnsi="arial" w:cs="arial"/>
            <w:i/>
            <w:color w:val="0077CC"/>
            <w:sz w:val="20"/>
            <w:u w:val="single"/>
            <w:shd w:val="clear" w:color="auto" w:fill="FFFFFF"/>
            <w:lang w:val="en-US" w:eastAsia="en-US" w:bidi="ar-SA"/>
          </w:rPr>
          <w:t>http://www.huduser.gov/portal</w:t>
        </w:r>
      </w:hyperlink>
      <w:r>
        <w:rPr>
          <w:rFonts w:ascii="arial" w:eastAsia="arial" w:hAnsi="arial" w:cs="arial"/>
          <w:color w:val="000000"/>
          <w:sz w:val="20"/>
          <w:lang w:val="en-US" w:eastAsia="en-US" w:bidi="ar-SA"/>
        </w:rPr>
        <w:t>/ periodicals/cityscpe/vol18num2/ch1.pdf.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Busby, Gwenlyn, Gregory S. Amacher, and Robert G. Haight (2013). "The social costs of homeowner decisions in fire-prone communities: Information, insurance, and amenities." Ecological Economics, 92, pp. 104-113. doi:10.1016/j.ecolecon.2013.02.019.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Champ, Patricia A., James R. Meldrum, Hannah Brenkert-Smith, Travis W. Warziniack, Christopher M. Barth, Lilia C. Falk, and Jamie B. Gomez (2020). "Do actions speak louder than words? Comparing the effect of risk aversion on objective and self-reported mitigation measures." Journal of Economic Behavior &amp; Organization, 169, pp. 301-313. doi:10.1016/j.jebo.2019.11.019.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Deryugina, Tatyana, Laura Kawano, and Steven Levitt (2018). "The economic impact of hurricane Katrina on its victims: Evidence from individual tax returns." American Economic Journal: Applied Economics, 10(2), pp. 202-233. doi:10.1257/app.20160307.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DeWaard, Jack, Janna E. Johnson, and Stephan D. Whitaker (2019). "Internal Migration in the United States: A comprehensive comparative assessment of the Consumer Credit Panel." Working Paper 18-04R, Federal Reserve Bank of Cleveland. doi: 10.26509/frbc-wp-201804r.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Yun, Seong and Brigitte S. Waldorf (2016). "The day after the disaster: forced migration and income loss after hurricanes Katrina and Rita." Journal of Regional Science, 56(3), pp. 420-441. doi:10.1111/jors.12250.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Donovan, Geoffrey H., Patricia A. Champ, and David T. Butry (2007). "Wildfire risk and housing prices: a case study from Colorado Springs." Land Economics, 83(2), pp. 217-233.doi:10.3368/le.83.2.217.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Eidenshink, Jeff, Brian Schwind, Ken Brewer, Zhi-Liang Zhu, Brad Quayle, and Stephen Howard (2007). "A project for monitoring trends in burn severity." Fire Ecology, 3(1), pp. 3-21. doi:10.4996/fireecology.0301003. URL </w:t>
      </w:r>
      <w:hyperlink r:id="rId827" w:history="1">
        <w:r>
          <w:rPr>
            <w:rFonts w:ascii="arial" w:eastAsia="arial" w:hAnsi="arial" w:cs="arial"/>
            <w:i/>
            <w:color w:val="0077CC"/>
            <w:sz w:val="20"/>
            <w:u w:val="single"/>
            <w:shd w:val="clear" w:color="auto" w:fill="FFFFFF"/>
            <w:lang w:val="en-US" w:eastAsia="en-US" w:bidi="ar-SA"/>
          </w:rPr>
          <w:t>https://fireecology.springeropen.com</w:t>
        </w:r>
      </w:hyperlink>
      <w:r>
        <w:rPr>
          <w:rFonts w:ascii="arial" w:eastAsia="arial" w:hAnsi="arial" w:cs="arial"/>
          <w:color w:val="000000"/>
          <w:sz w:val="20"/>
          <w:lang w:val="en-US" w:eastAsia="en-US" w:bidi="ar-SA"/>
        </w:rPr>
        <w:t>/ articles/10.4996/fireecology.0301003, number: 1 Publisher: SpringerOpen.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FEMA (2013). Louisiana recovery: eight years after Hurricanes Katrina and Rita, volume DR-1603/07 - 994. Federal Emergency Management Agency (FEMA). URL </w:t>
      </w:r>
      <w:hyperlink r:id="rId828" w:history="1">
        <w:r>
          <w:rPr>
            <w:rFonts w:ascii="arial" w:eastAsia="arial" w:hAnsi="arial" w:cs="arial"/>
            <w:i/>
            <w:color w:val="0077CC"/>
            <w:sz w:val="20"/>
            <w:u w:val="single"/>
            <w:shd w:val="clear" w:color="auto" w:fill="FFFFFF"/>
            <w:lang w:val="en-US" w:eastAsia="en-US" w:bidi="ar-SA"/>
          </w:rPr>
          <w:t>https://www.fema.gov/news-release/2013/08/28/louisiana-recovery-eight-years-after-hurricanes-katrina-and-rita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Justin and Daniel Hartley (2017). "Household finance after a natural disaster: The case of hurricane Katrina." American Economic Journal: Economic Policy, 9(3), pp. 199-228. doi:10.1257/pol.20140273.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Hauer, Mathew E. (2017). "Migration induced by sea-level rise could reshape the US population landscape." Nature Climate Change, 7(5), p. 321. doi:10.1038/nclimate3271. URL </w:t>
      </w:r>
      <w:hyperlink r:id="rId829" w:history="1">
        <w:r>
          <w:rPr>
            <w:rFonts w:ascii="arial" w:eastAsia="arial" w:hAnsi="arial" w:cs="arial"/>
            <w:i/>
            <w:color w:val="0077CC"/>
            <w:sz w:val="20"/>
            <w:u w:val="single"/>
            <w:shd w:val="clear" w:color="auto" w:fill="FFFFFF"/>
            <w:lang w:val="en-US" w:eastAsia="en-US" w:bidi="ar-SA"/>
          </w:rPr>
          <w:t>https://www.nature.com/articles/nclimate3271</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Hoffmann, Roman, Anna Dimitrova, Raya Muttarak, Jesus Crespo Cuaresma, and Jonas Peisker (2020). "A meta-analysis of country-level studies on environmental change and migration." Nature Climate Change, 10(10). doi:10.1038/s41558-020-0898-6. URL https: //</w:t>
      </w:r>
      <w:hyperlink r:id="rId830" w:history="1">
        <w:r>
          <w:rPr>
            <w:rFonts w:ascii="arial" w:eastAsia="arial" w:hAnsi="arial" w:cs="arial"/>
            <w:i/>
            <w:color w:val="0077CC"/>
            <w:sz w:val="20"/>
            <w:u w:val="single"/>
            <w:shd w:val="clear" w:color="auto" w:fill="FFFFFF"/>
            <w:lang w:val="en-US" w:eastAsia="en-US" w:bidi="ar-SA"/>
          </w:rPr>
          <w:t>www.nature.com/articles/s41558-020-0898-6</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Hornbeck, Richard and Suresh Naidu (2014). "When the levee breaks: black migration and economic development in the American south." American Economic Review, 104(3), pp. 963-990. doi:10.1257/aer.104.3.963.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Howell, Junia and James R. Elliott (2018). "Damages done: The longitudinal impacts of natural hazards on wealth inequality in the United States." Social Problems, 66(3), pp. 448-467. doi:10.1093/socpro/spy016. URL </w:t>
      </w:r>
      <w:hyperlink r:id="rId831" w:history="1">
        <w:r>
          <w:rPr>
            <w:rFonts w:ascii="arial" w:eastAsia="arial" w:hAnsi="arial" w:cs="arial"/>
            <w:i/>
            <w:color w:val="0077CC"/>
            <w:sz w:val="20"/>
            <w:u w:val="single"/>
            <w:shd w:val="clear" w:color="auto" w:fill="FFFFFF"/>
            <w:lang w:val="en-US" w:eastAsia="en-US" w:bidi="ar-SA"/>
          </w:rPr>
          <w:t>https://academic.oup.com/socpro</w:t>
        </w:r>
      </w:hyperlink>
      <w:r>
        <w:rPr>
          <w:rFonts w:ascii="arial" w:eastAsia="arial" w:hAnsi="arial" w:cs="arial"/>
          <w:color w:val="000000"/>
          <w:sz w:val="20"/>
          <w:lang w:val="en-US" w:eastAsia="en-US" w:bidi="ar-SA"/>
        </w:rPr>
        <w:t>/ advance-article/doi/10.1093/socpro/spy016/5074453.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Hunter, Lori M., Jessie K. Luna, and Rachel M. Norton (2015). "Environmental dimensions of migration." Annual Review of Sociology, 41(1), pp. 377-397. doi:10.1146/annurev-soc-073014-112223. URL </w:t>
      </w:r>
      <w:hyperlink r:id="rId832" w:history="1">
        <w:r>
          <w:rPr>
            <w:rFonts w:ascii="arial" w:eastAsia="arial" w:hAnsi="arial" w:cs="arial"/>
            <w:i/>
            <w:color w:val="0077CC"/>
            <w:sz w:val="20"/>
            <w:u w:val="single"/>
            <w:shd w:val="clear" w:color="auto" w:fill="FFFFFF"/>
            <w:lang w:val="en-US" w:eastAsia="en-US" w:bidi="ar-SA"/>
          </w:rPr>
          <w:t>https://doi.org/10.1146/annurev-soc-073014-112223</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Internal Revenue Service (IRS) (2006). Information for taxpayers affected by Hurricanes Katrina, Rita, and Wilma. Government Printing Office. URL </w:t>
      </w:r>
      <w:hyperlink r:id="rId833" w:history="1">
        <w:r>
          <w:rPr>
            <w:rFonts w:ascii="arial" w:eastAsia="arial" w:hAnsi="arial" w:cs="arial"/>
            <w:i/>
            <w:color w:val="0077CC"/>
            <w:sz w:val="20"/>
            <w:u w:val="single"/>
            <w:shd w:val="clear" w:color="auto" w:fill="FFFFFF"/>
            <w:lang w:val="en-US" w:eastAsia="en-US" w:bidi="ar-SA"/>
          </w:rPr>
          <w:t>https://www.irs.gov</w:t>
        </w:r>
      </w:hyperlink>
      <w:r>
        <w:rPr>
          <w:rFonts w:ascii="arial" w:eastAsia="arial" w:hAnsi="arial" w:cs="arial"/>
          <w:color w:val="000000"/>
          <w:sz w:val="20"/>
          <w:lang w:val="en-US" w:eastAsia="en-US" w:bidi="ar-SA"/>
        </w:rPr>
        <w:t>/ publications/p4492.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Jia, Shenyue, Seung Hee Kim, Son V. Nghiem, Paul Doherty, and Menas C. Kafatos (2020). "Patterns of population displacement during mega-fires in California detected using Facebook disaster maps." Environmental Research Letters, 15(7), p. 074,029. doi: 10.1088/1748-9326/ab8847. URL </w:t>
      </w:r>
      <w:hyperlink r:id="rId834" w:history="1">
        <w:r>
          <w:rPr>
            <w:rFonts w:ascii="arial" w:eastAsia="arial" w:hAnsi="arial" w:cs="arial"/>
            <w:i/>
            <w:color w:val="0077CC"/>
            <w:sz w:val="20"/>
            <w:u w:val="single"/>
            <w:shd w:val="clear" w:color="auto" w:fill="FFFFFF"/>
            <w:lang w:val="en-US" w:eastAsia="en-US" w:bidi="ar-SA"/>
          </w:rPr>
          <w:t>https://doi.org/10.1088/1748-9326/ab8847</w:t>
        </w:r>
      </w:hyperlink>
      <w:r>
        <w:rPr>
          <w:rFonts w:ascii="arial" w:eastAsia="arial" w:hAnsi="arial" w:cs="arial"/>
          <w:color w:val="000000"/>
          <w:sz w:val="20"/>
          <w:lang w:val="en-US" w:eastAsia="en-US" w:bidi="ar-SA"/>
        </w:rPr>
        <w:t>, publisher: IOP Publishing.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Kaczan, David J. and Jennifer Orgill-Meyer (2020). "The impact of climate change on migration: a synthesis of recent empirical insights." Climatic Change, 158(3), pp. 281-300. doi: 10.1007/s10584-019-02560-0. URL </w:t>
      </w:r>
      <w:hyperlink r:id="rId835" w:history="1">
        <w:r>
          <w:rPr>
            <w:rFonts w:ascii="arial" w:eastAsia="arial" w:hAnsi="arial" w:cs="arial"/>
            <w:i/>
            <w:color w:val="0077CC"/>
            <w:sz w:val="20"/>
            <w:u w:val="single"/>
            <w:shd w:val="clear" w:color="auto" w:fill="FFFFFF"/>
            <w:lang w:val="en-US" w:eastAsia="en-US" w:bidi="ar-SA"/>
          </w:rPr>
          <w:t>https://doi.org/10.1007/s10584-019-02560-0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Keenan, Jesse M., Thomas Hill, and Anurag Gumber (2018).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from theory to empiricism in Miami-Dade County, Florida." Environmental Research Letters, 13(5), p. 054,001. doi:10.1088/1748-9326/aabb32. URL </w:t>
      </w:r>
      <w:hyperlink r:id="rId836" w:history="1">
        <w:r>
          <w:rPr>
            <w:rFonts w:ascii="arial" w:eastAsia="arial" w:hAnsi="arial" w:cs="arial"/>
            <w:i/>
            <w:color w:val="0077CC"/>
            <w:sz w:val="20"/>
            <w:u w:val="single"/>
            <w:shd w:val="clear" w:color="auto" w:fill="FFFFFF"/>
            <w:lang w:val="en-US" w:eastAsia="en-US" w:bidi="ar-SA"/>
          </w:rPr>
          <w:t>http://stacks.iop.org/1748-9326/13/i=5/a=054001</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Lee, Donghoon and Wilbert van der Klaauw (2010). "An Introduction to the New York Fed Consumer Credit Panel." Staff Report 479, Federal Reserve Bank of New York. URL </w:t>
      </w:r>
      <w:hyperlink r:id="rId837" w:history="1">
        <w:r>
          <w:rPr>
            <w:rFonts w:ascii="arial" w:eastAsia="arial" w:hAnsi="arial" w:cs="arial"/>
            <w:i/>
            <w:color w:val="0077CC"/>
            <w:sz w:val="20"/>
            <w:u w:val="single"/>
            <w:shd w:val="clear" w:color="auto" w:fill="FFFFFF"/>
            <w:lang w:val="en-US" w:eastAsia="en-US" w:bidi="ar-SA"/>
          </w:rPr>
          <w:t>https://www.newyorkfed.org/research/staff_reports/sr479.html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 Xin, David J. Wrathall, Pal Roe Sundsoy, Md. Nadiruzzaman, Erik Wetter, Asif Iqbal, Taimur Qureshi, Andrew Tatem, Geoffrey Canright, Kenth Engo-Monsen, and Linus Bengtsson (2016). "Unveiling hidden migration and mobility patterns in climate stressed regions: A longitudinal study of six million anonymous mobile phone users in Bangladesh." Global Environmental Change, 38, pp. 1-7. doi:10.1016/j.gloenvcha.2016.02.002. URL </w:t>
      </w:r>
      <w:hyperlink r:id="rId838" w:history="1">
        <w:r>
          <w:rPr>
            <w:rFonts w:ascii="arial" w:eastAsia="arial" w:hAnsi="arial" w:cs="arial"/>
            <w:i/>
            <w:color w:val="0077CC"/>
            <w:sz w:val="20"/>
            <w:u w:val="single"/>
            <w:shd w:val="clear" w:color="auto" w:fill="FFFFFF"/>
            <w:lang w:val="en-US" w:eastAsia="en-US" w:bidi="ar-SA"/>
          </w:rPr>
          <w:t>http://www.sciencedirect.com/science/article/pii/S0959378016300140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Lustgarten, Abrahm (2020). "The great climate migration has begun." The New York Times. URL </w:t>
      </w:r>
      <w:hyperlink r:id="rId839" w:history="1">
        <w:r>
          <w:rPr>
            <w:rFonts w:ascii="arial" w:eastAsia="arial" w:hAnsi="arial" w:cs="arial"/>
            <w:i/>
            <w:color w:val="0077CC"/>
            <w:sz w:val="20"/>
            <w:u w:val="single"/>
            <w:shd w:val="clear" w:color="auto" w:fill="FFFFFF"/>
            <w:lang w:val="en-US" w:eastAsia="en-US" w:bidi="ar-SA"/>
          </w:rPr>
          <w:t>https://www.nytimes.com/interactive/2020/07/23/magazine/climate-migration.html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Mason, Larry, Germaine White, Gary Morishima, Ernesto Alvarado, Louise Andrew, Fred Clark, Mike Durglo, Jim Durglo, John Eneas, Jim Erickson, Margaret Friedlander, Kathy Hamel, Colin Hardy, Tony Harwood, Faline Haven, Everett Isaac, Laurel James, Robert Kenning, Adrian Leighton, Pat Pierre, Carol Raish, Bodie Shaw, Steven Smallsalmon, Vernon Stearns, Howard Teasley, Matt Weingart, and Spus Wilder (2012). "Listening and learning from traditional knowledge and western science: A dialogue on contemporary challenges of forest health and wildfire." Journal of Forestry, 110(4), pp. 187-193. doi:10.5849/jof.11-006. URL </w:t>
      </w:r>
      <w:hyperlink r:id="rId840" w:history="1">
        <w:r>
          <w:rPr>
            <w:rFonts w:ascii="arial" w:eastAsia="arial" w:hAnsi="arial" w:cs="arial"/>
            <w:i/>
            <w:color w:val="0077CC"/>
            <w:sz w:val="20"/>
            <w:u w:val="single"/>
            <w:shd w:val="clear" w:color="auto" w:fill="FFFFFF"/>
            <w:lang w:val="en-US" w:eastAsia="en-US" w:bidi="ar-SA"/>
          </w:rPr>
          <w:t>https://academic.oup.com/jof/article/110/4/187/4599525</w:t>
        </w:r>
      </w:hyperlink>
      <w:r>
        <w:rPr>
          <w:rFonts w:ascii="arial" w:eastAsia="arial" w:hAnsi="arial" w:cs="arial"/>
          <w:color w:val="000000"/>
          <w:sz w:val="20"/>
          <w:lang w:val="en-US" w:eastAsia="en-US" w:bidi="ar-SA"/>
        </w:rPr>
        <w:t>, publisher: Oxford Academic.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McCoy, Shawn J. and Randall P. Walsh (2018). "Wildfire risk, salience &amp; housing demand." Journal of Environmental Economics and Management, 91, pp. 203-228. doi:10.1016/j.jeem.2018.07.005.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Millock, Katrin (2015). "Migration and environment." Annual Review of Resource Economics, 7(1), pp. 35-60. doi:10.1146/annurev-resource-100814-125031. URL </w:t>
      </w:r>
      <w:hyperlink r:id="rId841" w:history="1">
        <w:r>
          <w:rPr>
            <w:rFonts w:ascii="arial" w:eastAsia="arial" w:hAnsi="arial" w:cs="arial"/>
            <w:i/>
            <w:color w:val="0077CC"/>
            <w:sz w:val="20"/>
            <w:u w:val="single"/>
            <w:shd w:val="clear" w:color="auto" w:fill="FFFFFF"/>
            <w:lang w:val="en-US" w:eastAsia="en-US" w:bidi="ar-SA"/>
          </w:rPr>
          <w:t>https://doi.org/10.1146/annurev-resource-100814-125031</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Mockrin, Miranda H., Hillary K. Fishler, and Susan I. Stewart (2018). "Does wildfire open a policy window? Local government and community adaptation after fire in the United States." Environmental Management, 62(2), pp. 210-228. doi:10.1007/s00267-018-1030-9. URL </w:t>
      </w:r>
      <w:hyperlink r:id="rId842" w:history="1">
        <w:r>
          <w:rPr>
            <w:rFonts w:ascii="arial" w:eastAsia="arial" w:hAnsi="arial" w:cs="arial"/>
            <w:i/>
            <w:color w:val="0077CC"/>
            <w:sz w:val="20"/>
            <w:u w:val="single"/>
            <w:shd w:val="clear" w:color="auto" w:fill="FFFFFF"/>
            <w:lang w:val="en-US" w:eastAsia="en-US" w:bidi="ar-SA"/>
          </w:rPr>
          <w:t>https://doi.org/10.1007/s00267-018-1030-9</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Mueller, Julie, John Loomis, and Armando Gonzalez-Caban (2009). "Do repeated wildfires change homebuyers' demand for homes in high-risk areas? A hedonic analysis of the short and long-term effects of repeated wildfires on house prices in southern California." Journal of Real Estate Finance Economics, 38(2), pp. 155-172. doi:10.1007/s11146-007-9083-1.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Mueller, V., C. Gray, and K. Kosec (2014). "Heat stress increases long-term human migration in rural Pakistan." Nature Climate Change, 4(3), pp. 182-185. doi:10.1038/nclimate2103. URL </w:t>
      </w:r>
      <w:hyperlink r:id="rId843" w:history="1">
        <w:r>
          <w:rPr>
            <w:rFonts w:ascii="arial" w:eastAsia="arial" w:hAnsi="arial" w:cs="arial"/>
            <w:i/>
            <w:color w:val="0077CC"/>
            <w:sz w:val="20"/>
            <w:u w:val="single"/>
            <w:shd w:val="clear" w:color="auto" w:fill="FFFFFF"/>
            <w:lang w:val="en-US" w:eastAsia="en-US" w:bidi="ar-SA"/>
          </w:rPr>
          <w:t>https://www.nature.com/articles/nclimate2103</w:t>
        </w:r>
      </w:hyperlink>
      <w:r>
        <w:rPr>
          <w:rFonts w:ascii="arial" w:eastAsia="arial" w:hAnsi="arial" w:cs="arial"/>
          <w:color w:val="000000"/>
          <w:sz w:val="20"/>
          <w:lang w:val="en-US" w:eastAsia="en-US" w:bidi="ar-SA"/>
        </w:rPr>
        <w:t>, number: 3 Publisher: Nature Publishing Group.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Nawrotzki, Raphael J., Hannah Brenkert-Smith, Lori M. Hunter, and Patricia A. Champ (2014). "Wildfire-Migration Dynamics: Lessons from Colorado's Fourmile Canyon Fire." Society &amp; Natural Resources, 27(2), pp. 215-225. doi:10.1080/08941920.2013.842275. URL </w:t>
      </w:r>
      <w:hyperlink r:id="rId844" w:history="1">
        <w:r>
          <w:rPr>
            <w:rFonts w:ascii="arial" w:eastAsia="arial" w:hAnsi="arial" w:cs="arial"/>
            <w:i/>
            <w:color w:val="0077CC"/>
            <w:sz w:val="20"/>
            <w:u w:val="single"/>
            <w:shd w:val="clear" w:color="auto" w:fill="FFFFFF"/>
            <w:lang w:val="en-US" w:eastAsia="en-US" w:bidi="ar-SA"/>
          </w:rPr>
          <w:t>https://doi.org/10.1080/08941920.2013.842275</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Pausas, Juli G. and Jon E. Keeley (2019). "Wildfires as an ecosystem service." Frontiers in Ecology and the Environment, 17(5), pp. 289-295. doi:10.1002/fee. 2044. URL </w:t>
      </w:r>
      <w:hyperlink r:id="rId845" w:history="1">
        <w:r>
          <w:rPr>
            <w:rFonts w:ascii="arial" w:eastAsia="arial" w:hAnsi="arial" w:cs="arial"/>
            <w:i/>
            <w:color w:val="0077CC"/>
            <w:sz w:val="20"/>
            <w:u w:val="single"/>
            <w:shd w:val="clear" w:color="auto" w:fill="FFFFFF"/>
            <w:lang w:val="en-US" w:eastAsia="en-US" w:bidi="ar-SA"/>
          </w:rPr>
          <w:t>https://esajournals.onlinelibrary.wiley.com/doi/abs/10.1002/fee</w:t>
        </w:r>
      </w:hyperlink>
      <w:r>
        <w:rPr>
          <w:rFonts w:ascii="arial" w:eastAsia="arial" w:hAnsi="arial" w:cs="arial"/>
          <w:color w:val="000000"/>
          <w:sz w:val="20"/>
          <w:lang w:val="en-US" w:eastAsia="en-US" w:bidi="ar-SA"/>
        </w:rPr>
        <w:t xml:space="preserve">. 2044, _eprint: </w:t>
      </w:r>
      <w:hyperlink r:id="rId846" w:history="1">
        <w:r>
          <w:rPr>
            <w:rFonts w:ascii="arial" w:eastAsia="arial" w:hAnsi="arial" w:cs="arial"/>
            <w:i/>
            <w:color w:val="0077CC"/>
            <w:sz w:val="20"/>
            <w:u w:val="single"/>
            <w:shd w:val="clear" w:color="auto" w:fill="FFFFFF"/>
            <w:lang w:val="en-US" w:eastAsia="en-US" w:bidi="ar-SA"/>
          </w:rPr>
          <w:t>https://esajournals.onlinelibrary.wiley.com/doi/pdf/10.1002/fee.2044</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Piguet, Etienne, Raoul Kaenzig, and Jeremie Guelat (2018). "The uneven geography of research on "environmental migration"." Population and Environment, 39(4), pp. 357-383. doi:10.1007/s11111-018-0296-4. URL </w:t>
      </w:r>
      <w:hyperlink r:id="rId847" w:history="1">
        <w:r>
          <w:rPr>
            <w:rFonts w:ascii="arial" w:eastAsia="arial" w:hAnsi="arial" w:cs="arial"/>
            <w:i/>
            <w:color w:val="0077CC"/>
            <w:sz w:val="20"/>
            <w:u w:val="single"/>
            <w:shd w:val="clear" w:color="auto" w:fill="FFFFFF"/>
            <w:lang w:val="en-US" w:eastAsia="en-US" w:bidi="ar-SA"/>
          </w:rPr>
          <w:t>https://doi.org/10.1007/s11111-018-0296-4</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Plane, D. A., C. J. Henrie, and M. J. Perry (2005). "Migration up and down the urban hierarchy and across the life course." Proceedings of the National Academy of Sciences, 102(43), pp. 15,313-15,318. doi:10.1073/pnas.0507312102. URL </w:t>
      </w:r>
      <w:hyperlink r:id="rId848" w:history="1">
        <w:r>
          <w:rPr>
            <w:rFonts w:ascii="arial" w:eastAsia="arial" w:hAnsi="arial" w:cs="arial"/>
            <w:i/>
            <w:color w:val="0077CC"/>
            <w:sz w:val="20"/>
            <w:u w:val="single"/>
            <w:shd w:val="clear" w:color="auto" w:fill="FFFFFF"/>
            <w:lang w:val="en-US" w:eastAsia="en-US" w:bidi="ar-SA"/>
          </w:rPr>
          <w:t>https://www.pnas.org</w:t>
        </w:r>
      </w:hyperlink>
      <w:r>
        <w:rPr>
          <w:rFonts w:ascii="arial" w:eastAsia="arial" w:hAnsi="arial" w:cs="arial"/>
          <w:color w:val="000000"/>
          <w:sz w:val="20"/>
          <w:lang w:val="en-US" w:eastAsia="en-US" w:bidi="ar-SA"/>
        </w:rPr>
        <w:t>/ content/102/43/15313, publisher: National Academy of Sciences Section: Social Sciences.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Radeloff, Volker C., David P. Helmers, H. Anu Kramer, Miranda H. Mockrin, Patricia M. Alexandre, Avi Bar-Massada, Van Butsic, Todd J. Hawbaker, Sebastian Martinuzzi, Alexandra D. Syphard, and Susan I. Stewart (2018). "Rapid growth of the US wildland-urban interface raises wildfire risk." Proceedings of the National Academy of Sciences, 115(13), pp. 3314-3319. doi:10.1073/pnas.1718850115. URL </w:t>
      </w:r>
      <w:hyperlink r:id="rId849" w:history="1">
        <w:r>
          <w:rPr>
            <w:rFonts w:ascii="arial" w:eastAsia="arial" w:hAnsi="arial" w:cs="arial"/>
            <w:i/>
            <w:color w:val="0077CC"/>
            <w:sz w:val="20"/>
            <w:u w:val="single"/>
            <w:shd w:val="clear" w:color="auto" w:fill="FFFFFF"/>
            <w:lang w:val="en-US" w:eastAsia="en-US" w:bidi="ar-SA"/>
          </w:rPr>
          <w:t>http://www.pnas.org/lookup/doi/10.1073/pnas.1718850115</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Rigaud, Kanta K., Alex de Sherbinin, Bryan R. Jones, Jonas Sebastian Bergmann, Viviane Wei Chen Clement, Kayly Jennifer Ober, Jacob Schewe, Susana Adamo, Brent McCusker, Silke Heuser, and Amelia Midgley (2018). "Groundswell: preparing for internal climate migration." Technical Report 124719, The World Bank. URL </w:t>
      </w:r>
      <w:hyperlink r:id="rId850" w:history="1">
        <w:r>
          <w:rPr>
            <w:rFonts w:ascii="arial" w:eastAsia="arial" w:hAnsi="arial" w:cs="arial"/>
            <w:i/>
            <w:color w:val="0077CC"/>
            <w:sz w:val="20"/>
            <w:u w:val="single"/>
            <w:shd w:val="clear" w:color="auto" w:fill="FFFFFF"/>
            <w:lang w:val="en-US" w:eastAsia="en-US" w:bidi="ar-SA"/>
          </w:rPr>
          <w:t>http://documents.worldbank.org/curated/en/846391522306665751/Main-report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Robalino, Juan, Jose Jimenez, and Adriana Chacon (2015). "The effect of hydrometeorological emergencies on internal migration." World Development, 67, pp. 438-448.doi:10.1016/j.worlddev.2014.10.031. URL </w:t>
      </w:r>
      <w:hyperlink r:id="rId851" w:history="1">
        <w:r>
          <w:rPr>
            <w:rFonts w:ascii="arial" w:eastAsia="arial" w:hAnsi="arial" w:cs="arial"/>
            <w:i/>
            <w:color w:val="0077CC"/>
            <w:sz w:val="20"/>
            <w:u w:val="single"/>
            <w:shd w:val="clear" w:color="auto" w:fill="FFFFFF"/>
            <w:lang w:val="en-US" w:eastAsia="en-US" w:bidi="ar-SA"/>
          </w:rPr>
          <w:t>https://www.sciencedirect.com/science</w:t>
        </w:r>
      </w:hyperlink>
      <w:r>
        <w:rPr>
          <w:rFonts w:ascii="arial" w:eastAsia="arial" w:hAnsi="arial" w:cs="arial"/>
          <w:color w:val="000000"/>
          <w:sz w:val="20"/>
          <w:lang w:val="en-US" w:eastAsia="en-US" w:bidi="ar-SA"/>
        </w:rPr>
        <w:t>/ article/pii/S0305750X14003465.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Schewel, Kerilyn (2020). "Understanding immobility: Moving beyond the mobility bias in migration studies." International Migration Review, 54(2), pp. 328-355. doi: 10.1177/0197918319831952. URL </w:t>
      </w:r>
      <w:hyperlink r:id="rId852" w:history="1">
        <w:r>
          <w:rPr>
            <w:rFonts w:ascii="arial" w:eastAsia="arial" w:hAnsi="arial" w:cs="arial"/>
            <w:i/>
            <w:color w:val="0077CC"/>
            <w:sz w:val="20"/>
            <w:u w:val="single"/>
            <w:shd w:val="clear" w:color="auto" w:fill="FFFFFF"/>
            <w:lang w:val="en-US" w:eastAsia="en-US" w:bidi="ar-SA"/>
          </w:rPr>
          <w:t>https://doi.org/10.1177/0197918319831952</w:t>
        </w:r>
      </w:hyperlink>
      <w:r>
        <w:rPr>
          <w:rFonts w:ascii="arial" w:eastAsia="arial" w:hAnsi="arial" w:cs="arial"/>
          <w:color w:val="000000"/>
          <w:sz w:val="20"/>
          <w:lang w:val="en-US" w:eastAsia="en-US" w:bidi="ar-SA"/>
        </w:rPr>
        <w:t>, publisher: SAGE Publications Inc.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Schoennagel, Tania, Jennifer K. Balch, Hannah Brenkert-Smith, Philip E. Dennison, Brian J. Harvey, Meg A. Krawchuk, Nathan Mietkiewicz, Penelope Morgan, Max A. Moritz, Ray Rasker, Monica G. Turner, and Cathy Whitlock (2017). "Adapt to more wildfire in western North American forests as climate changes." Proceedings of the National Academy of Sciences, 114(18), pp. 4582-4590. doi:10.1073/pnas.1617464114. URL </w:t>
      </w:r>
      <w:hyperlink r:id="rId853" w:history="1">
        <w:r>
          <w:rPr>
            <w:rFonts w:ascii="arial" w:eastAsia="arial" w:hAnsi="arial" w:cs="arial"/>
            <w:i/>
            <w:color w:val="0077CC"/>
            <w:sz w:val="20"/>
            <w:u w:val="single"/>
            <w:shd w:val="clear" w:color="auto" w:fill="FFFFFF"/>
            <w:lang w:val="en-US" w:eastAsia="en-US" w:bidi="ar-SA"/>
          </w:rPr>
          <w:t>https://www.pnas.org/content/114/18/4582</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Schumann, Ronald L., Miranda Mockrin, Alexandra D. Syphard, Joshua Whittaker, Owen Price, Cassandra Johnson Gaither, Christopher T. Emrich, and Van Butsic (2020). "Wildfire recovery as a "hot moment" for creating fire-adapted communities." International Journal of Disaster Risk Reduction, 42, p. 101,354. doi:10.1016/j.ijdrr.2019.101354. URL </w:t>
      </w:r>
      <w:hyperlink r:id="rId854" w:history="1">
        <w:r>
          <w:rPr>
            <w:rFonts w:ascii="arial" w:eastAsia="arial" w:hAnsi="arial" w:cs="arial"/>
            <w:i/>
            <w:color w:val="0077CC"/>
            <w:sz w:val="20"/>
            <w:u w:val="single"/>
            <w:shd w:val="clear" w:color="auto" w:fill="FFFFFF"/>
            <w:lang w:val="en-US" w:eastAsia="en-US" w:bidi="ar-SA"/>
          </w:rPr>
          <w:t>http://www.sciencedirect.com/science/article/pii/S2212420919303346</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Shafran, Aric P. (2008). "Risk externalities and the problem of wildfire risk." Journal of Urban Economics, 64(2), pp. 488-495. doi:10.1016/j.jue.2008.05.001.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Sharygin, Ethan (2021). "Estimating migration impacts of wildfire: California's 2017 North Bay fires." In David Karacsonyi, Andrew Taylor, and Deanne Bird, editors, The Demography of Disasters: Impacts for Population and Place, pp. 49-70. Springer International Publishing, Cham. doi:10.1007/978-3-030-49920-4_3. URL </w:t>
      </w:r>
      <w:hyperlink r:id="rId855" w:history="1">
        <w:r>
          <w:rPr>
            <w:rFonts w:ascii="arial" w:eastAsia="arial" w:hAnsi="arial" w:cs="arial"/>
            <w:i/>
            <w:color w:val="0077CC"/>
            <w:sz w:val="20"/>
            <w:u w:val="single"/>
            <w:shd w:val="clear" w:color="auto" w:fill="FFFFFF"/>
            <w:lang w:val="en-US" w:eastAsia="en-US" w:bidi="ar-SA"/>
          </w:rPr>
          <w:t>https://doi.org/10.1007</w:t>
        </w:r>
      </w:hyperlink>
      <w:r>
        <w:rPr>
          <w:rFonts w:ascii="arial" w:eastAsia="arial" w:hAnsi="arial" w:cs="arial"/>
          <w:color w:val="000000"/>
          <w:sz w:val="20"/>
          <w:lang w:val="en-US" w:eastAsia="en-US" w:bidi="ar-SA"/>
        </w:rPr>
        <w:t>/ 978-3-030-49920-4_3.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Denis, Lise A., Nathan P. Mietkiewicz, Karen C. Short, Mollie Buckland, and Jennifer K. Balch (2020). "All-hazards dataset mined from the US National Incident Management System 1999-2014." Scientific Data, 7(1), pp. 1-18. doi:10.1038/s41597-020-0403-0. URL </w:t>
      </w:r>
      <w:hyperlink r:id="rId856" w:history="1">
        <w:r>
          <w:rPr>
            <w:rFonts w:ascii="arial" w:eastAsia="arial" w:hAnsi="arial" w:cs="arial"/>
            <w:i/>
            <w:color w:val="0077CC"/>
            <w:sz w:val="20"/>
            <w:u w:val="single"/>
            <w:shd w:val="clear" w:color="auto" w:fill="FFFFFF"/>
            <w:lang w:val="en-US" w:eastAsia="en-US" w:bidi="ar-SA"/>
          </w:rPr>
          <w:t>https://www.nature.com/articles/s41597-020-0403-0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Syphard, Alexandra D., Jon E. Keeley, Avi Bar Massada, Teresa J. Brennan, and Volker C. Radeloff (2012). "Housing arrangement and location determine the likelihood of housing loss due to wildfire." PLOS ONE, 7(3), p. e33,954. doi:10.1371/journal.pone.0033954. URL </w:t>
      </w:r>
      <w:hyperlink r:id="rId857" w:history="1">
        <w:r>
          <w:rPr>
            <w:rFonts w:ascii="arial" w:eastAsia="arial" w:hAnsi="arial" w:cs="arial"/>
            <w:i/>
            <w:color w:val="0077CC"/>
            <w:sz w:val="20"/>
            <w:u w:val="single"/>
            <w:shd w:val="clear" w:color="auto" w:fill="FFFFFF"/>
            <w:lang w:val="en-US" w:eastAsia="en-US" w:bidi="ar-SA"/>
          </w:rPr>
          <w:t>https://journals.plos.org/plosone/article?id=10.1371/journal.pone.0033954</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Syphard, Alexandra D., Heather Rustigian-Romsos, Michael Mann, Erin Conlisk, Max A. Moritz, and David Ackerly (2019). "The relative influence of climate and housing development on current and projected future fire patterns and structure loss across three California landscapes." Global Environmental Change, 56, pp. 41-55. doi:10.1016/j. gloenvcha.2019.03.007. URL </w:t>
      </w:r>
      <w:hyperlink r:id="rId858" w:history="1">
        <w:r>
          <w:rPr>
            <w:rFonts w:ascii="arial" w:eastAsia="arial" w:hAnsi="arial" w:cs="arial"/>
            <w:i/>
            <w:color w:val="0077CC"/>
            <w:sz w:val="20"/>
            <w:u w:val="single"/>
            <w:shd w:val="clear" w:color="auto" w:fill="FFFFFF"/>
            <w:lang w:val="en-US" w:eastAsia="en-US" w:bidi="ar-SA"/>
          </w:rPr>
          <w:t>http://www.sciencedirect.com/science/article/pii/</w:t>
        </w:r>
      </w:hyperlink>
      <w:r>
        <w:rPr>
          <w:rFonts w:ascii="arial" w:eastAsia="arial" w:hAnsi="arial" w:cs="arial"/>
          <w:color w:val="000000"/>
          <w:sz w:val="20"/>
          <w:lang w:val="en-US" w:eastAsia="en-US" w:bidi="ar-SA"/>
        </w:rPr>
        <w:t xml:space="preserve"> S0959378018313293.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Whitaker, Stephan D. (2018). "Big Data versus a survey." The Quarterly Review of Economics and Finance, 67, pp. 285-296. doi:10.1016/j.qref.2017.07.011. URL http: //</w:t>
      </w:r>
      <w:hyperlink r:id="rId859" w:history="1">
        <w:r>
          <w:rPr>
            <w:rFonts w:ascii="arial" w:eastAsia="arial" w:hAnsi="arial" w:cs="arial"/>
            <w:i/>
            <w:color w:val="0077CC"/>
            <w:sz w:val="20"/>
            <w:u w:val="single"/>
            <w:shd w:val="clear" w:color="auto" w:fill="FFFFFF"/>
            <w:lang w:val="en-US" w:eastAsia="en-US" w:bidi="ar-SA"/>
          </w:rPr>
          <w:t>www.sciencedirect.com/science/article/pii/S1062976917300170</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Wibbenmeyer, Matthew, Sarah E. Anderson, and Andrew J. Plantinga (2019). "Salience and the government provision of public goods." Economic Inquiry, 57(3), pp. 1547-1567. doi:10.1111/ecin.12781.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Winkler, Richelle L. and Mark D. Rouleau (2020). "Amenities or disamenities? Estimating the impacts of extreme heat and wildfire on domestic US migration." Population and Environment. doi:10.1007/s11111-020-00364-4. URL </w:t>
      </w:r>
      <w:hyperlink r:id="rId855" w:history="1">
        <w:r>
          <w:rPr>
            <w:rFonts w:ascii="arial" w:eastAsia="arial" w:hAnsi="arial" w:cs="arial"/>
            <w:i/>
            <w:color w:val="0077CC"/>
            <w:sz w:val="20"/>
            <w:u w:val="single"/>
            <w:shd w:val="clear" w:color="auto" w:fill="FFFFFF"/>
            <w:lang w:val="en-US" w:eastAsia="en-US" w:bidi="ar-SA"/>
          </w:rPr>
          <w:t>https://doi.org/10.1007</w:t>
        </w:r>
      </w:hyperlink>
      <w:r>
        <w:rPr>
          <w:rFonts w:ascii="arial" w:eastAsia="arial" w:hAnsi="arial" w:cs="arial"/>
          <w:color w:val="000000"/>
          <w:sz w:val="20"/>
          <w:lang w:val="en-US" w:eastAsia="en-US" w:bidi="ar-SA"/>
        </w:rPr>
        <w:t>/ s11111-020-00364-4.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figure and full white paper at </w:t>
      </w:r>
      <w:hyperlink r:id="rId860" w:history="1">
        <w:r>
          <w:rPr>
            <w:rFonts w:ascii="arial" w:eastAsia="arial" w:hAnsi="arial" w:cs="arial"/>
            <w:i/>
            <w:color w:val="0077CC"/>
            <w:sz w:val="20"/>
            <w:u w:val="single"/>
            <w:shd w:val="clear" w:color="auto" w:fill="FFFFFF"/>
            <w:lang w:val="en-US" w:eastAsia="en-US" w:bidi="ar-SA"/>
          </w:rPr>
          <w:t>https://www.clevelandfed.org/~/media/content/newsroom%20and%20events/publications/working%20papers/2021/wp2129.pdf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FedResFedRes]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MSTRUCK-7704591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Live Arts Miami Presents 'Rose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Miami Times Apr 21-Apr 27, 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LIVING BLACK; Pg. 1C; Vol. 98; No. 36;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Selena Stanley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370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Dance theater production examines environmental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our pasts shape the future? It's a question Michelle Grant-Murray often asked herself as the pandemic began to take hold. A South Florida native, Grant-Murray is the artistic director of Olujimi Dance Collective and the dance program coordinator at Miami Dade College (MDC). Classically trained in the performing arts, she likes to tell people her home language is "the Blues."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born in Georgia in a little town called Fitzgerald," she said. "I was a military brat, so we moved around a lot... and a lot of my foundation, in the ways that I work and create, has been heavily impacted by those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Grant-Murray's latest work is informed by her childhood experience of living in a rural Texas region with her close-knit family. Her grandmother often bathed her in rosewatei; which she now sees as a ritualistic practice of self-preservation, and a lesson the woman was intentionally trying to impart. Self-reflection during quarantine led the artist jtt&gt;wonder what other lessons she might have missed from her elders - about nature, life itself and how to sustain it. With that in mind, "RoseWater" was 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production will be the first performative installment of the live Arts Lab Alliance (LALA) artist residency series, live Arts Miami, celebrating its 30th anniversary this year, is one of the city's oldest performing arts programs and part of MDC's Department of Cultural Affairs. It defines itself as "an action-driven, people-centered platform for powerful performances, impactful community programs and learning experiences that spark dialogue." "RoseWater" is one of six resident artist productions supported by the 2020/2021 LALA program. All will address issues of climate change, including sea-level rise and sustain 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we all know the climate crisis becomes more and more urgent every day," said Kathryn Garcia, live Arts Miami executive director. "We wanted to have a way to engage our students at the college - and the wider community - in a discussion about what's happening, and really use the arts as a tool. Artists have a special role to play, in terms of opening hearts and minds, and planting seeds for future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"RoseWater" will be performed at Pinecrest Gardens throughout the grounds of the outdoor venue via various stages and performances. It will also feature projections of original video works by award-winning photographer and filmmaker Woosler Del-isfort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Grant-Murray explores environmental racism in her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Black woman, we all live inside of these issues. This is not something that's new to us," she said. "Specifically, understanding and living in an environment like Texas, you see it differently. Racism is not hidden, it's fluid; you see it and you understand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racism refers to the disproportionate number of environmental hazards faced by disenfranchised neighborhoods - including toxic waste facilities, garbage dumps and other sources of pollution - and the resulting disease that exposure can cause. As climate change worsens, these communities will bear an increasingly heavier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this idea of a carbon footprint, and what we leave behind as far as the toxins that we're placing into the earth, is also a result of colonization and the cutting of traditional African spiritual practices," Grant-Murray said. "Black people have always been connected to nature, from the beginning of time and prior to enslavement."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believes a return to self-care and ritualistic practices of environmental sustainabil-ity is a must for Black Americans to move forward. "Rose-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draws on the teachings of her grandmother, and other contributing artists' ancestors, to achieve this message.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or the process of wealthier (oftentimes white) populations moving to areas less exposed to climate change that were previously occupied by lower-income residents, is another issue the performance touches on. Garcia said the situation is especially dire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Miami, I feel like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one of those things that people talk about as a far-off thing that might happen in the future when there's a lot of displacement because of sea-level rise. But in Miami, it's not like a future thing. It's already happening,"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2018 Harvard study of Miami real estate transactions found that property values in low-income, higher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neighborhoods - including Liberty City, Little Haiti and Allapattah - were rising. And while that and the related climate change issues examined in "RoseWater" are intense, they also have an undertone of hope, according to both Grant-Murray and Garcia.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move forward we all need some sort of hope, or else we'll just stop believing that a change is possible," Garcia said. "We've dealt with so many different crises this year: a health crisis, a social crisis and a racial crisis. And I think if we've learned anything, we need to confront them. We need to really engage in thinking about how we create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people to leave ["RoseWater"] with hope," said Grant-Murray. "I want them to leave with respect for everyone and everything."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3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Live Arts Miami Presents 'Rose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Miami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1C; Vol. 98; No. 36;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Selena Stanley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Dance theater production examines environmental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our pasts shape the future? It's a question Michelle Grant-Murray often asked herself as the pandemic began to take hold. A South Florida native, Grant-Murray is the artistic director of Olujimi Dance Collective and the dance program coordinator at Miami Dade College (MDC). Classically trained in the performing arts, she likes to tell people her home language is "the Blues."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born in Georgia in a little town called Fitzgerald," she said. "I was a military brat, so we moved around a lot... and a lot of my foundation, in the ways that I work and create, has been heavily impacted by those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Grant-Murray's latest work is informed by her childhood experience of living in a rural Texas region with her close-knit family. Her grandmother often bathed her in rosewatei; which she now sees as a ritualistic practice of self-preservation, and a lesson the woman was intentionally trying to impart. Self-reflection during quarantine led the artist jtt&gt;wonder what other lessons she might have missed from her elders - about nature, life itself and how to sustain it. With that in mind, "RoseWater" was 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production will be the first performative installment of the live Arts Lab Alliance (LALA) artist residency series, live Arts Miami, celebrating its 30th anniversary this year, is one of the city's oldest performing arts programs and part of MDC's Department of Cultural Affairs. It defines itself as "an action-driven, people-centered platform for powerful performances, impactful community programs and learning experiences that spark dialogue." "RoseWater" is one of six resident artist productions supported by the 2020/2021 LALA program. All will address issues of climate change, including sea-level rise and sustain 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we all know the climate crisis becomes more and more urgent every day," said Kathryn Garcia, live Arts Miami executive director. "We wanted to have a way to engage our students at the college - and the wider community - in a discussion about what's happening, and really use the arts as a tool. Artists have a special role to play, in terms of opening hearts and minds, and planting seeds for future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"RoseWater" will be performed at Pinecrest Gardens throughout the grounds of the outdoor venue via various stages and performances. It will also feature projections of original video works by award-winning photographer and filmmaker Woosler Del-isfort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Grant-Murray explores environmental racism in her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Black woman, we all live inside of these issues. This is not something that's new to us," she said. "Specifically, understanding and living in an environment like Texas, you see it differently. Racism is not hidden, it's fluid; you see it and you understand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racism refers to the disproportionate number of environmental hazards faced by disenfranchised neighborhoods - including toxic waste facilities, garbage dumps and other sources of pollution - and the resulting disease that exposure can cause. As climate change worsens, these communities will bear an increasingly heavier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this idea of a carbon footprint, and what we leave behind as far as the toxins that we're placing into the earth, is also a result of colonization and the cutting of traditional African spiritual practices," Grant-Murray said. "Black people have always been connected to nature, from the beginning of time and prior to enslavement."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believes a return to self-care and ritualistic practices of environmental sustainabil-ity is a must for Black Americans to move forward. "Rose-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draws on the teachings of her grandmother, and other contributing artists' ancestors, to achieve this message.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or the process of wealthier (oftentimes white) populations moving to areas less exposed to climate change that were previously occupied by lower-income residents, is another issue the performance touches on. Garcia said the situation is especially dire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Miami, I feel like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one of those things that people talk about as a far-off thing that might happen in the future when there's a lot of displacement because of sea-level rise. But in Miami, it's not like a future thing. It's already happening,"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2018 Harvard study of Miami real estate transactions found that property values in low-income, higher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neighborhoods - including Liberty City, Little Haiti and Allapattah - were rising. And while that and the related climate change issues examined in "RoseWater" are intense, they also have an undertone of hope, according to both Grant-Murray and Garcia.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move forward we all need some sort of hope, or else we'll just stop believing that a change is possible," Garcia said. "We've dealt with so many different crises this year: a health crisis, a social crisis and a racial crisis. And I think if we've learned anything, we need to confront them. We need to really engage in thinking about how we create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people to leave ["RoseWater"] with hope," said Grant-Murray. "I want them to leave with respect for everyone and everything."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881" w:history="1">
        <w:r>
          <w:rPr>
            <w:rFonts w:ascii="arial" w:eastAsia="arial" w:hAnsi="arial" w:cs="arial"/>
            <w:b/>
            <w:bCs/>
            <w:i/>
            <w:color w:val="0077CC"/>
            <w:kern w:val="32"/>
            <w:sz w:val="28"/>
            <w:szCs w:val="32"/>
            <w:u w:val="single"/>
            <w:shd w:val="clear" w:color="auto" w:fill="FFFFFF"/>
            <w:lang w:val="en-US" w:eastAsia="en-US" w:bidi="ar-SA"/>
          </w:rPr>
          <w:t>: Is sea rise turning Miami high ground into a hot commodity?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and News (Klamath Falls,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Herald and 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 Pg. 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 Miami Herald</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(TNS) When Paulette Richards answered the door of her Liberty City home a year ago, she found two men standing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“Someone filed foreclosure on your property today and we’re here to see if you’re interested in selling,” they told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blown away,” said the 69-year-old great grandma, who’d been struggling to pay her mortgage after an uninsured bout with cancer left her deep in medical debt. “They knew before I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door knock wasn’t the start  or the end  of the campaign to buy the four-bedroom bungalow Richards had lived in since just before Thanksgiving in 2001. Her family had to take the house phone off the hook after repeated calls from prospective buyers. She said she gets about five letters a day from people offering to buy her home; one even included a Google Maps picture of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Richards, many inner city Miami residents of say they are feeling the pressure to abandon their community to developers in the race to get rich in Miami’s historically black and minority neighborhoods, some of the last cheap land left in the booming coastal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Gentrification isn’t new in Miami, where developers routinely turn poor neighborhoods into the newest real estate hot commodity. But some neighborhood advocates believe there is a new accelerant at work in communities like Liberty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what you call prime real estate. We’re on high ground,” Richards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Low-lying Miami faces anywhere from 14 to 34 inches of sea rise by 2060, and some believe developers see the scarce high ground (much of it in the city occupied by low-income communities of color) as a safe investment. They call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Miami’s two existential issues  a scarcity of affordable housing and rising sea levels  intersect with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There is no doubt developers are snapping up property and pushing out longtime residents. People living in these targeted areas, bolstered by data analysis from some outside researchers, firmly believe elevation is driving the rush for real estate in their neighborhoods. But many developers and industry experts say sea-rise concerns are overblown, pointing to similar upscaling waves in once-affordable waterfront neighborhoods like Edgewater.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with data, it’s difficult to pinpoint climate as a driver of a South Florida real estate market that has a long history of building homes or neighborhoods, then knocking them down to start over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why the city of Miami recently decided to study the issue and come up with solutions, as well as dedicate $4 million from the Miami Forever Bond toward helping residents at risk from these forces fix up their homes. Miami appears to be the first city in the U.S. to formally consider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Jane Gilbert, the city’s Chief Resilience Officer, said there’s no firm timeline or plan on how the research will be conducted, but the first step is to identify the areas at risk. The commonly identified low-income, high-elevation areas are Liberty City, Overtown, Allapattah, Little Havana and Little Haiti. Next is figuring out which of the city’s policies already help those areas and what gaps still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of the city of Miami’s highest ground, the coral ridge that stretches from north Miami-Dade County to the upper Florida Keys, are mostly people of color forced decades ago into what were once less attractive areas by racist “red lining” mortgage lending practices, segregation and other social policies. Other more-elevated places in the city include sections of Coconut Grove that already have pricey homes that are more immune to gentrification led by land flippers.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 tide brought high waters that flooded several low-lying streets on Normandy Isle in North Beach on Oct. 5, 2017. New research shows that lower elevation single-family homes, which are more vulnerable to sea level rise, gain value slower than their higher elevation peers. Miami Herald file photo King tide brought high waters that flooded several low-lying streets on Normandy Isle in North Beach on Oct. 5, 2017. New research shows that lower elevation single-family homes, which are more vulnerable to sea level rise, gain value slower than their higher elevation peers. Miami Herald file 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74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DISTRICT LIVE AGENCY RELEASES EVIDENCE OF ALLEGED FRAUD BY MALLORY KAUDERER TO PUBLIC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9" type="#_x0000_t75" style="width:474.84pt;height:115pt">
            <v:imagedata r:id="rId5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01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8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FL, US, July 17, 2021 /EINPresswire.com / -- Documents appear to implicate James Goldstein of Midgard Group and public figure Francisco Herretes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August 2020, the landlord-tenant dispute at Churchill's Pub ("Churchill's") has pitted the tenant-operator, District Live Agency ("DLA"), against landlord Mallory Kauderer ("Kauderer"). Case #2020-018438-CC-05 and2021-010914-CA-01. DLA has alleged repeatedly that Kauderer committed multiple acts of fraud, intimidation, and harassment over the past year, culminating in an eviction proceeding DLA characterizes as a form of retaliation stemming from a dispute over $192,500 in pandemic relief funds. DLA manager Franklin Dale ("Dale") says the funds should have gone to pay rents, settle vendor accounts, fund payroll for the venue's employees, and make needed structural improvements to Churchill's, which is located at 5501 NE 2nd Avenue in Miami's Little Haiti. Instead of fulfilling these purposes, Dale claims that Kauderer absconded with the funds and that Kauderer, a licensed Real Estate Broker, had failed to disclose the state of disrepair of parts of the property when it was initially leased on April 1, 2019. Dale also claims that Kauderer is working with developers Midgard Group ("Midgard") as part of a larger plan to drive Churchill's out of business and to redevelop the stretch of Little Haiti that contains Churchill's. Dale also alleges that Kauderer and Midgard deployed partner Francisco Herretes ("Herretes"), who not only plays a major role in the Downtown Little Haiti Opportunity Zone project with Midgard and Kauderer, but also serves as Chairman of Art in Public Places, to aid in their plan to redevelop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Herretes was even named on the witness list to provide testimony in support of Kauderer's account of the dispute at a court hearing on July 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according to a Zoom call between Dale and Herretes from August 4, 2020—just one of the many pieces of evidence recently uploaded to the site appeared to position himself as a mediator striving to equitably resolve the dispute between Dale and Kauderer."As a landlord, we can't put you in a position where you need something and we took it and we're not giving it to you," Herretes can be heard saying to Dale."So we took it, okay? I know why. It's not a good reason, but we took it. Now we need to find a way for you to take control of it."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regard to the SBA money that Mallory controls right now based off of the Churchill's operations, you know, we need to find a way to put that into your hands so you can invest it so you can invest it into Churchill's, right?" Herretes later adds in the recording."The only way to make it a part of that loan is to give that loan to you because of your operation. Right? Because that money should go to the operation," he also says.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conversation, Herretes seems eager to not only find solutions that work for both parties, but also frequently questions Kauderer's business acumen, decision to take the funds meant for Churchill's, and ability to maintain accurate financial records, telling Dale,"If Mallory's ever audited like that and we, you know, we die; we get slaughtered. This cannot be that type of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 characterizes their decision to release the documents on as a response to the belief that they cannot get a fair day in court, especially after Herretes appeared as a witness on Kauderer's behalf. Additionally, they believe that more public officials need to face greater public scrutiny."This is more than just a landlord-tenant dispute in Little Haiti," Dale said."This is a David vs Goliath tale, a story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how one of Miami's most legendary live music venues has fought to survive in the wake of a global pandemic. We refuse to be bullied or to have the law weaponized or government aid against us. We are part of a community, and we are here to stand up and defend our businesses and our families from bad actors.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developers and everyone in their pockets need to be held accountable," Dale concluded.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District Live Agency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Live Agency is a nightlife hospitality group from Miami, FL.Pablo Barg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Live Agency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+1 305-922-9016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MENAFN17072021003118003196ID1102469509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1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DISTRICT LIVE AGENCY RELEASES EVIDENCE OF ALLEGED FRAUD BY MALLORY KAUDERER TO PUBLIC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3" type="#_x0000_t75" style="width:474.84pt;height:115pt">
            <v:imagedata r:id="rId5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11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8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FL, US, July 17, 2021 /EINPresswire.com / -- Documents appear to implicate James Goldstein of Midgard Group and public figure Francisco Herretes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August 2020, the landlord-tenant dispute at Churchill's Pub ("Churchill's") has pitted the tenant-operator, District Live Agency ("DLA"), against landlord Mallory Kauderer ("Kauderer"). Case #2020-018438-CC-05 and2021-010914-CA-01. DLA has alleged repeatedly that Kauderer committed multiple acts of fraud, intimidation, and harassment over the past year, culminating in an eviction proceeding DLA characterizes as a form of retaliation stemming from a dispute over $192,500 in pandemic relief funds. DLA manager Franklin Dale ("Dale") says the funds should have gone to pay rents, settle vendor accounts, fund payroll for the venue's employees, and make needed structural improvements to Churchill's, which is located at 5501 NE 2nd Avenue in Miami's Little Haiti. Instead of fulfilling these purposes, Dale claims that Kauderer absconded with the funds and that Kauderer, a licensed Real Estate Broker, had failed to disclose the state of disrepair of parts of the property when it was initially leased on April 1, 2019. Dale also claims that Kauderer is working with developers Midgard Group ("Midgard") as part of a larger plan to drive Churchill's out of business and to redevelop the stretch of Little Haiti that contains Churchill's. Dale also alleges that Kauderer and Midgard deployed partner Francisco Herretes ("Herretes"), who not only plays a major role in the Downtown Little Haiti Opportunity Zone project with Midgard and Kauderer, but also serves as Chairman of Art in Public Places, to aid in their plan to redevelop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Herretes was even named on the witness list to provide testimony in support of Kauderer's account of the dispute at a court hearing on July 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according to a Zoom call between Dale and Herretes from August 4, 2020—just one of the many pieces of evidence recently uploaded to the site appeared to position himself as a mediator striving to equitably resolve the dispute between Dale and Kauderer."As a landlord, we can't put you in a position where you need something and we took it and we're not giving it to you," Herretes can be heard saying to Dale."So we took it, okay? I know why. It's not a good reason, but we took it. Now we need to find a way for you to take control of it."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regard to the SBA money that Mallory controls right now based off of the Churchill's operations, you know, we need to find a way to put that into your hands so you can invest it so you can invest it into Churchill's, right?" Herretes later adds in the recording."The only way to make it a part of that loan is to give that loan to you because of your operation. Right? Because that money should go to the operation," he also says.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conversation, Herretes seems eager to not only find solutions that work for both parties, but also frequently questions Kauderer's business acumen, decision to take the funds meant for Churchill's, and ability to maintain accurate financial records, telling Dale,"If Mallory's ever audited like that and we, you know, we die; we get slaughtered. This cannot be that type of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 characterizes their decision to release the documents on as a response to the belief that they cannot get a fair day in court, especially after Herretes appeared as a witness on Kauderer's behalf. Additionally, they believe that more public officials need to face greater public scrutiny."This is more than just a landlord-tenant dispute in Little Haiti," Dale said."This is a David vs Goliath tale, a story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how one of Miami's most legendary live music venues has fought to survive in the wake of a global pandemic. We refuse to be bullied or to have the law weaponized or government aid against us. We are part of a community, and we are here to stand up and defend our businesses and our families from bad actors.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developers and everyone in their pockets need to be held accountable," Dale concluded.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District Live Agency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Live Agency is a nightlife hospitality group from Miami, FL.Pablo Barg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Live Agency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+1 305-922-9016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MENAFN17072021003118003196ID1102469509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903" w:history="1">
        <w:r>
          <w:rPr>
            <w:rFonts w:ascii="arial" w:eastAsia="arial" w:hAnsi="arial" w:cs="arial"/>
            <w:b/>
            <w:bCs/>
            <w:i/>
            <w:color w:val="0077CC"/>
            <w:kern w:val="32"/>
            <w:sz w:val="28"/>
            <w:szCs w:val="32"/>
            <w:u w:val="single"/>
            <w:shd w:val="clear" w:color="auto" w:fill="FFFFFF"/>
            <w:lang w:val="en-US" w:eastAsia="en-US" w:bidi="ar-SA"/>
          </w:rPr>
          <w:t>: Is sea rise turning Miami high ground into a hot commodity?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7"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Paulette Richards answered the door of her Liberty City home a year ago, she found two men standing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"Someone filed foreclosure on your property today and we're here to see if you're interested in selling," they told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blown away," said the 58-year-old great grandma, who'd been struggling to pay her mortgage after an uninsured bout with cancer left her deep in medical debt. "They knew before I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door knock wasn't the start -- or the end -- of the campaign to buy the four-bedroom bungalow Richards had lived in since just before Thanksgiving in 2001. Her family had to take the house phone off the hook after repeated calls from prospective buyers. She said she gets about five letters a day from people offering to buy her home; one even included a Google Maps picture of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Richards, many inner city Miami residents of say they are feeling the pressure to abandon their community to developers in the race to get rich in Miami's historically black and minority neighborhoods, some of the last cheap land left in the booming coastal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Gentrification isn't new in Miami, where developers routinely turn poor neighborhoods into the newest real estate hot commodity. But some neighborhood advocates believe there is a new accelerant at work in communities like Liberty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what you call prime real estate. We're on high ground," Richards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Low-lying Miami faces anywhere from 14 to 34 inches of sea rise by 2060, and some believe developers see the scarce high ground (much of it in the city occupied by low-income communities of color) as a safe investment. They call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Miami's two existential issues -- a scarcity of affordable housing and rising sea levels -- intersect with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There is no doubt developers are snapping up property and pushing out longtime residents. People living in these targeted areas, bolstered by data analysis from some outside researchers, firmly believe elevation is driving the rush for real estate in their neighborhoods. But many developers and industry experts say sea-rise concerns are overblown, pointing to similar upscaling waves in once-affordable waterfront neighborhoods like Edgewater.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with data, it's difficult to pinpoint climate as a driver of a South Florida real estate market that has a long history of building homes or neighborhoods, then knocking them down to start over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why the city of Miami recently decided to study the issue and come up with solutions, as well as dedicate $4 million from the Miami Forever Bond toward helping residents at risk from these forces fix up their homes. Miami appears to be the first city in the U.S. to formally consider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 Gilbert, the city's Chief Resilience Officer, said there's no firm timeline or plan on how the research will be conducted, but the first step is to identify the areas at risk. The commonly identified low-income, high-elevation areas are Liberty City, Overtown, Allapattah, Little Havana and Little Haiti. Next is figuring out which of the city's policies already help those areas and what gaps still exist.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the city of Miami's highest ground, the coral ridge that stretches from north Miami-Dade County to the upper Florida Keys, are mostly people of color forced decades ago into what were once less attractive areas by racist "red lining" mortgage lending practices, segregation and other social policies. Other more-elevated places in the city include sections of Coconut Grove that already have pricey homes that are more immune to gentrification led by land flippers.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little4 haiti lnew cmgLittle Haiti business owners say they will be displaced by the developer who bought the strip mall on the 8200 block of NE Second Avenue where their shops and restaurants are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decision is a victory for activists who have been warning about the problem for years, including New Florida Majority's Valencia Gunder, a Liberty City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years ago no one believed it was real. People thought it was something we were just making up," she said. "Residents have been trying to fight this battle by themselves; it's finally now we have government on our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Yoca Arditi-Rocha of the CLEO Institute, a Miami climate action advocacy group, said the decision is a validation of the fears community members have been expressing in CLEO's listening sessions in these communities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are worried that "predatory" developers are trying to push them out of their homes because they want the high ground that will be safe when the seas invade.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buy a house for investment. I bought this to live in, to die in," said Richards. "It's my legacy, my home, my worth. Without that what else do I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Richards' home, which she bought for $90,000 less than two decades ago, is now worth more than $250,000, according to Zillow.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Haiti, which is often pointed to as the poster child for this phenomena, has seen a 1,121 percent increase in owner-occupied units worth more than $150,000 from 2000 to 2014, according to Florida International University's Neighborhood Changes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business owners in Little Haiti staged a protest this spring after a developer bought a strip mall that was home to a tuxedo shop in business for 30 years, a dressmaker and immigration services, evicted all the tenants immediately and started construction on ebb + flow, an upscale shopping center with the tagline "stay rooted."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gentrification part of the equation is easy to prove, the climate part is more complicated.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brickell flooding post.jpgA new government report from a team of scientists warns that rising sea levels, particularly in Florida, mean greater damage from storm surges during hurricanes such as Hurricanes Michael and Irma. In this photo, Mia Herman perches atop a fire hydrant after Hurricane Irma flooded Brickell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 estate industry that Miami's economy depends on has pushed back hard on the concept that higher land is a more popular product. One luxury broker called it "fake news." They argue it's just regular gentrification happening in areas adjacent to development hot spots.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Perez, a developer known as the "condo king of South Florida," said while location is the number one factor in real estate, elevation is just a "topic of interest" for now, with more of a focus on proximity to transportation and entertainment.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hard to say for sure if the threat of sea level rise really is quickening the gentrification of high-lying areas like Little Haiti, especially when you consider Little Haiti and other nearby areas have been targeted by savvy real estate investors for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edges of Miami's hottest neighborhoods, like Wynwood and the Design District, are already bleeding into Little Haiti, which only earned an official city neighborhood designation in 2016 after a decade of activism from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Martin, a Miami developer who often talks about the impact of climate change in his work, said Miami is experiencing development pressure because of the growing number of people who want to live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people believe the discovery of certain new neighborhoods in our city is allowing people to discover new neighborhoods that people haven't discovered before," he said. "I do think neighborhood elevation is part of a discussion, but it's not the only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also low-elevation areas vulnerable to sea level rise seeing a flood of investment, like Edgewater and Brickell.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"Gentrification is happening. No question about that. Is it driven by increased sea levels in low-lying areas in the county? That remains to be seen," Arditi-Rocha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SeaLevelRisePIC2King tide brought high waters that flooded several low-lying streets on Normandy Isle in North Beach on Oct. 5, 2017. New research shows that lower elevation single-family homes, which are more vulnerable to sea level rise, gain value slower than their higher elevation peers.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 study that claims to have proven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exists is from Harvard University's Jesse Keenan. His research found that low-elevation single-family homes in Miami-Dade gained value slower than their high-elevation companions, conclusions that other studies have also reached.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said it shows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about demand, not supply, as Miami activists have characterized it. Home buyers throughout the county are looking for houses on elevated land, and it's plentiful and cheap in Miami's inland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more than one or two developers taking over a neighborhood. It's about a shift in consumer preferences," he said. "You can't stop a change in consumer preferences."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sees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mass exodus from Puerto Rico after Hurricane Maria, when hundreds of thousands of Puerto Ricans decided it wasn't feasible to live in such a risky region, and in Golden Beach, where the cost of living in a vulnerable community has risen so high only the ultrawealthy can remain.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it's regular gentrification or climate-related displacement, the effect in Miami's already vulnerable communities is the same. And once they've sold out (or been kicked out), there are not many affordable options left in city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refrain we hear over and over in Little Haiti. 'Where am I going to go?'" said Marliene Bastien, executive director of the Haitian advocacy group Family Action Network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Kilan Bishop, the Miami Sea Level Rise Committee member who spearheaded the push for the resolution, said displaced residents could head to another low-income neighborhood of comparable elevation, like inland Broward, or they could move to a flood-prone neighborhood, like Sweetwater.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we can't necessarily track them to a place and help them there, it's really crucial we keep the lifeblood of our city, our working class, in their neighborhood, in places they are comfortable," she said. "We could be setting ourselves up for a clusterf*** by displacing people into more vulnerable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potential solution is to pack more people into bigger buildings in these high-elevation areas, like some of the major developments in Little Haiti plan to do and developers like Perez support. Miami just passed legislation that mandated more workforce housing allowances in Overtown, a solution several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activists are pushing for in other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that density doesn't include affordable and workplace housing for the residents its displacing, Bishop said this solution could leave the city with the same disparity issues with just slightly more flood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only have so much room in this city, and it has to accommodate a lot more people as we lose ground to water," she said. "How do we ensure that though we're building affordable housing and we're saying we want everybody there, how do we ensure those people are there 20 years down the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 the developer, has been pushing for zoning in gentrifying areas that would allow slightly larger buildings that still fit with the character of the community, like a three-story garden style apartment building with no parking.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long term solutions are density next to transit and schools and amenities, and that's where higher ground is,"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possible answers include a freeze on property taxes for homeowners facing pressures to sell. The taxes would still add up, and the homeowner would owe them as a lump sum if the property was sold. Advocates are also interested in community land trusts, where a nonprofit buys a chunk of land, builds multiple houses on it and leases them to low-income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ideas are on the way. The University of Miami's Housing Solutions Lab recently received a $300,000 grant from JPMorgan to study the impact of sea level rise on affordable housing in South Florida and suggest solutions. Robin Faith Bachin, a UM history professor, said they expect to present policy solutions in late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long time these issues have been dealt with in parallel but not in concert," she said. "We need to look at them in a cohesive way to see how our most vulnerable properties, our most under-resourced communities are going to respond to sea level rise and be resilient."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Correction: A previous version of this story incorrectly stated that Paulette Richards lived in Little Haiti.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2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Rep. Waters Issues Statement on Serious Issues Facing Our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2021 Saturday 11:19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24 -- Rep. Maxine Waters, D-California, issued the following statement, which was published in the Congressional Record on July 22, 2021, entitled "Serious Issues Facing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here to point out just how interconnected the climate emergency is to America's housing crisis and how it impacts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living in a climate emergency. Wildfires are raging, sea levels are rising, and severe weather events are getting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homes are being destroyed, and not nearly enough is being done to address environmental racism and the ways in which communities of color across this country suffer disproportionately from a lack of action. We cannot stand by as corporations, big oil, and industry titans pollute the air we breathe and contaminate the water we drink without consequence.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truth is that these negative environmental factors compound social and economic conditions, and lead to higher levels of chronic health problems such as asthma, diabetes, and hypertension in communities of color and low-income communities. It should surprise no one that on average, people of color comprise 56 percent of the population living in neighborhoods with facilities that release toxic substances into the air and water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fair housing issue and a direct result of systemic racism and historically racist policies, including redlining and exclusionary zoning, that segregate low-income people and people of color into areas that have suffered from decades of disinvestment. These segregated areas are often located closer to industrial districts and are therefore more likely to be deprived of green spaces, healthy homes, and clean drinking water. None of this is news. But, because of worsening residential segregation, the increasingly harmful effects of climate change and extreme weather events are exacerbating these conditions in low-income communities and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formerly redlined communities suffer from hotter temperatures, and their homes are 25 percent more likely to experience damage due to flooding compared to communities that were not redlined. In some cases, whether due to repeated flooding or because they are located at higher elevations, low-income communities of color, such as in Puerto Rico and Florida, are facing displacement,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real-life examples are far too plenty. Take for example, St. James Parish, Louisiana--a community that is often referred to as "Cancer Alley." I traveled there in 2001 to bring international attention to corporate pollution and the human costs of that pollution on communities of color. St. James Parish has a long history of inequality. The parish is located along the lower Mississippi River where enslaved Africans were forced to labor. Today, it serves as an industrial hub, with nearly 150 oil refineries, plastics plants, and chemical facilities. Not only have these facilities polluted the surrounding water and air, but they have also subjected the mostly African American residents of St. James Parish to cancer, respiratory diseases, and other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we saw how Hurricane Katrina impacted people of color in New Orleans. Lives were taken, whole communities were absolutely ravaged, and homes were destroyed. Even after seeing that level of destruction, not enough action has been taken to make sure that homes are resilient and safe from extreme weather events, especially those located in the hardest hit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just last year, in the middle of the pandemic, Georgia and Tennessee experienced deadly tornados that damaged and demolished more than 2,000 homes. In the wake of California's 2018 wildfires--the deadliest in the state's history--82 percent of homes that were built to pre-2008 standards were damaged. The need to ensure our homes and communities are sited and built more equitably and resiliently is more critical than ever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I want to make it clear that America's housing infrastructure is vulnerable to the growing costs of climate change and weather disasters, which will only accelerate the need for maintenance and repair, or it will make our housing infrastructure uninhabitable.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2016 and 2020, these disasters have cost nearly $616 billion in damages and have displaced tens of thousands of people from their homes. We cannot keep asking people to live like this. We must act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Chairwoman of the House Committee on Financial Services, I recently introduced my historic Housing Is Infrastructure Act of 2021, which provides over $600 billion to increase our nation's green, inclusive, affordable housing infrastructure. I'm fighting for the type of investments that will bring our housing stock into the 21st century and beyond, including working to address environmental racism and the climate emergency, strengthening our nation's commitment to fair housing, and recognizing that housing IS infrastructure.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807"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808"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-1542926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2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Miami landslide: Will the city be underwater by 2067?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outlook for Miami is bleak, a scientist tells Mario Alejandro Ariza in his new book: </w:t>
      </w:r>
      <w:r>
        <w:rPr>
          <w:rFonts w:ascii="arial" w:eastAsia="arial" w:hAnsi="arial" w:cs="arial"/>
          <w:b/>
          <w:color w:val="000000"/>
          <w:sz w:val="20"/>
          <w:lang w:val="en-US" w:eastAsia="en-US" w:bidi="ar-SA"/>
        </w:rPr>
        <w:t>"The rise of the water will be ruthless and geologically speaking, fast."</w:t>
      </w:r>
      <w:r>
        <w:rPr>
          <w:rFonts w:ascii="arial" w:eastAsia="arial" w:hAnsi="arial" w:cs="arial"/>
          <w:color w:val="000000"/>
          <w:sz w:val="20"/>
          <w:lang w:val="en-US" w:eastAsia="en-US" w:bidi="ar-SA"/>
        </w:rPr>
        <w:t xml:space="preserve"> Ariza would like there to be a more favorable prognosis for her hometown. Like her Dominican grandmother, she hopes to celebrate her 80th birthday in Miami. That will be in 2067, when most of the region's coastal area, some 800 square kilometers where 60,000 people live, is likely to be underwater unless drastic action is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Insightful and rich in detail, Disposable City tells the story of the preventive measures faced by Miami in </w:t>
      </w:r>
      <w:r>
        <w:rPr>
          <w:rFonts w:ascii="arial" w:eastAsia="arial" w:hAnsi="arial" w:cs="arial"/>
          <w:b/>
          <w:color w:val="000000"/>
          <w:sz w:val="20"/>
          <w:lang w:val="en-US" w:eastAsia="en-US" w:bidi="ar-SA"/>
        </w:rPr>
        <w:t>the face of sea level rise</w:t>
      </w:r>
      <w:r>
        <w:rPr>
          <w:rFonts w:ascii="arial" w:eastAsia="arial" w:hAnsi="arial" w:cs="arial"/>
          <w:color w:val="000000"/>
          <w:sz w:val="20"/>
          <w:lang w:val="en-US" w:eastAsia="en-US" w:bidi="ar-SA"/>
        </w:rPr>
        <w:t xml:space="preserve"> that will occur safely, with special emphasis on the potential social and economic impact. Miami is not the most vulnerable metropolitan area in the country in this time of growing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she </w:t>
      </w:r>
      <w:r>
        <w:rPr>
          <w:rFonts w:ascii="arial" w:eastAsia="arial" w:hAnsi="arial" w:cs="arial"/>
          <w:b/>
          <w:color w:val="000000"/>
          <w:sz w:val="20"/>
          <w:lang w:val="en-US" w:eastAsia="en-US" w:bidi="ar-SA"/>
        </w:rPr>
        <w:t>has always been a spoiled child</w:t>
      </w:r>
      <w:r>
        <w:rPr>
          <w:rFonts w:ascii="arial" w:eastAsia="arial" w:hAnsi="arial" w:cs="arial"/>
          <w:color w:val="000000"/>
          <w:sz w:val="20"/>
          <w:lang w:val="en-US" w:eastAsia="en-US" w:bidi="ar-SA"/>
        </w:rPr>
        <w:t xml:space="preserve"> for the media and remains so when phenomena known as royal tides turn her streets into Venetian canals without the romanticism of Venice. The otherwise vigorous and dazzling city provides insight into the problems of climate change and the challenges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Ariza, a journalist who writes his first book, begins by describing </w:t>
      </w:r>
      <w:r>
        <w:rPr>
          <w:rFonts w:ascii="arial" w:eastAsia="arial" w:hAnsi="arial" w:cs="arial"/>
          <w:b/>
          <w:color w:val="000000"/>
          <w:sz w:val="20"/>
          <w:lang w:val="en-US" w:eastAsia="en-US" w:bidi="ar-SA"/>
        </w:rPr>
        <w:t>how geography is an inescapable challenge for Miami.</w:t>
      </w:r>
      <w:r>
        <w:rPr>
          <w:rFonts w:ascii="arial" w:eastAsia="arial" w:hAnsi="arial" w:cs="arial"/>
          <w:color w:val="000000"/>
          <w:sz w:val="20"/>
          <w:lang w:val="en-US" w:eastAsia="en-US" w:bidi="ar-SA"/>
        </w:rPr>
        <w:t xml:space="preserve"> The advance of the Atlantic Ocean has the city cornered against its protected wetlands and lowlands, the Everglades. </w:t>
      </w:r>
      <w:r>
        <w:rPr>
          <w:rFonts w:ascii="arial" w:eastAsia="arial" w:hAnsi="arial" w:cs="arial"/>
          <w:b/>
          <w:color w:val="000000"/>
          <w:sz w:val="20"/>
          <w:lang w:val="en-US" w:eastAsia="en-US" w:bidi="ar-SA"/>
        </w:rPr>
        <w:t>Neither a withdrawal is an option nor a wall a solution.</w:t>
      </w:r>
      <w:r>
        <w:rPr>
          <w:rFonts w:ascii="arial" w:eastAsia="arial" w:hAnsi="arial" w:cs="arial"/>
          <w:color w:val="000000"/>
          <w:sz w:val="20"/>
          <w:lang w:val="en-US" w:eastAsia="en-US" w:bidi="ar-SA"/>
        </w:rPr>
        <w:t xml:space="preserve"> The metropolis extends over a limestone plateau. A dam could be built to the sky and yet rising waters would continue to rise through the porous bowels of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Miami's only elevated area, the Atlantic Coastal Ridge, has become disputed territory. Historically, white people co-cooked living by the water and </w:t>
      </w:r>
      <w:r>
        <w:rPr>
          <w:rFonts w:ascii="arial" w:eastAsia="arial" w:hAnsi="arial" w:cs="arial"/>
          <w:b/>
          <w:color w:val="000000"/>
          <w:sz w:val="20"/>
          <w:lang w:val="en-US" w:eastAsia="en-US" w:bidi="ar-SA"/>
        </w:rPr>
        <w:t>displaced minorities to places like Little Haiti and Liberty City.</w:t>
      </w:r>
      <w:r>
        <w:rPr>
          <w:rFonts w:ascii="arial" w:eastAsia="arial" w:hAnsi="arial" w:cs="arial"/>
          <w:color w:val="000000"/>
          <w:sz w:val="20"/>
          <w:lang w:val="en-US" w:eastAsia="en-US" w:bidi="ar-SA"/>
        </w:rPr>
        <w:t xml:space="preserve"> Both suburbs are located on the Crest and now opportunistic urban developers are eye-eyed to carry out more expensive housing projects, which would decimat these culturally robust enclaves.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Ariza reaches his greatest insight when he talks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(gentrifying urbanization or redevelopment) and cultural preservation, neither of which gets much consideration </w:t>
      </w:r>
      <w:r>
        <w:rPr>
          <w:rFonts w:ascii="arial" w:eastAsia="arial" w:hAnsi="arial" w:cs="arial"/>
          <w:b/>
          <w:color w:val="000000"/>
          <w:sz w:val="20"/>
          <w:lang w:val="en-US" w:eastAsia="en-US" w:bidi="ar-SA"/>
        </w:rPr>
        <w:t>within strategies to save the city.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Miami calls </w:t>
      </w:r>
      <w:r>
        <w:rPr>
          <w:rFonts w:ascii="arial" w:eastAsia="arial" w:hAnsi="arial" w:cs="arial"/>
          <w:b/>
          <w:color w:val="000000"/>
          <w:sz w:val="20"/>
          <w:lang w:val="en-US" w:eastAsia="en-US" w:bidi="ar-SA"/>
        </w:rPr>
        <w:t>its "resilience" efforts are substantial</w:t>
      </w:r>
      <w:r>
        <w:rPr>
          <w:rFonts w:ascii="arial" w:eastAsia="arial" w:hAnsi="arial" w:cs="arial"/>
          <w:color w:val="000000"/>
          <w:sz w:val="20"/>
          <w:lang w:val="en-US" w:eastAsia="en-US" w:bidi="ar-SA"/>
        </w:rPr>
        <w:t>but insufficient. The city is adapting stormwater systems, raising roads, reinforcing the coast and installing bilge pumps with diesel engines (large carbon emitters).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But some problems go beyond engineering solutions.</w:t>
      </w:r>
      <w:r>
        <w:rPr>
          <w:rFonts w:ascii="arial" w:eastAsia="arial" w:hAnsi="arial" w:cs="arial"/>
          <w:color w:val="000000"/>
          <w:sz w:val="20"/>
          <w:lang w:val="en-US" w:eastAsia="en-US" w:bidi="ar-SA"/>
        </w:rPr>
        <w:t xml:space="preserve"> Being able to evacuate the toilet during a very high real tide seems a dubious advantage. The region is replete with septic systems damaged by rising groundwater and the economic cost of repair is beyond imagination. Budgets are tight and the number of government agencies and special interest groups competing for money is large. Finding common ground is no easier than protecting dry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group is more powerful than the real estate sector. Interestingly, housing construction has been booming. Ariza attributes this paradox to a </w:t>
      </w:r>
      <w:r>
        <w:rPr>
          <w:rFonts w:ascii="arial" w:eastAsia="arial" w:hAnsi="arial" w:cs="arial"/>
          <w:b/>
          <w:color w:val="000000"/>
          <w:sz w:val="20"/>
          <w:lang w:val="en-US" w:eastAsia="en-US" w:bidi="ar-SA"/>
        </w:rPr>
        <w:t xml:space="preserve">"river of weird money circulating" </w:t>
      </w:r>
      <w:r>
        <w:rPr>
          <w:rFonts w:ascii="arial" w:eastAsia="arial" w:hAnsi="arial" w:cs="arial"/>
          <w:color w:val="000000"/>
          <w:sz w:val="20"/>
          <w:lang w:val="en-US" w:eastAsia="en-US" w:bidi="ar-SA"/>
        </w:rPr>
        <w:t>from overseas financing and investment, which over-inflates property values, drives away affordable housing, and puts pressure on infrastructure that meets water around its neck. Miami's fate matters little to investors, who intend to pull back when the time is right and profits reach their 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Disposable City covers a vast territory, but readers are likely to notice the absence of comparisons with other vulnerable cities. It is also possible that some </w:t>
      </w:r>
      <w:r>
        <w:rPr>
          <w:rFonts w:ascii="arial" w:eastAsia="arial" w:hAnsi="arial" w:cs="arial"/>
          <w:b/>
          <w:color w:val="000000"/>
          <w:sz w:val="20"/>
          <w:lang w:val="en-US" w:eastAsia="en-US" w:bidi="ar-SA"/>
        </w:rPr>
        <w:t>arch their eyebrows before the unconventional ending that Ariza devised for the book.</w:t>
      </w:r>
      <w:r>
        <w:rPr>
          <w:rFonts w:ascii="arial" w:eastAsia="arial" w:hAnsi="arial" w:cs="arial"/>
          <w:color w:val="000000"/>
          <w:sz w:val="20"/>
          <w:lang w:val="en-US" w:eastAsia="en-US" w:bidi="ar-SA"/>
        </w:rPr>
        <w:t xml:space="preserve"> But they will appreciate his narrative strength and the author's ability to make a complicated subject accessible.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about that birthday in Miami in 2067? Ariza admits that she feels "very sad." A friend says, </w:t>
      </w:r>
      <w:r>
        <w:rPr>
          <w:rFonts w:ascii="arial" w:eastAsia="arial" w:hAnsi="arial" w:cs="arial"/>
          <w:b/>
          <w:color w:val="000000"/>
          <w:sz w:val="20"/>
          <w:lang w:val="en-US" w:eastAsia="en-US" w:bidi="ar-SA"/>
        </w:rPr>
        <w:t>"You know there's no future here, right?"</w:t>
      </w:r>
      <w:r>
        <w:rPr>
          <w:rFonts w:ascii="arial" w:eastAsia="arial" w:hAnsi="arial" w:cs="arial"/>
          <w:color w:val="000000"/>
          <w:sz w:val="20"/>
          <w:lang w:val="en-US" w:eastAsia="en-US" w:bidi="ar-SA"/>
        </w:rPr>
        <w:t xml:space="preserve"> This dynamic city of economic and political refugees is already producing some of the country's first climate refugees. Still, Ariza remains hopeful about those 80 candles.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New York Times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Jack E. Davis</w:t>
      </w:r>
      <w:r>
        <w:rPr>
          <w:rFonts w:ascii="arial" w:eastAsia="arial" w:hAnsi="arial" w:cs="arial"/>
          <w:color w:val="000000"/>
          <w:sz w:val="20"/>
          <w:lang w:val="en-US" w:eastAsia="en-US" w:bidi="ar-SA"/>
        </w:rPr>
        <w:t xml:space="preserve"> is the author of</w:t>
      </w:r>
      <w:r>
        <w:rPr>
          <w:rFonts w:ascii="arial" w:eastAsia="arial" w:hAnsi="arial" w:cs="arial"/>
          <w:b/>
          <w:color w:val="000000"/>
          <w:sz w:val="20"/>
          <w:lang w:val="en-US" w:eastAsia="en-US" w:bidi="ar-SA"/>
        </w:rPr>
        <w:t xml:space="preserve"> "The Gulf: The Making of an American Sea"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 also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Sr. Marian Sturm: Environment and social justice intersect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Victoria Advocate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 Roberts Media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FAITH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Sister Marian Sturm</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"Love the Lord your God with all your heart and with all your soul and with all your strength and with all your mind; and, Love your neighbor as yourself. … Who is my neighbor? … The one who treated him with compassion" (Luke 10:27, 29. 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 we have to realize that a true ecological approach always becomes a social approach; it must integrate questions of justice in debates on the environment, so as to hear both the cry of the earth and the cry of the poor" (#49 Laudato Si', Pope Francis).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water and energy are central to our existence, and are not infinite. However, in the U.S. we have one of the largest ecological footprints in the world. Estimates suggest that if everyone lived like average U.S. citizens, approximately four planets would be needed to sustain our lifestyle. Creation belongs to God, not us. As human beings, created in the image of God, living in the community of the wider world, we all have a responsibility to save creation/our ecosystems so that all may have their needs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Therefore, when our ecological footprint places a burden on Earth and on some people in particular, then environmental justice is necessary. This justice attempts to overcome those structures that are instrumental in creating climate change and depriving especially certain groups of their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June 2015, Pope Francis released a ground-breaking and challenging letter, Laudato Si', linking the cries of Earth with the cries of her people. In it he addresses the whole human family, drawing upon the example of St. Francis of Assisi, who "shows us just how inseparable the bond is between concern for nature, commitment to society, justice for the poor, and interior peace" (LS #10). Many other Christian traditions express the same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decades, the United Church of Christ has been speaking of "environmental racism" with regard to what is happening to poor neighborhoods, often communities of Black, Latino, Asian and Native Americans, in the form of pollution and lack of environmental protections.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Anthony "Van" Jones states that "the root of the problem is the idea of disposability." As a consumer society which promotes buying and selling for profit, we get caught in the trap of buying and disposing of things to buy more things, becoming a "disposable society." Consequently we "trash" the planet, putting trash and recyclables in places we perceive as having no value, places which belong to people of color and of different cultures. Their neighborhoods are often burdened with pollution from industries, garbage and chemical dumps. They ingest toxic chemicals derived from oil refineries, and the production and recycling of plastic products, resulting in higher rates of respiratory illness and cancer. "Redlining" keeps them in these areas, compromising their health, while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slowly displaces poor populations with a more affluent (usually white) population. These are injustices.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disposability corrupts our society, we are morally challenged to reach out beyond our comfort zones. Pope Francis says: "In the face of so much pain and suffering, our only course is to imitate the Good Samaritan. Any other decision would make us either one of the robbers or one of those who walked by without showing compassion for the sufferings of the man on the roadside" (#67, Fratelli Tuti)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essential and often forgotten aspect of our common humanity is that we were all created by God with dignity, out of love to love. There is no love without justice. Justice with love is the foundation of all religions. Justice underlies our call to love our neighbor. So if there is injustice in the way we engage the environment in the face of certain groups of people, then there is a need to engage in environmental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 Fratelli Tuti, Letter on Fraternity and Social Friendship, Oct. 3, 2020, Pope Francis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Sundance Institute Invites 10 Fellows to Producers Lab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Wrap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2021 Thursday 5:05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Welk</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63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 22, 2021( The Wrap: </w:t>
      </w:r>
      <w:hyperlink r:id="rId932" w:history="1">
        <w:r>
          <w:rPr>
            <w:rFonts w:ascii="arial" w:eastAsia="arial" w:hAnsi="arial" w:cs="arial"/>
            <w:i/>
            <w:color w:val="0077CC"/>
            <w:sz w:val="20"/>
            <w:u w:val="single"/>
            <w:shd w:val="clear" w:color="auto" w:fill="FFFFFF"/>
            <w:lang w:val="en-US" w:eastAsia="en-US" w:bidi="ar-SA"/>
          </w:rPr>
          <w:t>http://www.thewrap.com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Sundance Institute has invited 10 different emerging producers — six women and four men, split evenly between fiction and non-fiction projects — to participate in its week-long Producers Lab.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invited fellows will get mentoring from veteran Hollywood producers between July 25-29 who will aid the independent producers to deepen the creative potential of their projects and develop new creative instincts. They'll then be invited to a Producers Summit between August 2-5, which is a gathering of other producers for a series of roundtables, one-on-one meetings and conversations, including a keynote address by Hasan Minhaj. More than 50 industry leaders and 65 indie filmmakers will participate and will receive ongoing year-long mentorship, creative support and networking opportunities.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events will take place digitally this year on Sundance Co//ab[1]. Artist support director Shira Rockowitz and documentary film program deputy director Kristin Feeley are leading the event for the Sundance Institute.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advisors for the Producers Lab include fiction producers Mollye Asher ('Nomadland'), Amy Lo ('Nancy'), Paul Mezey ('After Yang'), Laura Rister ('The Tale') and nonfiction producers Violeta Bava ('Azor') Jannat Gargi (Vice Studios), Andrea Meditch (Fathom), and Tracy Rector ('Nia Tero').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producers attending the Summit this year include Jeff Deutchman (Neon), Wyck Godfrey (Temple Hill), Deb McIntosh (Endeavor), Lisa Nishimura (Netlfix) and Sara Rodriguez (HBO) among many other announced participants.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Pictured above is the group of 10 fellows selected for the Producers Lab, and below you can find the full list of fellows for both the feature film and documentary labs, with a synopsis of each project.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'Caity' (U.S.) - Producing Fellow: Katie White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managing her family's local haunted house with her alcoholic father, Paul, 16-year-old Caity navigates the evaporating space between childhood and adulthood and discovers a fantasy of intimacy in another teenage employee, Hannah.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'Fancy Dance' (U.S.) - Producing Fellow and Mark Silverman Honoree: Deidre Backs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disappearance of her sister, a Native American hustler kidnaps her niece from her white grandparents and sets out for the state powwow in the hopes of keeping what's left of their family intact.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Incredible Heist of Hallelujah Jones' (U.S.) - Producing Fellow: Duran Jones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season of extreme gun violence in Compton, California, a precocious book thief who hears the voices of his dead parents finds out that his family's long-lost novel is being auctioned off. With the help of the neighborhood matriarch, a 100-year-old Black woman, he concocts a plan to steal it back.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Plutonians' (U.S.) - Producing Fellow: Shao Min Chew Chia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scientific definition of the word planet threatens to exclude Pluto, ninth planet expert Alvin Gibbs swoops into a sleepy international astronomy conference to save it, bullying others to cover his fear that his life's labor may ultimately be worthless.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'Sundown Town' (U.S.) - Producing Fellow: Austin Sepulveda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Loretha learns that her grandmother's health has taken a downward turn, she returns home to the deep south with her naive boyfriend Sam. As mysterious encounters begin to unearth long held prejudices, Lo's scarred past comes to light when she discovers a dark secret hidden in her own hometown.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that is Solid' (Todo Lo Sólido) - Producing Fellow: Joie Estrella Horwitz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'Todo Lo Sólido' (All That Is Solid) tells the story of an island sinking into the Caribbean Sea. As a nameless drifter searches for explanations about the island's destiny, reality and fantasy merge to reflect on the construction of a nation and the burden of progress.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'Commuted' - Producing Fellow: Darcy McKinnon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Danielle Metz's triple life sentence was commuted, she got a rare chance to regain the life and family that she'd been dreaming about in prison. But back home in New Orleans, she steps into a different reality. Commuted traces Danielle's journey to find purpose and love, and to confront the wounds of incarceration that linger after release from prison.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Didn't See You There' - Producing Fellow: Keith Wilson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Spurred by the spectacle of a circus tent that goes up outside his Oakland apartment, a disabled filmmaker launches into an unflinching meditation on freakdom, (in)visibility, and the pursuit of individual agency.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'Loyalty' - Producing Fellow: Razi Jafri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'Loyalty' is an all-access look inside the military and the fight for religious freedom led by three courageous Muslim chaplains. The film explores why Muslim service members defend a country that does not always defend them and how they reconcile this contradiction amidst growing white supremacy and violent hate crimes against religious minorities.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'Razing Liberty Square' - Producing Fellow: Ann Bennett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is ground-zero for sea-level-rise and the Climate Crisis. Elevation becomes real-estate gold as the rich move inland from low-lying beachfront properties. When residents of Miami's Liberty Square public housing development learn about a $300-million revitalization project, they brace themselves against a new form of racial injustice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933" w:history="1">
        <w:r>
          <w:rPr>
            <w:rFonts w:ascii="arial" w:eastAsia="arial" w:hAnsi="arial" w:cs="arial"/>
            <w:i/>
            <w:color w:val="0077CC"/>
            <w:sz w:val="20"/>
            <w:u w:val="single"/>
            <w:shd w:val="clear" w:color="auto" w:fill="FFFFFF"/>
            <w:lang w:val="en-US" w:eastAsia="en-US" w:bidi="ar-SA"/>
          </w:rPr>
          <w:t>https://collab.sundance.org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4"/>
          <w:headerReference w:type="default" r:id="rId935"/>
          <w:footerReference w:type="even" r:id="rId936"/>
          <w:footerReference w:type="default" r:id="rId937"/>
          <w:headerReference w:type="first" r:id="rId938"/>
          <w:footerReference w:type="first" r:id="rId939"/>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0" w:history="1">
        <w:r>
          <w:rPr>
            <w:rFonts w:ascii="arial" w:eastAsia="arial" w:hAnsi="arial" w:cs="arial"/>
            <w:b/>
            <w:bCs/>
            <w:i/>
            <w:color w:val="0077CC"/>
            <w:kern w:val="32"/>
            <w:sz w:val="28"/>
            <w:szCs w:val="32"/>
            <w:u w:val="single"/>
            <w:shd w:val="clear" w:color="auto" w:fill="FFFFFF"/>
            <w:lang w:val="en-US" w:eastAsia="en-US" w:bidi="ar-SA"/>
          </w:rPr>
          <w:t>Florida Memorial University Social Justice Institute Associate-In-Residence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Westside Gazette, The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The Gazette Newspaper Group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 Vol. 49; No.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Layla Davidson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Ft. Lauderdale, Fla.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Associate-In-Residence is Chosen WorkatFMU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GARDENS, FL - Valencia Gunder or as most recognize her, "Vee", is an enthusiastic, self-motivated, and driven community leader who has been branded as the "Modern Day Fannie Lou Hamer". A Miami native, Valencia is the Founder/Co- Director of the Smile Trust Inc., formerly known as Make the Homeless Smile Miami/ Atlanta, Co-Founder of The Black Collective and Campaign manager at Dignity Florida. Valencia assists many community-based organizations with a variety of strategy around Florida to ensure that community feels the impact in positive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she is not an environmentalist, Valencia has led conversations around climate awareness in many communities on topics including sea level rise, emergency preparedness,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She is a part of the Steering Committee for Greater Miami, 100 Resilient Cities and has spoken around the country on her work around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She is the founder of the Community Emergency Outreach Center that assisted over 23,000 residents after Hurricane Irma. After Hurricane Dorian, Valencia and the Smile Team expanded their emergency response outreach to the global south with their "One Bahamas" programs, providing over 3 tons of supplies to the islands of Bahamas in less than a week, building coalition with local Bahamian Orgs and assisting Bahamians that were seeking refuge in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experiencing the tragedy of losing her goddaughter Jada Page to gun violence, Valencia worked through her grief and pulled her community together to fight against the status quo, receiving the Soros Justice Fellowship. Valencia created a Rapid Response toolkit "LIFT" to help decrease Police and inter community violence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Valencia, who is a returning citizen, was a leader on passing Amendment 4 in Florida which restored the right to vote to 1.4 million Floridians and works alongside over 80 Formerly incarcerated Black Women (Dignity Florida) to change legislation to assist with de-carcerating women in the State of Florida. Valencia has been a faithful advocate fighting alongside the residents of her community to ensure they receive fair and just treatment.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Florida Memorial University Social Justice Institute Associate-In-Residence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Westside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The Gazette Newspaper Group Oct 1-Oct 7, 2020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 Vol. 49; No.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Layla Davidson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Ft. Lauderdale, Fla.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483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Associate-In-Residence is Chosen WorkatFMU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GARDENS, FL - Valencia Gunder or as most recognize her, "Vee", is an enthusiastic, self-motivated, and driven community leader who has been branded as the "Modern Day Fannie Lou Hamer". A Miami native, Valencia is the Founder/Co- Director of the Smile Trust Inc., formerly known as Make the Homeless Smile Miami/ Atlanta, Co-Founder of The Black Collective and Campaign manager at Dignity Florida. Valencia assists many community-based organizations with a variety of strategy around Florida to ensure that community feels the impact in positive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she is not an environmentalist, Valencia has led conversations around climate awareness in many communities on topics including sea level rise, emergency preparedness,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She is a part of the Steering Committee for Greater Miami, 100 Resilient Cities and has spoken around the country on her work around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She is the founder of the Community Emergency Outreach Center that assisted over 23,000 residents after Hurricane Irma. After Hurricane Dorian, Valencia and the Smile Team expanded their emergency response outreach to the global south with their "One Bahamas" programs, providing over 3 tons of supplies to the islands of Bahamas in less than a week, building coalition with local Bahamian Orgs and assisting Bahamians that were seeking refuge in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experiencing the tragedy of losing her goddaughter Jada Page to gun violence, Valencia worked through her grief and pulled her community together to fight against the status quo, receiving the Soros Justice Fellowship. Valencia created a Rapid Response toolkit "LIFT" to help decrease Police and inter community violence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Valencia, who is a returning citizen, was a leader on passing Amendment 4 in Florida which restored the right to vote to 1.4 million Floridians and works alongside over 80 Formerly incarcerated Black Women (Dignity Florida) to change legislation to assist with de-carcerating women in the State of Florida. Valencia has been a faithful advocate fighting alongside the residents of her community to ensure they receive fair and just treatment.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8"/>
          <w:headerReference w:type="default" r:id="rId949"/>
          <w:footerReference w:type="even" r:id="rId950"/>
          <w:footerReference w:type="default" r:id="rId951"/>
          <w:headerReference w:type="first" r:id="rId952"/>
          <w:footerReference w:type="first" r:id="rId95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4" w:history="1">
        <w:r>
          <w:rPr>
            <w:rFonts w:ascii="arial" w:eastAsia="arial" w:hAnsi="arial" w:cs="arial"/>
            <w:b/>
            <w:bCs/>
            <w:i/>
            <w:color w:val="0077CC"/>
            <w:kern w:val="32"/>
            <w:sz w:val="28"/>
            <w:szCs w:val="32"/>
            <w:u w:val="single"/>
            <w:shd w:val="clear" w:color="auto" w:fill="FFFFFF"/>
            <w:lang w:val="en-US" w:eastAsia="en-US" w:bidi="ar-SA"/>
          </w:rPr>
          <w:t>SEA-LEVEL RISE: Condo collapse could stoke Miami climate fear in homebuyers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SPOTLIGHT;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1827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deadly collapse of a South Florida condominium last week likely will add more uncertainty to a local real estate market already riven by climate change, experts said. Homebuyers in the Miami area have shown signs of wariness in recent years about the prospect of buying climate-threatened homes, studies show. The collapse of the oceanfront Champlain Towers South condominium could exacerbate that trend -- even if the disaster isn't explicitly tied to global warming. "Some of these households are the most exposed ... to climate change in America," said Amine Ouazad, an associate professor of economics at HEC Montreal, a Canadian business school. "They are the front line,"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October 2020 working paper found that between 2013 and 2018, there was a 16% to 20% drop in sales of coastal Florida homes threatened by climate change when compared to less risky properties. A separate study, published in 2018, concluded that between 2005 and 2016, perceived risks from sea-level rise depressed Miami real estate market value by $465 million. It's still unclear what caused the collapse last Thursday of the Champlain Towers South condominium. Investigators have begun a monthslong inquiry into the disaster, which left at least 18 people dead and more than 140 people missing. Local officials also have launched a second, broader audit to determine whether other older properties like Champlain Towers South still are safe for use. Ouazad, of HEC Montreal, has looked at the intersection of climate change and mortgage finance. He found evidence that in the wake of natural disasters, some banks offload higher numbers of climate-risky mortgages to Fannie Mae and Freddie Mac -- two government-sponsored enterprises charged with boosting the U.S. mortgage market. While that move might shield the lenders' books from climate-fueled loan defaults, the study argued, it also leaves taxpayers -- who would be on the hook for any losses that result from climate-vulnerable mortgages -- even more exposed. Taxpayers aren't the only ones with a reason to worry about climate change and South Florida real estate. Another study found that as risky homes in Miami lose value, wealthy investors are beginning to displace low-income residents in high-elevation neighborhoods. The study's co-author, Jesse Keenan, a social scientist and sustainable real estate expert at the Tulane School of Architecture, dubbed the phenomenon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(Climatewire, May 1, 2017). Short- and long-term implications So how might the Champlain Towers South disaster shake things up even more? Clifford Rossi, who has held senior risk management positions at Fannie Mae and Freddie Mac, said there are several short- and long-term possibilities. He said the collapse -- regardless of its cause -- could "dampen interest" in South Florida properties that are similar to the 12-story Champlain Towers South. The condominium disaster in Surfside, Fla., "will certainly have buyers [who are] interested in buying into the condo market down there -- and other Florida cities, for that matter, that are located close to the shore -- to think twice about purchasing a property," said Rossi, who also previously worked as Citigroup Inc.'s chief risk officer. "And that could have somewhat of a chilling effect even in a pretty hot market like it is [in Florida] today and in many places around the country," Rossi added. Jeremy Porter, a co-author of the 2018 study and the head of research and development at the flood-focused nonprofit First Street Foundation, agreed. According to his research, the Miami-Dade market already has begun to shy away from neighborhoods that experience flooding more frequently than others. He said he would not be surprised if the same dynamic played out with older condominium properties that, like Champlain Towers South, are located near the beach. "People will start associating similar types of properties in similar types of areas to what happened," he said. The longer-term implications are more complicated. That's due in part to the reality that it will likely take months for local officials and engineers to determine the root causes of the Surfside collapse. Several possibilities have emerged in the past week. A 2018 report, for instance, identified "major structural damage" to the concrete slab situated under the property's pool deck, which was causing water to puddle and damage the concrete below. It also pinpointed cracking in the concrete columns and beams that support the building's underground parking garage. Experts have said it's too soon to say what might have caused those issues. But they've also noted that in coastal regions, salt water can leak into porous concrete and cause corrosion. That can eventually lead to an issue called spalling, or separation between the concrete and the metal, structural elements of a building (Climatewire, June 29). A different study, published in 2020, argued that the land where the condo complex is located was slowly sinking during the 1990s. That process, known as subsidence, is also common in coastal areas -- including those like Miami Beach that were built atop former wetlands with a limestone foundation. There's a long list of other possible contributing factors, including potential issues with the building's construction at the outset. "It's an unbelievable tragedy, and the direct causes are still unknown. So I wouldn't want to speculate on that," said Benjamin Keys, a professor of real estate and finance at the University of Pennsylvania, who co-authored the October 2020 report. But what Keys could say is that "if you look over the span of hundreds of years, living next to a coast has been seen as an amenity that people are willing to pay a premium for. For ages there's been value to saying 'beachfront views.'" But now, he added, that may be starting to change due in part to disasters -- climate-related or otherwise -- in coastal communities. Growing awareness of sea-level rise, in addition to "hyper-salient events" such as major hurricanes or the Surfside collapse, Keys said, can "reshape the salience of climate-related risks. And in doing so, that can lead to a diminishing of the premium that people are willing to pay for coastal living." Rossi echoed that point. If the investigation shows the building collapsed solely due to construction or maintenance errors, there may not be any long-term implications for the local market. But it would be different if the investigation provides "incontrovertible evidence" of contributing environmental factors common to the entire region, Rossi said. "That could be a catalyst for more people rethinking retiring down in areas like that, and saying it's not worth the potential risk out there that we face -- to be situated that close to the shore." Costs to homeowners Tulane's Keenan, who wrote the paper 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formerly practiced real estate development law in Miami, said he is concerned about how the Surfside collapse could affect nearby homeowners and condominium associations. Top of mind for him is the likelihood that the South Florida tragedy would spur greater scrutiny, including from insurers, officials and homeowners, of spalling and other issues in different properties. Those issues, he said, are extremely expensive not only to assess but also to solve. That's especially the case in large, older buildings. "What happens is a lot of condos don't do anything about it or they just kind of kick the can [down the road]," Keenan said. "Sometimes they superficially seal the cracks or something but they don't actually address the fundamental problem, because it's so expensive and a lot of times you have to shut down a whole side of your building." But last week's events are already spurring change. Miami-Dade County Mayor Daniella Levine Cava said the county would begin a 30-day audit of all buildings that are 40-plus years old, five stories tall and haven't yet gone through the county's mandatory recertification process. As such, Keenan said, "steps will be taken to really get into these buildings in more detail. And when they do that, they're going to see more material stress, and more compromised buildings, than they probably realize." If that is indeed the case, the costs associated with fixing those problems could be exorbitant -- a reality that would have major repercussions for the residents of older condos in particular, which are in some cases home to families who may not be able to foot the bill for repairs. Keenan said that could in turn displace owners and residents in those types of properties where prices are both stable and more affordable. "Condo associations who can't afford expensive retrofits will increasingly sell-out to developers who will tear down the building and build something bigger. That has been an ongoing trend (selling out for a number of reasons) and it will likely accelerate here," he wrote in an email. That's not all. Affordability problems also could arise for homeowners in buildings that aren't torn down. Instead, they could see spikes in homeowner association fees for maintenance and repair purposes. "We know there's increased tidal flooding, which is depressing property values, we know there's added insurance now, which is depressing property values," said Porter, the First Street Foundation researcher. "And now there's the added potential for ... homeowner costs associated with fixing a condominium." Keys agreed that the disaster would amplify existing concerns about the costs of living in low-lying, flood-prone areas. Asked if he thinks that's the case whether or not the investigation reveals climate-related contributing factors, his answer was simple: "It's already being perceived as climate-related. And in many cases, the perception can be as strong as the truth." It all comes as U.S. policymakers ratchet up their own efforts to tackle climate-related financial risk -- an issue that for years went largely ignored in Washington. President Biden, who plans to visit Surfside today, has elevated the issue to the highest levels of the federal government. He signed an executive order that called on agencies and top administration officials to examine how climate change and the transition to a low-carbon economy could endanger the financial stability of homeowners, retirees, businesses and the overall financial system. Marcia Fudge, the secretary of Housing and Urban Development, was among those told to "consider approaches to better integrate climate-related financial risk into underwriting standards, loan terms and conditions, and asset management and servicing procedures, as related to their Federal lending policies and programs." In Ouazad's eyes, it's likely the catastrophe would accelerate those efforts. "These events tend to be catalysts for policy changes," he said. "We will see that there's a renewed interest in making sure that buildings are safe."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The sea is coming; The levels of the oceans will rise until the next century. The world wants to protect itself from the floods with gigantic buildings and the resettlement of coastal inhabitants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Welt am Sonntag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Axel Springer GmbH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2" type="#_x0000_t75" style="width:178.5pt;height:56.5pt">
            <v:imagedata r:id="rId9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 Pg. 68; No. 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Axel Bojanowski</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there is no wind, the church bells of the sunken city can still be heard, the Frisians say. On 16 January 1362 Rungholt sank in the North Sea. A storm tide had swept away the prosperous town on an island off the coast of North Frisia. Rungholt's history still moves people after almost 700 years: In early September, a mudflat hiker discovered a wall stone on the North Sea floor: possibly the remains of Rungholt's church, archaeologists marveled.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other places threatened with the same fate? Increasingly, melt water from glaciers is flowing into the oceans due to global warming. Sea levels are rising by three to four millimeters a year. By the end of the century, the oceans could be 32 to 76 centimeters higher, according to the United Nations' Intergovernmental Panel on Climate Change - and the rise would continue after 2100. The problem: 600 million people worldwide live on the coast, less than ten meters above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Venice could be the first to be hit. The northern Italian city, which already suffers from "Acqua Alta" every few months, is unlikely to be able to withstand flooding in the future as it has in the past, researchers report in the journal "Natural Hazards and Earth System Sciences ". Higher storm surges threaten to destroy parts of the city. The rise in sea level in Venice is intensified by a treacherous phenomenon: the city is sinking. It is built on soft sand that rivers washed into the region after the Ice Age and that is still settling: The weight of overlying sediment is compressing the sand. In addition, the pumping of groundwater has made the region's subsoil more unstable, which exacerbates the subsidence. Venice is sinking by a good three millimeters per year, geoscientists report in the scientific journal "Water," which almost doubles the rise in sea level. The "Mose" storm surge barrier, which has finally been operational since the end of 2020 after a 25-year delay, is supposed to provide protection. Its 78 giant iron gates in the sea off Venice's lagoon erect during high tides.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Worldwide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metropolises are also slowly subsiding. The cause, as in the Indonesian capital Jakarta, is usually the uncontrolled pumping of groundwater. For Jakarta, the country's government is already looking for a site to relocate it - the city is sinking so fast that even its planned embankment is not seen as a long-term solution. In the Indonesian metropolis of Semarang, the tides flood parts of the city every day, and residents lay bricks on the street to get around on dry feet. Some streets are already submerged in the sea, with only the gables of houses sticking out. Water pumping is also increasing the risk of flooding on China's coast, prompting the government to restrict withdrawals. In the megacity of Shenzhen, cracks on buildings are a sign of subsidence. In Shanghai, the weight of thousands of skyscrapers is accelerating the decline, and the soft marshland beneath the metropolis is slumping. Subway lines are deforming. In Lisbon, Bangkok and Athens, groundwater pumping is also exacerbating the coastal protection problem. Parts of the US state of Florida are also sinking, the rich Miami Beach by one to three millimeters per year. Now there is a threat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warn the media: suddenly the rich are interested in the second row, in hills in the hinterland, where until now the poorer people have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South Sea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now, mankind has been able to defy the seas because it has used technology to arm itself against the floods. Although sea levels worldwide have risen by an average of 20 centimetres over the past 120 years and floods are correspondingly higher, they cause less damage, a study in "Global Environmental Change" shows. Yet politicians had expected large areas to go under. A director of the United Nations Environment Programme warned in 1989 that "entire nations could be wiped out by sea-level rise by the year 2000." But even the most threatened islands in the South Seas have so far escaped: Tuvalu, for example, has reported no rising levels since measurements began nearly 30 years ago. Nine out of ten South Sea atolls have even increased in area, for example, according to a study in "Wires Climate Change ". The shallow islands are "dynamic formations", geoscientists explain the surprising phenomenon in the science magazine "Nature ". But it is unclear whether the pleasing development will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Harbingers of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Shallow shores are threatened. But Bangladesh is now one of the best prepared countries for sea-level rise, Saleemul Huq, director of the International Center for Climate Change and Development in London, judges of his home country. "We have accepted that we have to adapt," Huq explains. The sea is threatening to encroach inland, harbingers are troubling people: Increasingly, sea salt is getting into fields. Bangladesh has reacted by cultivating salt-tolerant plants, thus preventing crop losses. In the long term, "climate-resistant cities" in the interior of the country are to accommodate coastal residents, that is the plan. Support programmes could attract young people to study in the "climate cities ". Solving the sea-level problem could be combined with wealth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Netherlands proves that high sea levels do not automatically mean the loss of land. They have reclaimed about one sixth of their land from the North Sea. They built dike circles into the sea to get the isolated water out - and to fortify the land that had been drained. Only three things would be able to control sea tides, it has been said ever since: the wind, the moon - and the Netherlands. The latter are particularly at risk: A good quarter of its area, with a fifth of its population, is below sea level, some regions more than five meters deep. After the catastrophic storm surge of 1953, the Netherlands entrenched itself behind a kind of protective wall: In an emergency, gigantic gates close the mouths of rivers where the sea would rush inland. High dikes protect the rest of the country. They are designed to withstand extreme floods that occur only once every 100,000 years, reports Marjolijn Haasnoot of the "Delta Program", the Dutch coastal protection program. The coastal installations would also be prepared for a further one-meter rise in the North Sea, says Robert Slomp of the Dutch Hydraulic Engineering Office. This takes into account the scenarios of climate researchers until the end of this century. "But the sea level rise will not stop in 2100," Slomp says. That is why his authority is already planning construction measures for the time after that. "Technically, the Netherlands could handle four to five meters of sea level rise," Slomp reports. "There is no technical limit, and economically it is feasible.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Germany's dikes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 of Europe is also preparing for water masses. Belgium plans to brace itself against a three-meter rise in sea levels, while most other countries, like Germany, are initially planning for half a meter to a meter, the current maximum scenario of climate research for this century. According to authorities, Lower Saxony's North Sea coast is already braced for floods of up to seven metres, almost 1.5 metres more than the maximum level since the end of the 19th century. Schleswig-Holstein has adopted a "non-durability strategy": The state's dikes will not only be raised, but their feet will be widened more than actually necessary - an investment in the future: if the seas rose faster than expected, subsequent generations could simply cap the dikes - instead of completely tearing them down before raising them, as is usually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German Baltic coast is less protected; many places would already be flooded extensively at a high tide of two meters, a water level that can be expected about every 50 years. Tens of thousands would have to be evacuated in an emergency. Mecklenburg-Western Pomerania in particular is struggling with an insidious consequence of the Ice Age: it is sinking. Scandinavia, on the other hand, is rising since it was freed from the weight of the glaciers - and parts of northern Germany are sinking as if on the opposite side of a seesaw. The result: sea levels are rising by an additional millimeter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Bremen and Hamburg, coastal protectors are building the highest. Hamburg has protected its banks along the Elbe with walls and dikes up to nine meters high - and passed a test: in 2013, a North Sea flood hit the port city as high as the 1962 flood disaster, when 340 people died and 20,000 lost their homes in Hamburg. In 2013, however, there was no major damage; the coastal protection had worked. A glimmer of hope in the fight against rising sea levels, which has only just begun.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levels are rising 3-4 millimeters per year worldwide. There is no end in 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Translation automatically generated. Axel Springer is not liable for any automatically generated translation of written text, audio tracks or other translatable media items. Legally binding is exclusively the original German text or spoken word.</w:t>
      </w:r>
    </w:p>
    <w:p>
      <w:pPr>
        <w:keepNext w:val="0"/>
        <w:spacing w:before="200" w:after="0" w:line="260" w:lineRule="atLeast"/>
        <w:ind w:left="0" w:right="0" w:firstLine="0"/>
        <w:jc w:val="both"/>
        <w:rPr>
          <w:lang w:val="en-US" w:eastAsia="en-US" w:bidi="ar-SA"/>
        </w:rPr>
      </w:pPr>
      <w:r>
        <w:pict>
          <v:shape id="_x0000_i1344" type="#_x0000_t75" style="width:474.59pt;height:312pt">
            <v:imagedata r:id="rId963" o:title=""/>
          </v:shape>
        </w:pict>
      </w:r>
    </w:p>
    <w:p>
      <w:pPr>
        <w:keepNext w:val="0"/>
        <w:spacing w:before="200" w:after="0" w:line="260" w:lineRule="atLeast"/>
        <w:ind w:left="0" w:right="0" w:firstLine="0"/>
        <w:jc w:val="both"/>
        <w:rPr>
          <w:lang w:val="en-US" w:eastAsia="en-US" w:bidi="ar-SA"/>
        </w:rPr>
      </w:pPr>
      <w:r>
        <w:pict>
          <v:shape id="_x0000_i1345" type="#_x0000_t75" style="width:474.11pt;height:295pt">
            <v:imagedata r:id="rId964" o:title=""/>
          </v:shape>
        </w:pict>
      </w:r>
    </w:p>
    <w:p>
      <w:pPr>
        <w:keepNext w:val="0"/>
        <w:spacing w:before="200" w:after="0" w:line="260" w:lineRule="atLeast"/>
        <w:ind w:left="0" w:right="0" w:firstLine="0"/>
        <w:jc w:val="both"/>
        <w:rPr>
          <w:lang w:val="en-US" w:eastAsia="en-US" w:bidi="ar-SA"/>
        </w:rPr>
      </w:pPr>
      <w:r>
        <w:pict>
          <v:shape id="_x0000_i1346" type="#_x0000_t75" style="width:475pt;height:475pt">
            <v:imagedata r:id="rId965" o:title=""/>
          </v:shape>
        </w:pict>
      </w:r>
    </w:p>
    <w:p>
      <w:pPr>
        <w:keepNext w:val="0"/>
        <w:spacing w:before="200" w:after="0" w:line="260" w:lineRule="atLeast"/>
        <w:ind w:left="0" w:right="0" w:firstLine="0"/>
        <w:jc w:val="both"/>
        <w:rPr>
          <w:lang w:val="en-US" w:eastAsia="en-US" w:bidi="ar-SA"/>
        </w:rPr>
      </w:pPr>
      <w:r>
        <w:pict>
          <v:shape id="_x0000_i1347" type="#_x0000_t75" style="width:282.8pt;height:652pt">
            <v:imagedata r:id="rId966" o:title=""/>
          </v:shape>
        </w:pict>
      </w:r>
    </w:p>
    <w:p>
      <w:pPr>
        <w:keepNext w:val="0"/>
        <w:spacing w:before="200" w:after="0" w:line="260" w:lineRule="atLeast"/>
        <w:ind w:left="0" w:right="0" w:firstLine="0"/>
        <w:jc w:val="both"/>
        <w:rPr>
          <w:lang w:val="en-US" w:eastAsia="en-US" w:bidi="ar-SA"/>
        </w:rPr>
      </w:pPr>
      <w:r>
        <w:pict>
          <v:shape id="_x0000_i1348" type="#_x0000_t75" style="width:475.2pt;height:330pt">
            <v:imagedata r:id="rId967" o:title=""/>
          </v:shap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Document original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9" style="position:absolute;z-index:251852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Jakarta: the city continues to sink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Venice: The flooded St. Mark's Square is only passable on footbridges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5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Centering Social Equity in Climate Risk Analysis and ESG Reporting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 6:25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WSP</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14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 23, 2021( 3BL Blogs: </w:t>
      </w:r>
      <w:hyperlink r:id="rId975"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much to celebrate in the advancement of climate-informed investment decisions.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largely owing to the growth of actionable data that measures climate and environmental risk and opportunities — the 'E' in Environmental, Social, and Governance (ESG). However, there is little captured about 'S,' which means that these climate-informed decisions can be made without considering social impacts. The lack of clear, measurable data to identify and assess social considerations like justice, equity, diversity, and inclusion can lead to unintended consequences, maladaptation, and divestments from underserved communities, makingcommunities even more vulnerable[1]than they are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article, we present a more robust definition of social impact, identify the considerations necessary for understanding social impact, and present a method to quantify the potential social impact of climate-informed investment decisions.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Existing quantification of 'S' in GRESB Real Estate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GRESB Real Estate framework does integrate social as part of its assessment. For standing investments, where the performance component encompasses 70 percent of the total score, 11 percent of the component's score is dedicated to the 'S.' In the framework, social is defined as: 'indicators related to the entity's relationship with and impact on its stakeholders and direct social impact of its activities.'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social questions in the GRESB Real Estate assessment are mostly geared towards building tenants, not community stakeholders. As such, social risk factors center on issues such as tenants' decisions to leave a particular area, limited labor supply should people choose to leave, and certain markets are becoming 'less attractive' due to climate change. Data that accounts for social impact in real estate is not currently abundant and leaves many investors without sufficient information to make informed and equitable decisions.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Social impact is significant in real estate. Thepopulation's vulnerability and resilience[2]largely determine the impacts of climate change on communities. Real estate investors and companies have a critical role in bolstering municipal resilience through investment in areas exposed to climate hazards. Conversely, investors and companies may exacerbate vulnerability by redlining certain communities (reducing the city's ability to finance adaptation measures) or even by drivingclimate gentrification[3].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Enhanced social impact data is essential to help real estate investors understand existing social vulnerabilities and the potential for their decisions to exacerbate these vulnerabilities and inequities further — or, more positively — to promote community or city-wide adaptive capacity and resilience.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Near-term opportunities to center 'S'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Bridging this gap requires a revision of these frameworks to ensure that social risks to communities are factored into climate-informed investment decision-making. In the interim, here are actionable steps investors can take to benefit communities and provide far-reaching long-termsustainability to private investments[4]: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Engage community members early (through paid collaboration efforts) to understand historical and current social inequities Give community members a voice in those business decisions that impact community adaptation and resilience and empower their place-based ideas. Consider each asset's broader community dependencies in physical risk and adaptive capacity assessments. Implement a holistic, collaborative, and place-based approach to enhance resilience, investment returns, and social equity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survive this next phase of our human existence, we will need to restructure our social and economic systems to develop collective resilience.' - Colette Pichon Battle, Esq., Executive Director of The Gulf Coast Center for Law and Policy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(Pichon Battle, Colette. 'An Offering from the Bayou'. All We Can Save: Truth, Courage, &amp;#38; Solutions for the Climate Crisis, edited by Ayana Elizabeth Johnson and Katharine K. Wilkinson, One World, 2020.)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Step 1: Redefine 'S' to more effectively account for past, current and future social impacts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create collective resilience, real estate investors should not simply consider the needs of communities that have been marginalized by systemic oppression and subject to systemic inequities but intentionally center these communities' needs within the decisions made on climate action. Ultimately, there is no collective resilience without collaborating upon a future in which the most vulnerable communities are considered first and foremost.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Decisions made by institutions or asset managers, whether to mitigate climate risk via divestment from a community or to invest in community resilience, have societal implications. Even when investing in an area to improve the community in which a company operates, it's important to understand social data for a variety of time horizons (historical, current, and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Investing in resilience without this essential data and understanding past inequities can lead to unintended consequences such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forced migration, and abandonment. When municipalities and private companies invest in green and resilient infrastructure, for instance, the same patterns ofclimate gentrification[5]can occur. Lower-income households can be priced out of neighborhoods that are becoming more resilient. </w:t>
      </w: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 xml:space="preserve"> has already affected numerous cities in the United States, including Miami, Florida, and New Orleans, Louisiana, as lower-income communities of color are beingpriced out[6]of high elevation areas less prone to flooding.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Understanding past injustices and assessing potential impacts of climate risks and adaptation actions to communities is essential; not doing so can further existing inequities. It can perpetuate investment decisions based on climate risk reduction for investors and companies yet exacerbate climate and social risks for the surrounding or dependent communities. This makes already at-risk and often underserved communities even more vulnerable to climate change and systemic social injustices.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Secondly, lack of disclosure requirements perpetuates the low quality or absence of data on social equity, which allows a blind eye to be turned to social issues. Integrating social data into these decisions is imperative to understanding those impacts and planning the most equitable and economical way possible.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should businesses and communities care about equitable community adaptation?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Benefits that businesses bring to cities, such as jobs, tax revenue and services, are key incentives for cities to improve their adaptive capacity and overall resilience. And businesses are reliant on public infrastructure, labor, essential services, and environmental policies to support and guide their operations. The coordination between cities, businesses,andcommunity members leads tobetter resilience citywide[7]. All sectors benefit from a greater understanding of each other's climate change risks and adaptation actions, and companies can help reduce citywide risks by embedding local community-driven adaptation needs within their business operations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 2: Consider the interconnections of 'E' and 'S'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Real assets are essential resources for communities during emergencies. For example, in the wake of extreme weather events, hotels can serve as staging areas/command centers for emergency management and emergency shelters for those who have experienced housing damage and loss.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COVID-19 pandemic created similar needs, and commercial real estate was important in helping the broader community stay afloat.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Marriott and other hotelierssupported high-risk community members[8], primarily frontline healthcare workers and individuals without a permanent residence. The 'Hospitality for Hope Initiative,' organized by the American Hotel &amp;#38; Lodging Association, allowed hotels to offer a needed resource while gaining occupants at a typically discounted rate during a time of economic instability. The financial, social, and reputational benefits of helping the broader community created real value.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Commercial real estate also played a role in COVID-19 vaccine distribution. Members of REALPAC, a Canadian real property leadership association,committed vacant real estate for vaccination[9]or other medical services to reduce burdens on healthcare spaces.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positive, community-level outcomes are just the start. Assisting asset owners in transitioning from episodic support of community emergency needs to contribute to broader, ongoing community stewardship consistently is the goal.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Similarly, in June of this year, Amazon opened its firstDisaster Relief Hub[10]in Atlanta, storing emergency supplies to quickly help frontline community partners respond to natural disasters across the south-eastern U.S., the Caribbean, and Central America. This launch is an example of a global company investing in a local hub that can serve multiple jurisdictions quickly, efficiently, and at a scale that isn't possible for these jurisdictions to respond individually.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cities are investing inResilience Hubs[11]to serve as safe, welcoming community centers that provide essential resources and community support during times of crisis. Before investments like these are made in local communities, community members must play an active role in these decisions early in the process to design and implement them based on the community's needs.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physical risk assessment performed duringclimate scenario analysis[12]considers each property's broader community, the interrelationship between the community's resilience or vulnerability to climate risk — and the resilience or vulnerability of a particular property — becomes clearer.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property often depends on its surrounding community for water, power, access, and essential services, and the property's vulnerability and resilience are linked with that of the community. Assessments of the community's risks, adaptive capacity, and resilience are integral to understanding an asset's overall vulnerability, adaptive capacity, and value at risk. Because climate scenario analysis is a fundamental aspect of any TCFD analysis, there is a great risk to any company not assessing these factors in the surrounding community.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Step 3: Quantify 'S' as part of a holistic climate risk assessment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Considering environmental and social equity factors leads to more effective and ethical decision-making, particularly from a climate risk perspective. Based on our research, it is evident that not including data on the risks that investors carry for the community and the opportunity investors have to improve the community in investment decision-making can inhibit mutually beneficial opportunities for resilience and risk reduction. Conversely, we found that investor engagement in communities exposed to climate change creates the opportunity to help build the economic and social strength needed to adapt to climate change.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resilient future — the only truly sustainable future — is an equitable future in which we prosper together.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Author Bios: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WSP USA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Hannah Slodounik[13]served as the lead author of this article from the WSP USA Sustainability, Energy and Climate Change (SECC) practice. She is a Senior Sustainability Consultant within SECC and has nearly ten years of experience working to implement sustainability strategy across organizations and using sustainability assessment frameworks, including GRESB. She holds a Graduate Certificate in Sustainability from Wake Forest University, a BS in Environmental Science from the University of Redlands, and is a member of the American Society of Adaptation Professionals (ASAP) and Women in Climate Tech. Corporate climate resilience practitioners Emily Wasley, Practice Leader, and Dr. Susan Kemball-Cook, Senior Project Director of SECC, were contributing authors.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Climate Service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Tory Grieves[14]served as the lead author of this article from The Climate Service. She is the VP of Analytics for The Climate Service (TCS), where she utilizes her technical expertise in both environmental science and business to guide TCS' approach to assessing the climate risk of real assets and financial instruments. Grieves holds MBA and Master of Environmental Management (MEM) degrees from Yale University and graduated with a BA in Environmental Studies from Hamilton College. Additional contributors from TCS were Devyn Parks, Technical Account Manager; Lauren Rosenfeld, VP of People &amp;#38; Social Responsibility; Katherine Taylor, Senior Climate Risk Analyst; and Allie Thompson, Project Lead.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article was written byHannah Slodounik[15]a Senior Sustainability Consultant at WSP USA andTory Grieves[16]VP of Analytics at The Climate Service (TCS).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623" w:history="1">
        <w:r>
          <w:rPr>
            <w:rFonts w:ascii="arial" w:eastAsia="arial" w:hAnsi="arial" w:cs="arial"/>
            <w:i/>
            <w:color w:val="0077CC"/>
            <w:sz w:val="20"/>
            <w:u w:val="single"/>
            <w:shd w:val="clear" w:color="auto" w:fill="FFFFFF"/>
            <w:lang w:val="en-US" w:eastAsia="en-US" w:bidi="ar-SA"/>
          </w:rPr>
          <w:t>https://www.scientificamerican.com/article/climate-adaptation-risks-displacing-vulnerable-communities-if-not-done-right/</w:t>
        </w:r>
      </w:hyperlink>
      <w:r>
        <w:rPr>
          <w:rFonts w:ascii="arial" w:eastAsia="arial" w:hAnsi="arial" w:cs="arial"/>
          <w:color w:val="000000"/>
          <w:sz w:val="20"/>
          <w:lang w:val="en-US" w:eastAsia="en-US" w:bidi="ar-SA"/>
        </w:rPr>
        <w:t xml:space="preserve"> [ 2]: </w:t>
      </w:r>
      <w:hyperlink r:id="rId624" w:history="1">
        <w:r>
          <w:rPr>
            <w:rFonts w:ascii="arial" w:eastAsia="arial" w:hAnsi="arial" w:cs="arial"/>
            <w:i/>
            <w:color w:val="0077CC"/>
            <w:sz w:val="20"/>
            <w:u w:val="single"/>
            <w:shd w:val="clear" w:color="auto" w:fill="FFFFFF"/>
            <w:lang w:val="en-US" w:eastAsia="en-US" w:bidi="ar-SA"/>
          </w:rPr>
          <w:t>https://psci.princeton.edu/tips/2020/8/15/racial-disparities-and-climate-change</w:t>
        </w:r>
      </w:hyperlink>
      <w:r>
        <w:rPr>
          <w:rFonts w:ascii="arial" w:eastAsia="arial" w:hAnsi="arial" w:cs="arial"/>
          <w:color w:val="000000"/>
          <w:sz w:val="20"/>
          <w:lang w:val="en-US" w:eastAsia="en-US" w:bidi="ar-SA"/>
        </w:rPr>
        <w:t xml:space="preserve"> [ 3]: </w:t>
      </w:r>
      <w:hyperlink r:id="rId625" w:history="1">
        <w:r>
          <w:rPr>
            <w:rFonts w:ascii="arial" w:eastAsia="arial" w:hAnsi="arial" w:cs="arial"/>
            <w:i/>
            <w:color w:val="0077CC"/>
            <w:sz w:val="20"/>
            <w:u w:val="single"/>
            <w:shd w:val="clear" w:color="auto" w:fill="FFFFFF"/>
            <w:lang w:val="en-US" w:eastAsia="en-US" w:bidi="ar-SA"/>
          </w:rPr>
          <w:t>https://iopscience.iop.org/article/10.1088/1748-9326/aabb32/pdf</w:t>
        </w:r>
      </w:hyperlink>
      <w:r>
        <w:rPr>
          <w:rFonts w:ascii="arial" w:eastAsia="arial" w:hAnsi="arial" w:cs="arial"/>
          <w:color w:val="000000"/>
          <w:sz w:val="20"/>
          <w:lang w:val="en-US" w:eastAsia="en-US" w:bidi="ar-SA"/>
        </w:rPr>
        <w:t xml:space="preserve"> [ 4]: </w:t>
      </w:r>
      <w:hyperlink r:id="rId626" w:history="1">
        <w:r>
          <w:rPr>
            <w:rFonts w:ascii="arial" w:eastAsia="arial" w:hAnsi="arial" w:cs="arial"/>
            <w:i/>
            <w:color w:val="0077CC"/>
            <w:sz w:val="20"/>
            <w:u w:val="single"/>
            <w:shd w:val="clear" w:color="auto" w:fill="FFFFFF"/>
            <w:lang w:val="en-US" w:eastAsia="en-US" w:bidi="ar-SA"/>
          </w:rPr>
          <w:t>https://reliefweb.int/sites/reliefweb.int/files/resources/Biagini+and+Miller+Engaging+the+Private+Sector+in+Adaptation+to+Climate+Change%5B1%5D.pdf</w:t>
        </w:r>
      </w:hyperlink>
      <w:r>
        <w:rPr>
          <w:rFonts w:ascii="arial" w:eastAsia="arial" w:hAnsi="arial" w:cs="arial"/>
          <w:color w:val="000000"/>
          <w:sz w:val="20"/>
          <w:lang w:val="en-US" w:eastAsia="en-US" w:bidi="ar-SA"/>
        </w:rPr>
        <w:t xml:space="preserve"> [ 5]: </w:t>
      </w:r>
      <w:hyperlink r:id="rId627" w:history="1">
        <w:r>
          <w:rPr>
            <w:rFonts w:ascii="arial" w:eastAsia="arial" w:hAnsi="arial" w:cs="arial"/>
            <w:i/>
            <w:color w:val="0077CC"/>
            <w:sz w:val="20"/>
            <w:u w:val="single"/>
            <w:shd w:val="clear" w:color="auto" w:fill="FFFFFF"/>
            <w:lang w:val="en-US" w:eastAsia="en-US" w:bidi="ar-SA"/>
          </w:rPr>
          <w:t>https://www.sciencedirect.com/science/article/pii/S2212095519300732</w:t>
        </w:r>
      </w:hyperlink>
      <w:r>
        <w:rPr>
          <w:rFonts w:ascii="arial" w:eastAsia="arial" w:hAnsi="arial" w:cs="arial"/>
          <w:color w:val="000000"/>
          <w:sz w:val="20"/>
          <w:lang w:val="en-US" w:eastAsia="en-US" w:bidi="ar-SA"/>
        </w:rPr>
        <w:t xml:space="preserve"> [ 6]: </w:t>
      </w:r>
      <w:hyperlink r:id="rId628" w:history="1">
        <w:r>
          <w:rPr>
            <w:rFonts w:ascii="arial" w:eastAsia="arial" w:hAnsi="arial" w:cs="arial"/>
            <w:i/>
            <w:color w:val="0077CC"/>
            <w:sz w:val="20"/>
            <w:u w:val="single"/>
            <w:shd w:val="clear" w:color="auto" w:fill="FFFFFF"/>
            <w:lang w:val="en-US" w:eastAsia="en-US" w:bidi="ar-SA"/>
          </w:rPr>
          <w:t>https://www.sciencedirect.com/science/article/abs/pii/S0013935120302772</w:t>
        </w:r>
      </w:hyperlink>
      <w:r>
        <w:rPr>
          <w:rFonts w:ascii="arial" w:eastAsia="arial" w:hAnsi="arial" w:cs="arial"/>
          <w:color w:val="000000"/>
          <w:sz w:val="20"/>
          <w:lang w:val="en-US" w:eastAsia="en-US" w:bidi="ar-SA"/>
        </w:rPr>
        <w:t xml:space="preserve"> [ 7]: </w:t>
      </w:r>
      <w:hyperlink r:id="rId629" w:history="1">
        <w:r>
          <w:rPr>
            <w:rFonts w:ascii="arial" w:eastAsia="arial" w:hAnsi="arial" w:cs="arial"/>
            <w:i/>
            <w:color w:val="0077CC"/>
            <w:sz w:val="20"/>
            <w:u w:val="single"/>
            <w:shd w:val="clear" w:color="auto" w:fill="FFFFFF"/>
            <w:lang w:val="en-US" w:eastAsia="en-US" w:bidi="ar-SA"/>
          </w:rPr>
          <w:t>https://www.c40.org/researches/protecting-our-capital</w:t>
        </w:r>
      </w:hyperlink>
      <w:r>
        <w:rPr>
          <w:rFonts w:ascii="arial" w:eastAsia="arial" w:hAnsi="arial" w:cs="arial"/>
          <w:color w:val="000000"/>
          <w:sz w:val="20"/>
          <w:lang w:val="en-US" w:eastAsia="en-US" w:bidi="ar-SA"/>
        </w:rPr>
        <w:t xml:space="preserve"> [ 8]: </w:t>
      </w:r>
      <w:hyperlink r:id="rId630" w:history="1">
        <w:r>
          <w:rPr>
            <w:rFonts w:ascii="arial" w:eastAsia="arial" w:hAnsi="arial" w:cs="arial"/>
            <w:i/>
            <w:color w:val="0077CC"/>
            <w:sz w:val="20"/>
            <w:u w:val="single"/>
            <w:shd w:val="clear" w:color="auto" w:fill="FFFFFF"/>
            <w:lang w:val="en-US" w:eastAsia="en-US" w:bidi="ar-SA"/>
          </w:rPr>
          <w:t>https://www.usatoday.com/story/travel/hotels/2020/04/17/coronavirus-travel-how-hotels-like-marriott-hilton-filling-rooms/2990669001/</w:t>
        </w:r>
      </w:hyperlink>
      <w:r>
        <w:rPr>
          <w:rFonts w:ascii="arial" w:eastAsia="arial" w:hAnsi="arial" w:cs="arial"/>
          <w:color w:val="000000"/>
          <w:sz w:val="20"/>
          <w:lang w:val="en-US" w:eastAsia="en-US" w:bidi="ar-SA"/>
        </w:rPr>
        <w:t xml:space="preserve"> [ 9]: </w:t>
      </w:r>
      <w:hyperlink r:id="rId631" w:history="1">
        <w:r>
          <w:rPr>
            <w:rFonts w:ascii="arial" w:eastAsia="arial" w:hAnsi="arial" w:cs="arial"/>
            <w:i/>
            <w:color w:val="0077CC"/>
            <w:sz w:val="20"/>
            <w:u w:val="single"/>
            <w:shd w:val="clear" w:color="auto" w:fill="FFFFFF"/>
            <w:lang w:val="en-US" w:eastAsia="en-US" w:bidi="ar-SA"/>
          </w:rPr>
          <w:t>https://www.newswire.ca/news-releases/canadian-commercial-real-estate-industry-offers-support-to-national-vaccination-efforts-815241657.html</w:t>
        </w:r>
      </w:hyperlink>
      <w:r>
        <w:rPr>
          <w:rFonts w:ascii="arial" w:eastAsia="arial" w:hAnsi="arial" w:cs="arial"/>
          <w:color w:val="000000"/>
          <w:sz w:val="20"/>
          <w:lang w:val="en-US" w:eastAsia="en-US" w:bidi="ar-SA"/>
        </w:rPr>
        <w:t xml:space="preserve"> [ 10]: </w:t>
      </w:r>
      <w:hyperlink r:id="rId632" w:history="1">
        <w:r>
          <w:rPr>
            <w:rFonts w:ascii="arial" w:eastAsia="arial" w:hAnsi="arial" w:cs="arial"/>
            <w:i/>
            <w:color w:val="0077CC"/>
            <w:sz w:val="20"/>
            <w:u w:val="single"/>
            <w:shd w:val="clear" w:color="auto" w:fill="FFFFFF"/>
            <w:lang w:val="en-US" w:eastAsia="en-US" w:bidi="ar-SA"/>
          </w:rPr>
          <w:t>https://press.aboutamazon.com/news-releases/news-release-details/amazon-opens-disaster-relief-hub-atlanta-faster-response-natural</w:t>
        </w:r>
      </w:hyperlink>
      <w:r>
        <w:rPr>
          <w:rFonts w:ascii="arial" w:eastAsia="arial" w:hAnsi="arial" w:cs="arial"/>
          <w:color w:val="000000"/>
          <w:sz w:val="20"/>
          <w:lang w:val="en-US" w:eastAsia="en-US" w:bidi="ar-SA"/>
        </w:rPr>
        <w:t xml:space="preserve"> [ 11]: </w:t>
      </w:r>
      <w:hyperlink r:id="rId976" w:history="1">
        <w:r>
          <w:rPr>
            <w:rFonts w:ascii="arial" w:eastAsia="arial" w:hAnsi="arial" w:cs="arial"/>
            <w:i/>
            <w:color w:val="0077CC"/>
            <w:sz w:val="20"/>
            <w:u w:val="single"/>
            <w:shd w:val="clear" w:color="auto" w:fill="FFFFFF"/>
            <w:lang w:val="en-US" w:eastAsia="en-US" w:bidi="ar-SA"/>
          </w:rPr>
          <w:t>https://www.baltimoresustainability.org/baltimore-resiliency-hub-program</w:t>
        </w:r>
      </w:hyperlink>
      <w:r>
        <w:rPr>
          <w:rFonts w:ascii="arial" w:eastAsia="arial" w:hAnsi="arial" w:cs="arial"/>
          <w:color w:val="000000"/>
          <w:sz w:val="20"/>
          <w:lang w:val="en-US" w:eastAsia="en-US" w:bidi="ar-SA"/>
        </w:rPr>
        <w:t xml:space="preserve">/ [ 12]: </w:t>
      </w:r>
      <w:hyperlink r:id="rId634" w:history="1">
        <w:r>
          <w:rPr>
            <w:rFonts w:ascii="arial" w:eastAsia="arial" w:hAnsi="arial" w:cs="arial"/>
            <w:i/>
            <w:color w:val="0077CC"/>
            <w:sz w:val="20"/>
            <w:u w:val="single"/>
            <w:shd w:val="clear" w:color="auto" w:fill="FFFFFF"/>
            <w:lang w:val="en-US" w:eastAsia="en-US" w:bidi="ar-SA"/>
          </w:rPr>
          <w:t>https://www.theclimateservice.com/news/tackling-the-wicked-strategy-problem-of-our-time</w:t>
        </w:r>
      </w:hyperlink>
      <w:r>
        <w:rPr>
          <w:rFonts w:ascii="arial" w:eastAsia="arial" w:hAnsi="arial" w:cs="arial"/>
          <w:color w:val="000000"/>
          <w:sz w:val="20"/>
          <w:lang w:val="en-US" w:eastAsia="en-US" w:bidi="ar-SA"/>
        </w:rPr>
        <w:t xml:space="preserve"> [ 13]: </w:t>
      </w:r>
      <w:hyperlink r:id="rId635" w:history="1">
        <w:r>
          <w:rPr>
            <w:rFonts w:ascii="arial" w:eastAsia="arial" w:hAnsi="arial" w:cs="arial"/>
            <w:i/>
            <w:color w:val="0077CC"/>
            <w:sz w:val="20"/>
            <w:u w:val="single"/>
            <w:shd w:val="clear" w:color="auto" w:fill="FFFFFF"/>
            <w:lang w:val="en-US" w:eastAsia="en-US" w:bidi="ar-SA"/>
          </w:rPr>
          <w:t>https://www.linkedin.com/in/slodounik/</w:t>
        </w:r>
      </w:hyperlink>
      <w:r>
        <w:rPr>
          <w:rFonts w:ascii="arial" w:eastAsia="arial" w:hAnsi="arial" w:cs="arial"/>
          <w:color w:val="000000"/>
          <w:sz w:val="20"/>
          <w:lang w:val="en-US" w:eastAsia="en-US" w:bidi="ar-SA"/>
        </w:rPr>
        <w:t xml:space="preserve"> [ 14]: </w:t>
      </w:r>
      <w:hyperlink r:id="rId636" w:history="1">
        <w:r>
          <w:rPr>
            <w:rFonts w:ascii="arial" w:eastAsia="arial" w:hAnsi="arial" w:cs="arial"/>
            <w:i/>
            <w:color w:val="0077CC"/>
            <w:sz w:val="20"/>
            <w:u w:val="single"/>
            <w:shd w:val="clear" w:color="auto" w:fill="FFFFFF"/>
            <w:lang w:val="en-US" w:eastAsia="en-US" w:bidi="ar-SA"/>
          </w:rPr>
          <w:t>https://www.linkedin.com/in/victoriagrieves/</w:t>
        </w:r>
      </w:hyperlink>
      <w:r>
        <w:rPr>
          <w:rFonts w:ascii="arial" w:eastAsia="arial" w:hAnsi="arial" w:cs="arial"/>
          <w:color w:val="000000"/>
          <w:sz w:val="20"/>
          <w:lang w:val="en-US" w:eastAsia="en-US" w:bidi="ar-SA"/>
        </w:rPr>
        <w:t xml:space="preserve"> [ 15]: </w:t>
      </w:r>
      <w:hyperlink r:id="rId635" w:history="1">
        <w:r>
          <w:rPr>
            <w:rFonts w:ascii="arial" w:eastAsia="arial" w:hAnsi="arial" w:cs="arial"/>
            <w:i/>
            <w:color w:val="0077CC"/>
            <w:sz w:val="20"/>
            <w:u w:val="single"/>
            <w:shd w:val="clear" w:color="auto" w:fill="FFFFFF"/>
            <w:lang w:val="en-US" w:eastAsia="en-US" w:bidi="ar-SA"/>
          </w:rPr>
          <w:t>https://www.linkedin.com/in/slodounik/</w:t>
        </w:r>
      </w:hyperlink>
      <w:r>
        <w:rPr>
          <w:rFonts w:ascii="arial" w:eastAsia="arial" w:hAnsi="arial" w:cs="arial"/>
          <w:color w:val="000000"/>
          <w:sz w:val="20"/>
          <w:lang w:val="en-US" w:eastAsia="en-US" w:bidi="ar-SA"/>
        </w:rPr>
        <w:t xml:space="preserve"> [ 16]: </w:t>
      </w:r>
      <w:hyperlink r:id="rId636" w:history="1">
        <w:r>
          <w:rPr>
            <w:rFonts w:ascii="arial" w:eastAsia="arial" w:hAnsi="arial" w:cs="arial"/>
            <w:i/>
            <w:color w:val="0077CC"/>
            <w:sz w:val="20"/>
            <w:u w:val="single"/>
            <w:shd w:val="clear" w:color="auto" w:fill="FFFFFF"/>
            <w:lang w:val="en-US" w:eastAsia="en-US" w:bidi="ar-SA"/>
          </w:rPr>
          <w:t>https://www.linkedin.com/in/victoriagrieves/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7"/>
          <w:headerReference w:type="default" r:id="rId978"/>
          <w:footerReference w:type="even" r:id="rId979"/>
          <w:footerReference w:type="default" r:id="rId980"/>
          <w:headerReference w:type="first" r:id="rId981"/>
          <w:footerReference w:type="first" r:id="rId98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3" w:history="1">
        <w:r>
          <w:rPr>
            <w:rFonts w:ascii="arial" w:eastAsia="arial" w:hAnsi="arial" w:cs="arial"/>
            <w:b/>
            <w:bCs/>
            <w:i/>
            <w:color w:val="0077CC"/>
            <w:kern w:val="32"/>
            <w:sz w:val="28"/>
            <w:szCs w:val="32"/>
            <w:u w:val="single"/>
            <w:shd w:val="clear" w:color="auto" w:fill="FFFFFF"/>
            <w:lang w:val="en-US" w:eastAsia="en-US" w:bidi="ar-SA"/>
          </w:rPr>
          <w:t>In the Miami mayor's race, there aren't any great choices. But voters have to pick anyway |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5" type="#_x0000_t75" style="width:149.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election_recommendations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Miami Herald Editorial Board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not an easy city to govern. It has deepening inequities, an urgent need to address climate change and divisive politics that continue to cripple the city, as we've seen with the debacle over the short-lived tenure of Miami Police Chief Art Acevedo. It needs a leader who can help map out a future that includes everyone in the city, not just the well-off.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race for mayor, the choice has become exceedingly difficult, for the Miami Herald Editorial Board and for voters. Mayor Francis Suarez is the only candidate with the experience and knowledge for the job, but his behavior during Acevedo's termination has been so lacking that, even if we had no other concerns about him, we are hard put to look past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four other candidates, plus one more who has just been found ineligible to run. None has held office or displayed the sort of hard work and investment in the city -- sitting on boards, working in government or long-term activism on community issues -- that shows they are serious about the issues and equipped for public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Who's running?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candidates, Max Martinez, a digital sports show and podcast creator and producer, and Marie Exantus, a former call-center representative and a student at the University of Miami, bring new energy to important, quality-of-life issues for regular Miamians, such as wages,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public transportation. Still, neither is ready for public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Voters also will see on the ballot the name of Mayra Joli, an immigration attorney who ran for Congress in 2018 and the Coral Gables City Commission earlier this year. But on Oct. 15, a judge ruled that she is not eligible to run for the mayor's office because she had not lived in the city for a year prior to qualifying. But Joli's name remains on ballots because they already had been printed. Joli, who became internet famous as the smiling, nodding backdrop for then-President Trump during a Miami town hall in 2020, said she plans to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candidate, Anthony Melvin Dutrow, has done no discernible campaigning, raised almost no money and wasn't available to be interviewed.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then there's Francisco "Frank" Pichel, a private investigator arrested Oct. 1 on charges of impersonating a police officer in the Florida Keys. His arrest is linked to the Acevedo fiasco -- and, perhaps, the mayor's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Acevedo's burn-the-place-down memo on his way out the door, he accused Pichel of working to gather "dirt" for Commissioner Joe Carollo, among others. There's also a police internal-affairs investigation into claims that Pichel was surveilling -- and perhaps photographing -- Suarez and his security staff at a rented house in Key Largo on Memorial Day weekend, as the Miami Herald reported. Carollo -- chief architect of the fire-Acevedo campaign that resulted in Suarez's public comeuppance -- has denied the allegation that Pichel was working for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is complicated, but the conclusion isn't. This is not a field of mayoral candidates that gives voters any real alternatives. And that's bad news for Miami, given the past few weeks of Suarez's tenure.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 and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wondered for the last year how much of the young energetic mayor's vision for a new Miami was actually about burnishing his own national image as the future of the Republican Party. But now we have bigger questions about his leadership abilities and commitment to the city based on his weeks-long silence as his hand-picked police chief was under sustained attack by city commissioners, followed by his blame-ducking news conference once the chief was doomed.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Suarez, 44, has been on a roll for a year, a cryptocurrency-loving, tech-bro-embracing, "Cafecito-Talk"-ing evangelist for a city on the rise, an image-conscious CEO as much as a mayor. His efforts have pushed Miami to look toward a future where it is known as more than a sunny tourist playground. That's a good thing. Even if you believe tech isn't the answer -- and we are not at all sure it is -- Miami must evolve if it is ever to create new opportunities for more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there any real economic impact from all the buzz, though? So far we only have limited numbers from various sources, including the county, LinkedIn and the market-data website Pitchbook, which paint an incomplete, if generally positive, picture. It may take until the spring, when the Bureau of Labor Statistics releases its occupational employment figures, to draw better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experts, such as Mark Muro of the Brookings Institution Metropolitan Policy Program, say there are indications that "something" -- though difficult to quantify -- is happening in Miami's tech scene. In a Miami Herald story, he noted a net-positive flow of 1,778 people had moved from the Bay Area to Miami in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let's just deal with a basic set of numbers Suarez gave the Editorial Board. He said the new companies coming to town are creating about 8,000 jobs. When we asked for the source, the mayor's campaign supplied spreadsheets listing companies and jobs that totaled about 7,400, later accounting for that discrepancy by saying the spreadsheets were not fully up to date. Fine, but the more important issue is that those are projected jobs. Current jobs in Miami listed on those spreadsheets added up to 2,120.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not nothing -- but it's also not 8,000. This town has been burned way too many times by job promises that don't come true. You want to earn trust in this town? Start with being forthright about the figures, even when they aren't as pretty as you might wish.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Suarez may have become known in New York and California, but he needs to demonstrate -- right now -- that Miami is his first priority. And that doesn't mean doing interviews about Bitcoin upstairs in his office while his police chief is being flayed alive in the commission chambers down below. Here's an idea: How about using that national spotlight to draw attention to some hard issues right here at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Carollo unfit to serve again on Miami Commission. District 3 voters have a better choice | Editorial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through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understand that the mayor's position comes with very limited power -- he has no vote on the commission. (His attempt to create a "strong mayor" position for himself, in which he would run day-to-day operations of a city with a $1 billion budget, was voted down in 2018.) That certainly makes it harder to lead. But he can veto legislation. He can hire or fire the city manager, which gives him some leverage. He can also exert influence by brokering deals, as he did last month when he helped commissioners reach agreement on how to divvy up $137 million in federal money from the American Rescue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Mostly, though, what Suarez has is the power of the bully pulpit, magnified by his new-found status. Could he hammer home the lack of affordable housing? Could he become just as ardent a spokesman on sea rise as he is on cryptocurrency? Low wages? Racial justice? Even, dare we hope,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issue of Miami's homeless, he says has a plan to reach what he calls "functional zero." Could we see more urgent action on that -- instead of Carollo's attempts to criminalize homelessness? What about the city's financial inequities? Miami's homeownership rate of 30% is far too low, and rents are continuing to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Suarez, an attorney and former city commissioner elected mayor in 2017, says he has worked on nuts-and-bolts issues as mayor -- the opening of the The Underline and other parks, grants to encourage Black and female entrepreneurship and help fund anti-violence groups, new street lighting and a plan, partnering with Miami Dade College, to allow high school students to earn associate's degrees in tech fields to help grow local employees for the jobs expected. He touts the city's safety, including a lowered homicide rate, but notes that it went up in 2020, the first year of the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rightly points out that a large portion of his tenure as mayor has been dominated by the COVID pandemic, and we like that he's sometimes been willing to take a stance that challenges the GOP. During the first surge of COVID, he ordered people to wear masks in public, which was the right thing to do. But then he undermined that message when he appeared in photos unmasked at a restaurant that was later shut down briefly because it had violated county COVID rules. He'd had COVID and recovered months earlier. But still, Do as I say, not as I do? That's not a quality we look for in a leader.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does have goals for the city apart from tech. We know he wants a $1 billion soccer stadium and commercial complex built on a city golf course, but that deal remains undone. During an interview with the Miami Herald Editorial Board, he mentioned other goals for his next term: revamping the Gusman Theater downtown, getting the years-long fight over the Coconut Grove Playhouse's future resolved, turning the Miami Marine Stadium back into the gem it once was. We'd like to see those plans move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very busy mayor sometimes lacks follow-through. Suarez talks about climate change, but was called out by an activist when he was absent from a series of monthly meetings on resilience that he had initiated. He declared a climate emergency in 2019 and set a goal of reducing the city's carbon emissions by 2050, though he hasn't released a final version of the plan. He's an attorney with multiple jobs beyond being mayor, and has refused to disclose his client list, another thing that causes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during the wave of protests in Cuba this summer, he suggested that, "What should be contemplated right now is a coalition of potential military action in Cuba," and called air strikes an "option" that should be explored. He later told the Herald he was not advocating for air strikes or any specific form of military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chief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now there's the implosion of the former Miami police chief. Suarez secretly recruited Acevedo from Houston as a change-maker, calling him the "Tom Brady or Michael Jordan of police chiefs" and bypassing the normal hiring process, an act of hubris that has come back to bite him hard. After just six months, the brash chief was forced out, done in by his own miscalculations in a community he didn't understand and by entrenched Miami factions who could not forgive him for being an "outsider" who wanted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conversation with the Editorial Board on Oct. 1 -- hours before a Miami Commission meeting in which Carollo continued his wrecking-ball assault on Acevedo's career -- Suarez refused to say whether he stood behind the chief. He said that he was involved behind the scenes, though not attending commission meetings. He brought up the chief's "tremendous amount of credentials," noted that the chief had done things he apologized for and added that he had been "very supportive of the chief from the beginning." But he would not say what he wanted to happen to Acevedo, concluding: "We'll see how this gets resolved."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Francis Suarez discusses his support for former Miami Police Chief Art AcevedoWatch the Miami Herald Editorial Board question Mayor Suarez about his support for former Miami Police Chief Art Acevedo, who was fired about six months into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end, it's Suarez who brought Acevedo in without preparing a path forward for him. Yet his news conference after the chief's public execution came off as a self-serving attempt to brush aside his own part in what is becoming an enormous setback for the city. He also said he backed Acevedo's firing -- once it was inevitable.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city is mired in the same old political feuding. Instead of a crypto-capital, Miami has been looking far too much like a hot mess. It's tiring. And really disappointing.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that adds up to a serious problem for a mayor who likes to stay safely above the fray. But more than that, it's a problem for voters. If they return him to office Suarez needs to demonstrate that he's in it for Miami, not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think we should opt out of choosing a candidate at all, we say this: Democracy requires participation. The voters have to pick someone. Protest votes for unqualified candidates are simply a way of letting others make the real choice. The same with choosing not to vote at all: You're abdicating your responsibility as a citizen.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Suarez changed the conversation about Miami with his tech talk by posing a now-famous question to the tech community: "How can I help?" We have a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aspire to be a generational leader, someone whose influence on Miami is more than a momentary blip -- or worse, a negative -- you need to focus on the job much more than the image. Come up with a way to manage Carollo, who is functioning as the de facto mayor and controlling the narrative to the detriment of the entire city. Get the commission to work on things that matter. Use your celebrity platform for real and lasting change that benefits the regular people of this city, who already feel left out of any progress.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know if Suarez will ever be able to do enough to make up for the last few weeks. But Miamians need to see that he is acting on their behalf, not his. After all, he wanted this job. If there were even a slightly better qualified alternative candidate for mayor, we would recommend that person. But there isn't. For Miami mayor, we think the only choice for voters is FRANCIS SUAREZ.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4"/>
          <w:headerReference w:type="default" r:id="rId985"/>
          <w:footerReference w:type="even" r:id="rId986"/>
          <w:footerReference w:type="default" r:id="rId987"/>
          <w:headerReference w:type="first" r:id="rId988"/>
          <w:footerReference w:type="first" r:id="rId98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0" w:history="1">
        <w:r>
          <w:rPr>
            <w:rFonts w:ascii="arial" w:eastAsia="arial" w:hAnsi="arial" w:cs="arial"/>
            <w:b/>
            <w:bCs/>
            <w:i/>
            <w:color w:val="0077CC"/>
            <w:kern w:val="32"/>
            <w:sz w:val="28"/>
            <w:szCs w:val="32"/>
            <w:u w:val="single"/>
            <w:shd w:val="clear" w:color="auto" w:fill="FFFFFF"/>
            <w:lang w:val="en-US" w:eastAsia="en-US" w:bidi="ar-SA"/>
          </w:rPr>
          <w:t>Earth Day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South Florida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5A; Vol. 31; No.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Adrienne Cooper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Coral Springs, Fla.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budding environmental engineer, I had the opportunity to give the Lyceum address at my HBCU alma mater. I spent the bulk of my time presenting statistics and showing photographs of fish kills, pollution, and rivers of fire, with a focus on their proximity to black and brown neighborhoods. There were several questions at the end of my presentation, however, the only question I remember from that day 30 years ago is this: "Do you care about the fish, or do you care about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 bit taken aback, because the core of my presentation was why we, as Black people, should care about the environment. It was at that moment that I began to realize how much more complex this issue was for lots of people. In that moment the complexity was distilled down to that one simple question. Who do you care about? What do you care about? Because understanding who and what you really care about determines what you will also do about it. My answer was: "I care about the fish because I care about the people." Although that answer is still true, if asked the same question today my response would be less flippant and much more nuanced.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approach the 51st Earth Day celebration, black and brown people across the globe understand the need to care about the environment as a matter of our own justice. The reasons for our need to engage have been revealed to us time and again. The water crisis in Flint, Michigan demonstrates our need to be vigilant and to hold our public servants accountable. It is a crisis that never should have been, and was a result of a failure of leadership, ethics in engineering, and accountability to the community. We saw the displacement of mostly African Americans due to Hurricane Katrina, and more specifically because of a breach of the levees when engineers chose to protect one neighborhood over another in New Orleans. The evidence from Hurrican Katrina tells us that even when we try to engineer our way out of the challenges of climate change, our communities become those places that get sacrificed for the "greater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impacts of climate change disproportionately affect black and Brown populations all over the world. Sea level rise will impact the coastal areas of Africa and South America as well as the island nations of the Caribbean and Pacific Oceans. Most notably through saltwater intrusion and reduction of inhabitable land area. Equatorial nations will be hit by a rise in the global temperature and there will be more desertification and less arable land. Here in South Florida, we see evidence already of the strain, through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race to buy into neighborhoods on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 easy answers, nor are there any easy solutions. Creating a sustainable world involves tough decisions and economic trade-offs. It is important that we are in the conversation and at the policy making table, or we will always be sacrificed for the "Greater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Adrienne Cooper, Ph.D. is Provost and Executive Vice President at Florida Memorial University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Cities Prepare For Future Influx Of New Residents Fleeing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NBC News NBC NIGHTLY NEWS 7:00 PM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ASC Services II Media,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National Broadcasting Co.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Domestic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Lester Holt, Hallie Jackson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Booths love living in Asheville for its great arts scene, its breweries and its location, very different than their last home on the coast of Georgia. That`s because Melissa Booth, a scientist, had been noticing more extreme weather, stronger hurricanes and sea level rise. Asheville is not immune to climate change, of course. But experts say partly because of where it sits, high up here in the Blue Ridge Mountains, it doesn`t have as many weather extremes.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LESTER HOLT (00:13:30): In our series, Climate Challenge, how some Americans are getting ahead of those predictions that millions will be forced to move because of climate change. Hallie Jackson met some of them in Asheville,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HALLIE JACKSON (00:13:43): The Booths love living in Asheville for its great arts scene, its breweries and its location, very different than their last home on the coast of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MELISSA BOOTH (00:13:52): We started seeing the writing on the wall that it was time to probably move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HALLIE JACKSON (00:13:57): That`s because Melissa Booth, a scientist, had been noticing more extreme weather, stronger hurricanes and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(00:14:05): Was climate change the only reason that you decided to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MELISSA BOOTH (00:14:08): I would say it was the biggest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HALLIE JACKSON (00:14:10): Why did you decide to move specifically here to Asheville?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MELISSA BOOTH (00:14:13): There`s plenty of fresh water here. There always will be. There`s also no hurricanes, no big tornadoes, no violent weather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HALLIE JACKSON (00:14:21): Asheville is not immune to climate change, of course. But experts say partly because of where it sits, high up here in the Blue Ridge Mountains, it doesn`t have as many weather extremes.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(00:14:30): And Asheville is not alone. It`s estimated nearly five million people have been displaced from their homes in the past five years because of natural disasters triggered by the climate crisis. So whether people are forced to leave or choose to, where might they go? Climate researchers say the answer is in and up to havens away from the coasts and the heat. Think Duluth, Toledo, Madison or Buffalo.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JESSE KEENAN (Tulane University School of Architecture) (00:14:55): The cities prepared onboard on climate grants, as we call them, climate migrants, they need a variety of different investments in affordable housing and transportation and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HALLIE JACKSON (00:15:06): And that`s another challenge. More people will mean more infrastructure needs. And for the Asheville mayor, more of a reckoning over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ESTHER MANHEIMER (Mayor of Asheville, North Carolina) (00:15:15): Are we preserving this community for the people that live here? Are we creating a community for the people that are going to move here? We need to make sure that everyone has an opportunity as the city grows and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HALLIE JACKSON (00:15:26): A changing climate changing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(00:15:29): Hallie Jackson, NBC News, Asheville,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8"/>
          <w:headerReference w:type="default" r:id="rId999"/>
          <w:footerReference w:type="even" r:id="rId1000"/>
          <w:footerReference w:type="default" r:id="rId1001"/>
          <w:headerReference w:type="first" r:id="rId1002"/>
          <w:footerReference w:type="first" r:id="rId100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4" w:history="1">
        <w:r>
          <w:rPr>
            <w:rFonts w:ascii="arial" w:eastAsia="arial" w:hAnsi="arial" w:cs="arial"/>
            <w:b/>
            <w:bCs/>
            <w:i/>
            <w:color w:val="0077CC"/>
            <w:kern w:val="32"/>
            <w:sz w:val="28"/>
            <w:szCs w:val="32"/>
            <w:u w:val="single"/>
            <w:shd w:val="clear" w:color="auto" w:fill="FFFFFF"/>
            <w:lang w:val="en-US" w:eastAsia="en-US" w:bidi="ar-SA"/>
          </w:rPr>
          <w:t>Climate risk scores could reshape Canadian real estate markets, some experts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CBC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2021 Monday 12:16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CQ-Roll Call, Inc. All Rights Reserved Copyright 2021 CBC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house you're about to buy is going to be under water in 30 years, should that be disclosed during the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Chopik says "yes." The Toronto real estate agent has been calling for years for a climate risk assessment to be added to real estate listings in Canada the same way that data is readily available on the ease of walking from any address. He said these conversations need to become commonplace and factored into a property's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sure, I would say consumers should consider where they're buying, and what they're buying, in the context of climate risk," he told CBC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if I'm buying seaside, I'd rather buy high. Let me get a seaside cliff, not a seaside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type of information has become more accessible in the United States in recent years, and it'll likely be available for Canadian properties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time when the United Nations is warning that climate change will bring more extreme weather events, it's already raising questions about who will be able to move to areas of relative safety, and who will be left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of mind' for next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company in the San Francisco area, ClimateCheck, launched a website about 18 months ago offers a free report on risks posed to any U.S. address from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address's risk is ranked from 0, the least risky, to 100, the most risky. More detailed reports are available for a fee. Users can also read more general breakdowns of the risks for each state. Earlier this month, ClimateCheck's risk ratings were added to every listing on real estate brokerage Redfin's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is working on a site for Canada which could be launched early next year, principal Cal Inman told CBC News.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realtors are using it as a tool to answer questions that they're getting every day from homebuyers," Inman said. "In particular, younger generations are asking these questions. It's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group called First Street Foundation has an online tool called Flood Factor, which can provide a flood risk assessment for any U.S.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Calgary, Chopik said, some of this data has been available to agents for the better part of the last decade. Real estate services company Pillar 9 provides flood mapping data to realtors through the Calgary Real Estate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catastrophic flood of 2013, which killed five Calgarians and caused $5 billion in damage, prompted the board to start providing this data, according to Pillar 9 CEO Shane Griffin. But he said he doesn't believe the data has had a big impact on the market or affected home prices in areas that are more vulnerable to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what we see for transactions, would it stop somebody from buying a house? I don't think it would," Griffin said in an interview.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would it potentially give them that knowledge that they need to safeguard the property or ensure that their insurance is correct, or any of that other work that they should do? Yeah, it gives them the opportunity to be proactive."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WATCH | Canada is already seeing wide-ranging impacts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almost forget'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Chelsea Mann is president of the Kamloops and District Real Estate Association in British Columbia, an area where wildfires have raged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agents don't have access to any general data about a property's wildfire risk and don't get many questions about it. During fire season, there are many resources for people to check on active fires and smoke forecasts,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obviously, has been extreme," Mann said in an interview. "And we have had a few years in the past that we reference â€” you know, 2003 and 2017. But in between, it's a little interesting that people almost forget."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experts and academics, however, say climate change may already be reshaping some housing markets and could even create new types of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run the risk of people being trapped'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Jesse M. Keenan, an associate professor of real estate at Tulane University's School of Architecture in New Orleans, studies the ways that climate change affects housing and real estate markets.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one of the authors of a 2018 case study which found that since 2000, homes in Miami at a higher elevation have appreciated in value more than homes at lower elevations.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examples all around the world, where different shifts of population are crowding out people when they move because of climate change, stress or shock," he said in an interview.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example is Chico, Calif., where rent prices increased after a neighbouring town burned to the ground in 2018, Keenan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basically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tools like ClimateCheck and Flood Factor will have both positive and negative impacts. The good thing is that people will know what to expect, and investment can be steered away from high-risk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for the people that live there, that will mean that we run the risk of people being trapped, or maybe having [a] decline in their home equity or their valuation of their homes because they become less desirable,"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'Can't afford to surrender'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Andy Yan, the urban planner and Simon Fraser University professor who rang the alarm about vacant condos and the impact of foreign buyers in Vancouver, said this phenomenon could further inflate housing prices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he proposed that Vancouver, the least affordable market in North America, was attractive to wealthy foreign buyers not because of its job market or cultural cachet, but because of its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thing could happen in Canadian cities that are relatively safe from the worst effects of climate change, Yan said in an interview. And then there are the regions that will become unsafe.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Detailed data is not yet available on which neighbourhoods or towns in Canada will be hardest hit by climate change. But the latest report from the United Nations Intergovernmental Panel on Climate Change provides some clues about which areas of the country will be most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Canada's Arctic, which is warming at twice the rate of the rest of the world, will see a longer fire season, the report said. There will be more severe heat waves across North America, which create more severe fire conditions. People who live in cities will feel the impact of higher temperatures acutely because they will be exacerbated by air pollution and smoke from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communities are expected to see severe flooding throughout the rest of the century. But Ontario and parts of Quebec are also very likely to experience more rainfall as well as extreme precipitation, causing floods even in places that don't normally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found out with [Hurricane] Katrina was, the first people to move were those who can afford it. And then those who couldn't were stuck there," Yan said, referring to the 2005 hurricane.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Canadians need to start demanding "political courage" from all levels of elected leadership to mitigate the impact of climate change on housing and infrastructure and more policies like taxes on foreign buyers and empty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can't afford to surrender,"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safe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Annie Preston, the head of data at ClimateCheck, said she was struck by how widespread the impact of climate change will be. She said everyone's instinct is to say that the place they live in won't be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"Especially looking at the heat risks that we calculate, like everywhere is so subject to really significant increases in heat, which is actually the deadliest hazard so far," she said in an interview with CBC.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just drives home how there's no safe place. I mean, that sounds dark but I think it's a positive thing too, helping people understand that we're interconnected and there's not necessarily [any] escaping from this. There's only working forward together."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5"/>
          <w:headerReference w:type="default" r:id="rId1006"/>
          <w:footerReference w:type="even" r:id="rId1007"/>
          <w:footerReference w:type="default" r:id="rId1008"/>
          <w:headerReference w:type="first" r:id="rId1009"/>
          <w:footerReference w:type="first" r:id="rId101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6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1" w:history="1">
        <w:r>
          <w:rPr>
            <w:rFonts w:ascii="arial" w:eastAsia="arial" w:hAnsi="arial" w:cs="arial"/>
            <w:b/>
            <w:bCs/>
            <w:i/>
            <w:color w:val="0077CC"/>
            <w:kern w:val="32"/>
            <w:sz w:val="28"/>
            <w:szCs w:val="32"/>
            <w:u w:val="single"/>
            <w:shd w:val="clear" w:color="auto" w:fill="FFFFFF"/>
            <w:lang w:val="en-US" w:eastAsia="en-US" w:bidi="ar-SA"/>
          </w:rPr>
          <w:t>In Miami's gentrifying neighborhoods, Surfside condo collapse deepens fears of displacement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Philadelphia 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ACROSS AMERICA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Eaton</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 When Linda Sippio learned that a high-rise condominium about 20 minutes from where she lived had collapsed in the middle of the night, she felt pain for the people who had perished - and for the survivors whose homes had been reduced to rubble.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fourth-generation Floridian was born and raised on the same 10 block-block stretch in Miami as her parents, and in her 67 years, the retired middle school teacher has seen Black residents in her Liberty City neighborhood lose their homes time and time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mid-1900s, segregation and redlining left the community with a shortage of quality housing and schools. The crack cocaine epidemic of the 1980s and '90s ravaged the neighborhood, claiming the lives of scores of residents, including one of Sippio's brothers. Director Barry Jenkins and playwright Tarell Alvin McCraney drew on their childhoods shaped by life in Liberty City for their Oscar-winning movie "Moonlight."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early 2000s, gentrification crept into the community under the label of "urban renewal," Sippio said, displacing many of the people she grew up with. It was in 2018, when she learned that developers were eyeing the neighborhood because its higher elevation afforded some protection from flooding that her activism started in earnest, and she joined dozens at protests outside government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 has always been subject to the whims of nature through hurricanes and tropical storms and more recently the compounding effects of climate change and rising sea levels, which have caused a 320 percent jump in nuisance flooding over the past 23 years. The problems have collided with a red-hot real estate market, which has driven developers further inland toward higher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"Housing has always been a problem around here. Always," Sippio said. "Now they're trying to move us down South, where the flooding happens."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sudden collapse of Champlain Towers South, an oceanfront condominium in nearby Surfside last month, has shaken Miami, spurring debate over outdated building codes, poor maintenance, and high rises built on barrier islands. While no cause has been determined for the collapse, the tragedy has raised concerns that the rising sea levels and flooding which have long exerted pressure on Miami's coastal properties are being further exacerbated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gentrifying communities like Liberty City and nearby Little Haiti - traditionally Black and Latino neighborhoods that are located inland and on higher ground - the tragedy has also stirred anxiety over a burgeoning trend that academics and activists have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2020 study from the National Bureau of Economic Research found that home sales and prices in coastal, low-lying areas of Miami have been tumbling since 2013, while sales and prices in areas more insulated from the effects of climate change have surged. Since 2010, average home prices in Little Haiti have tripled, according to data from Zillow, the online real estate marketplace. Evictions and rents in Miami have also climbed faster in places less at risk of flooding, another recent study said. As city officials continue to greenlight high-end developments in Liberty City and Little Haiti, longtime residents and business owners report that they've faced mounting pressure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"Without a doubt, we're anxious," said Paulette Richards, a longtime Liberty City resident, "it's been our struggle, having our neighborhood taken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Richards said in recent years she has received as many as 10 inquiries in a single day from "piranha" real estate agents looking to buy her house. Less than a week after the Surfside collapse, she said, she found several new pamphlets stuffed into her mailbox asking if she is selling. She said the targeted solicitation, which sometimes includes street-view pictures of her home, borders on harassment.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worries that the Champlain Towers collapse could drive even more interest in higher-elevation neighborhoods like hers. A county mandated audit following the collapse has already prompted officials to declare some buildings structurally unsafe and order evacuations.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[Realtors] don't care whether you have elderly people or grandchildren or sick people, or if you're just a new family," said Richards, who cares for a great-grandchild with chronic illnesses. "They just want your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Mallory Kauderer, a developer in Little Haiti since 1999, said he's cognizant of the concerns from residents and advocates. But he said decade-old amendments to the city's zoning code are what make the neighborhoods so attractive for developers - they offer a bargain.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is a critical issue, but the elevation of Little Haiti and Liberty City has zero to do with why people are buying there," he said. "They are undervalued areas with good zoning that were previously missed over - that's the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Kauderer, who specializes in commercial properties, acknowledged that gentrification is a problem in the area and said neighborhoods across the city are in dire need of more affordable housing options. He said he's tried lobbying other developers working on larger projects in Little Haiti to contribute toward affordable and workforce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understand the importance of it, keeping communities vibrant, but market forces are market forces," said Kauderer, adding that he also gets calls asking whether he's interested in selling his Miami Beach home. "I'm very happy when I see a local person sell their property for lots of money. They should be happy to have that choice - if they want to sell, they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Miami's housing market had already left low-income residents with few options. Since the Surfside collapse, real estate agents say they're fielding calls from jittery buyers having second thoughts about their waterfront properties or pulling out of deals entirely.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Real estate agent Belinda Sime was set to close on the sale of a unit in a building three miles from Champlain Towers South when her clients called, worried about the safety of their 10th floor condo. "They were like, 'Belinda, what do you think? Do you think we're making a mistake?' " Sime said. She quelled their concerns by saying what happened in Surfside was rare but expects calls like this one to continue among buyers.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activists say Surfside isn't likely to prompt a rapid exodus of residents from the waterfront, but the disaster could drive insurers to hike prices for properties or encourage developers to look for prospects inland. Even before the Champlain Towers collapse, flood insurance for beachfront properties had soared as massive "king tides," along with rising sea levels, made flooding on sunny days routine along Miami's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you believe in climate change or not, you could see it," Sime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didn't always think so, but the land here is prime land," Sippio said one recent afternoon, sitting on the front porch of her mother's single-story house in Liberty City, which has seen its property value increase more than twelvefold since she bought it in the 1970s. Like the rest of the houses in this neighborhood, the Sippio home sits about 10 feet above sea level and rarely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aren't going to come all at once," Sippio said. "But they're coming."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Danny Agnew, founder of the Roots Collective Black House in Liberty City, said he has been talking to other business owners about how to start buying the property that the business operates out of so they can avoid being priced out by skyrocketing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understand that the fuse that has been slowly burning could start to get a lot faster now," Agnew said. "So we're scrambling on our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early 2000s, when Miami tore down the James E. Scott public housing project in Liberty City, Sippio and her neighbors took overnight shifts guarding one of the buildings that came to be known as the "Last Scott Standing." The building was eventually roped off by police as developers gutted the rest of the housing project and replaced it with new privately managed single-family homes. It remains in the neighborhood, adorned with a mural of the Rev. Martin Luther King Jr. and a banner calling for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2015, when the city said it would convert the 78-year-old Liberty City Housing Projects where Sippio grew up into mixed-used residences with market-rate units alongside affordable housing, she found herself back on the protest line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officials say the $300 million project will help to revitalize the neighborhood, but Sippio is skeptical. Two phases of the renovation have been completed, with rows of three-story residences enclosed within gates. When completed, the complex will have just under 1,500 units, about 640 of them reserved for public housing and the rest split between affordable, workforce and market-rate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Sippio said she doesn't know anyone from the old housing project, known locally as the "Pork 'N Beans," who has moved into the new residences. In a neighborhood where about one-third of residents live in poverty, she added, she's not sure several hundred public housing units is 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when she drives past the area, covered with tarp and scaffolding, she has flashbacks to what used to be there. The concrete tub behind the pastel-colored houses where her mother used to do laundry; Mr. Green's store, where kids would buy bubble gum to chew in church; the quiet street that would close during Christmas so kids could try out their new roller skates. Sippio said she sees the lively, striving community from her youth - one that no longer exists.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 residents originally congregated in Liberty City because they weren't welcome elsewhere, Sippio said. Until the 1960s, Black residents were barred from most of the waterfront communities, and there was only one beach where they were allowed to visit. So even though she and her siblings lived less than nine miles from the beach, they, like most Black children in Miami at the time, learned to swim in canals or not at all, Sippio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all that, now, they want to come here?" she said, furrowing her brow. "Where's the justice in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Liberty City residents point to neighboring Little Haiti as an example of what could lie in their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land in Little Haiti sits seven to 14 feet above sea level, making it among the highest points in South Florida and particularly desirable for real estate speculators cautious of changing conditions along the coast, said David Winker, a business lawyer who has represented communities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seeing developments in areas we've never seen before," Winker said. "If anyone tells me developers bought there for any reasons other than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I'd call them liars."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Caroline Lewis, the founder of Miami-based nonprofit CLEO Institute, which offers educational resources about climate change, said she's heard of developers knocking on doors in Little Haiti, targeting residents who are behind on their taxes or have liens on their property and offering low prices in cash to relocate them. In some cases, developers have hired Creole speakers to specifically target Haitian immigrants,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almost over," Jan Mapou, 80, said one recent afternoon from his bookstore in the heart of Little Haiti. "All these vacant lots have already been bought or are up for sale. . . . Developers are buying everything they can get their hands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have been seeking higher ground for years," Marleine Bastian, a community organizer, chimed in. "Surfside is not the trigger, it's just the accelerator."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Mapou and Bastien moved to Miami in the 1980s, along with a wave of Haitian immigrants seeking refuge from political turmoil in their homeland. After helping to lead a 16-year fight to establish Little Haiti as an official neighborhood, their portraits were painted on a large mural near the area's famous Caribbean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Speaking in English and in French, the two friends said that until 2010, Little Haiti was a vibrant community that spanned more than 50 blocks - from 36th to 87th streets. Over the past decade, the southern border has been pushed inward to start at 54th street. Haitian-owned restaurants and shops have been priced out, they said, replaced with glass and concrete buildings with little connection to the neighborhood's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2019, Miami lawmakers approved an 18-acre residential district in Little Haiti - known as Magic City - despite an outcry from residents and activists who said the proposal failed to sufficiently meet the community's needs. The zoning plan for the project allows for 25-story buildings, even though much of the area consists of one- to two-story businesses and low-income housing. In documents submitted to city officials, the developers behind the project said its location on a "high coastal ridge will help to protect the Magic City SAP campus from flooding and potential future sea level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Little Haiti resident and activist Warren Perry sued the city over the project in 2019, but was unsuccessful.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every day, Mapou said, he has to turn down developers calling to ask if he's interested in selling his bookstore, which specializes in Creole books on Haitian history, folklore, religion and politics. In the last 30 years, Bastien said, her nonprofit Fanm Ayisyen Nan Miyami, which offers wraparound services to Caribbean immigrants, has had to change locations five times because of surging rents. The building that housed her first office is now a three-story commercial complex with a gelato shop and indoor gym.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boxed into a little quadrant and even here, in this small corner, we have to fight for the right to stay," she said, shaking her head. "Little Haiti, Liberty City, West Coconut Grove. People who built up neighborhoods are being pushed out. Don't we have a right to live?" she asked. From behind the cash counter, Mapou shrugged, his white beard peeking out of his face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Miami, Haitian immigrants sometimes reference the traditional "Lakou" system of extended families living together and caring for one another as part of what gave rise to the vibrancy of the neighborhood, Bastien said. As she left Mapou's store, he gave her a box of mangoes freshly plucked from his tree at home and a stack of the local newspaper. She picked up a CD of Haitian saxophone music from a vendor on her way out and stuffed the business cards she had gotten from residents throughout the day into a small purse.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what we're trying to preserve here. Lakou," Bastien said, balancing the mangoes and newspapers on one 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built this place up. We took a blighted area and we transformed it," she continued. "We deserve to stay."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2"/>
          <w:headerReference w:type="default" r:id="rId1013"/>
          <w:footerReference w:type="even" r:id="rId1014"/>
          <w:footerReference w:type="default" r:id="rId1015"/>
          <w:headerReference w:type="first" r:id="rId1016"/>
          <w:footerReference w:type="first" r:id="rId101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8" w:history="1">
        <w:r>
          <w:rPr>
            <w:rFonts w:ascii="arial" w:eastAsia="arial" w:hAnsi="arial" w:cs="arial"/>
            <w:b/>
            <w:bCs/>
            <w:i/>
            <w:color w:val="0077CC"/>
            <w:kern w:val="32"/>
            <w:sz w:val="28"/>
            <w:szCs w:val="32"/>
            <w:u w:val="single"/>
            <w:shd w:val="clear" w:color="auto" w:fill="FFFFFF"/>
            <w:lang w:val="en-US" w:eastAsia="en-US" w:bidi="ar-SA"/>
          </w:rPr>
          <w:t>More Suggestions for the Biden Administration's Nascent Climate Resilience Policy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 Economics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2021 Wednesday 12:50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E. Kahn</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7575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22, 2020( Climate Economics: </w:t>
      </w:r>
      <w:hyperlink r:id="rId289" w:history="1">
        <w:r>
          <w:rPr>
            <w:rFonts w:ascii="arial" w:eastAsia="arial" w:hAnsi="arial" w:cs="arial"/>
            <w:i/>
            <w:color w:val="0077CC"/>
            <w:sz w:val="20"/>
            <w:u w:val="single"/>
            <w:shd w:val="clear" w:color="auto" w:fill="FFFFFF"/>
            <w:lang w:val="en-US" w:eastAsia="en-US" w:bidi="ar-SA"/>
          </w:rPr>
          <w:t>https://matthewekahn.substack.com</w:t>
        </w:r>
      </w:hyperlink>
      <w:r>
        <w:rPr>
          <w:rFonts w:ascii="arial" w:eastAsia="arial" w:hAnsi="arial" w:cs="arial"/>
          <w:color w:val="000000"/>
          <w:sz w:val="20"/>
          <w:lang w:val="en-US" w:eastAsia="en-US" w:bidi="ar-SA"/>
        </w:rPr>
        <w:t xml:space="preserve"> Delivered by Newstex)  I support the introduction of a carbon tax to both raise revenue for the U.S government and to accelerate the reduction in the nation's carbon footprint and to accelerate low carbon innovation.But, this piece is focused on the climate change adaptation and resilience challenge (not the mitigation challenge).Some Metrics for judging the new President's resilience agenda;What if there is a national disclosure law that every sold property in the U.S (residential, commercial, land, etc) must declare its air pollution, fire risk, and flood risk. Just as Zillow and Redfin offer data on neighborhood attributes such as crime and school quality, I want to see the property information websites distributing this information.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Who would supply 'kosher' fire and flood risk information? There can be a national competition to certify firms who can enter this space and compete for contracts to supply these data.What if the Biden Administration offered financial transfers to cities who change their zoning code to upzone in parts of the city that are on 'higher ground' and face less climate risk? This supply side approach would alleviate concerns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 popular press has a zero sum game mentality that there are only a few safe parts of each city and the rich will win the bidding to live there. The mistake in this logic is to ignore zoning. Change the zoning code and many more people will find urban housing more affordable in safer parts of the city. Land in America's cities is used in very inefficient ways. As the quantity of ride sharing increases, how many parking lots do we need? What % of each city is parking lots? This land can be redeployed. What if the Biden Administration starts to phase out FEMA subsidies and requires that property buyers must hold a certain level of flood insurance. For example, the flood insurance could equal the amount of money to rebuild the home. The private insurance sector would now have a huge market to sell to here and this would create a new market to do the core research to price these policies. Home buyers in riskier places would pay more for insurance. What if the Biden Administration's Agricultural Department provides incentives to states to phase out their water subsidies for farmers? Water prices are highly distorted and this slows down climate change adaptation. What if the Biden Administration increases immigration into the nation with a focus on younger, more educated people. I discuss all of these points in my 2021 Yale University Press book; Adapting to Climate Change.[1] [ 1]: </w:t>
      </w:r>
      <w:hyperlink r:id="rId1019" w:history="1">
        <w:r>
          <w:rPr>
            <w:rFonts w:ascii="arial" w:eastAsia="arial" w:hAnsi="arial" w:cs="arial"/>
            <w:i/>
            <w:color w:val="0077CC"/>
            <w:sz w:val="20"/>
            <w:u w:val="single"/>
            <w:shd w:val="clear" w:color="auto" w:fill="FFFFFF"/>
            <w:lang w:val="en-US" w:eastAsia="en-US" w:bidi="ar-SA"/>
          </w:rPr>
          <w:t>https://www.amazon.com/gp/product/0300246714/ref=dbs_a_def_rwt_bibl_vppi_i8</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0"/>
          <w:headerReference w:type="default" r:id="rId1021"/>
          <w:footerReference w:type="even" r:id="rId1022"/>
          <w:footerReference w:type="default" r:id="rId1023"/>
          <w:headerReference w:type="first" r:id="rId1024"/>
          <w:footerReference w:type="first" r:id="rId102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7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6" w:history="1">
        <w:r>
          <w:rPr>
            <w:rFonts w:ascii="arial" w:eastAsia="arial" w:hAnsi="arial" w:cs="arial"/>
            <w:b/>
            <w:bCs/>
            <w:i/>
            <w:color w:val="0077CC"/>
            <w:kern w:val="32"/>
            <w:sz w:val="28"/>
            <w:szCs w:val="32"/>
            <w:u w:val="single"/>
            <w:shd w:val="clear" w:color="auto" w:fill="FFFFFF"/>
            <w:lang w:val="en-US" w:eastAsia="en-US" w:bidi="ar-SA"/>
          </w:rPr>
          <w:t>Climate Change: The Trauma Of A Self-Inflicted Reality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Youth Ki Awaaz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Youth Ki Awaaz: Mouthpiece for the Youth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9 -- The Earth's climate has undergone multiple phases of change throughout history, alternating between ice ages and warm periods. There is no denying, then, that climate change is a natural and historical phenomenon. However, the words 'climate change' in this day and age tend to appear as a flashing warning in bold red letters, bringing to mind disturbing images of melting ice caps, floods, cyclones, and droughts. While climate change may be natural, the direction and accelerated pace at which we are experiencing it today are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Intergovernmental Panel on Climate Change's report on global warming of 1.5 degrees, the unprecedented changes in the last fifty years are a direct consequence of excessive human activities and the resultant greenhouse gas emissions. It is this new artificial character of climate change, driven by human industrial activities, which poses an imminent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beginning of this change can be traced back to the Industrial Revolution of the 18th century. The unabated burning of fossil fuels like coal and oil ever since has resulted in a 40% increase in CO2 levels, 30% more acidic oceans, and an unparalleled global temperature rise. This adversely impacts and alters the marine and terrestrial ecosystems, threatening the very survival of all the organisms on the planet, including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climate change is a multifaceted problem that would affect all social, political, and economic systems, its impact will not be uniform across different regions and among varied groups of people. The fact is that climate change will prey upon the vulnerabilities of people, further neglect and marginalize the minorities and result in the creation of a society more unequal than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is a consensus that climate change is a devilish threat, the question is, what are we doing about it? This is where the Sustainable Development Goals (SDGs) come into the picture. Adopted as part of the 2030 Agenda for Sustainable Development of the United Nations in 2015, they aim at capacity building and focus on the three dimensions of sustainable development: economic, social, and environmental. They represent a promise for a global partnership to work towards and implement a plan for a sustainable present and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these, SDGs 13, 14, and 15 (climate action, life below water, and life on land, respectively) strive to mitigate the detrimental effects of climate change and preserve marine and terrestrial life. Considering the profound threat that climate change poses, the youth possess the right and responsibility to push for a more secure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this in mind, two groups of the Campus Captains Program were tasked with researching and presenting these SDGs. While the first group tackled all three SDGs, the second focused on climate change and climate action. However, both groups supported their research with compelling statistics and case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 one discussed issues like deforestation, land degradation, desertification, and preservation of biodiversity. Interestingly, they also shed light upon the issue of cryptocurrency and how its mining requires exorbitant amounts of energy resulting in excessive carbon emissions. This was accompanied by unique yet simple ideas that can be implemented at the individual level to ensure a sustainable lifestyle along with macro-level institutional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Concerning SDG 14, they discussed the various zones of the oceans, the creatures and plants inhabiting them, their role in the overall marine ecosystem, and their threats due to human activities like overfishing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group did a more in-depth presentation about the effect of climate change on flora and fauna. While examining these, they brought forth overlooked consequences like changes in the sex ratios and reproductive patterns of animals and the altered pollination cycle of the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they adopted a three-pronged approach while discussing the effects of climate change on humans, focusing on health, home, and food. The increased vulnerability to respiratory diseases like asthma and mental health issues like anxiety and PTSD disorders were among the many concerns they highlighted regarding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the impact on homes, they brought to light the issue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whereby disadvantaged groups would be displaced from their homes. Finally, they warned against the change in food composition due to increased CO2 levels resulting in less nutritious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The Politics Of Climate Crisis: Why We Need Urgent Action This World Environment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groups discussed the real-life consequences of industrial activity, as evident in the accelerated destruction of the Amazon rainforests and the recurrent Australian wildfires. They traced the history of climate change, its causes, and its effects to illustrate the various political responses aimed at tackling it. Starting from the Rio Earth Summit of June 1992, they culminated their presentations by reviewing the most recent effort - the Paris Agreement of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their comprehensive and enlightening presentations, they emphasized that climate change is not a myth or a political tool, as many climate deniers would contend, but a grave, self-inflicted reality, against which urgent and united action is the need of the hour.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Youth ki Awaaz.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5"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7"/>
          <w:headerReference w:type="default" r:id="rId1028"/>
          <w:footerReference w:type="even" r:id="rId1029"/>
          <w:footerReference w:type="default" r:id="rId1030"/>
          <w:headerReference w:type="first" r:id="rId1031"/>
          <w:footerReference w:type="first" r:id="rId103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7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3" w:history="1">
        <w:r>
          <w:rPr>
            <w:rFonts w:ascii="arial" w:eastAsia="arial" w:hAnsi="arial" w:cs="arial"/>
            <w:b/>
            <w:bCs/>
            <w:i/>
            <w:color w:val="0077CC"/>
            <w:kern w:val="32"/>
            <w:sz w:val="28"/>
            <w:szCs w:val="32"/>
            <w:u w:val="single"/>
            <w:shd w:val="clear" w:color="auto" w:fill="FFFFFF"/>
            <w:lang w:val="en-US" w:eastAsia="en-US" w:bidi="ar-SA"/>
          </w:rPr>
          <w:t>Little Haiti, the iconic Neighborhood of Miami where Haitians took refuge fleeing their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1211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7"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shocked when I was told on the phone about the assassination of President Jovenel Moïse," says Marleine Bastien.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he was killed in his own home shows how unstable and dangerous Haiti has become," says the Haitian-American social worker, referring to the armed attack on that country's president early Wednesday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Founder of the Family Action Network Movement (FANM) in Miami, Bastien laments that Haiti is mired in a wave of violence that has transformed it into hell.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massacres, kidnappings, rapes of girls, thousands of people trying to escape," she explains.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Bastien has another story to tell.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proud story about how Haitian migrants who arrived in Miami in the early '80s managed to lay the foundation for a community that, despite the obstacles, has managed to forge a destination in the United States.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"Little Haiti's story is a success story,"</w:t>
      </w:r>
      <w:r>
        <w:rPr>
          <w:rFonts w:ascii="arial" w:eastAsia="arial" w:hAnsi="arial" w:cs="arial"/>
          <w:color w:val="000000"/>
          <w:sz w:val="20"/>
          <w:lang w:val="en-US" w:eastAsia="en-US" w:bidi="ar-SA"/>
        </w:rPr>
        <w:t>she explains with a smile on her face, acknowledging that it has not been easy for families to care a place in a country where there is what she considers "systemic racism."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Bastien has worked for decades with marginalized residents and families in need of assistance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center of operations is in the iconic "Little Haiti" neighborhood, also known as </w:t>
      </w:r>
      <w:r>
        <w:rPr>
          <w:rFonts w:ascii="arial" w:eastAsia="arial" w:hAnsi="arial" w:cs="arial"/>
          <w:b/>
          <w:color w:val="000000"/>
          <w:sz w:val="20"/>
          <w:lang w:val="en-US" w:eastAsia="en-US" w:bidi="ar-SA"/>
        </w:rPr>
        <w:t>"Little Haiti".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 area that was originally transformed into the refuge of thousands of people escaping the misery, violence or natural disasters of their land, and where now lives a community that has made its way in difficult circumstances.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epicenter of cultural life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Northeast Second Avenue, at 59th Street, is the epicenter of Little Haiti's cultural life.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easy to recognize it by the gigantic and colorful murals that cover some of the walls and, without a doubt, by an iconic building different from the rest.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Little Haiti Cultural Center with its Caribbean Marketplace that operates on Saturdays.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colorful building designed by architect Charles Harrison Pawle as a modern replica of the Iron Market of Port-au-Prince, the capital of Haiti.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Also known to residents as the "Mache Ayisyen", its construction follows the Haitian "gingerbread" architectural style of the late nineteenth and early twentieth centuries.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the cultural center there are small neighborhood shops that sell clothes, groceries, music, laundry service and sending money abroad, as well as some hairdressers.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is also littered with botanicas, small shops selling spiritual items and all sorts of mysterious objects related to Caribbean religious beliefs.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them is </w:t>
      </w:r>
      <w:r>
        <w:rPr>
          <w:rFonts w:ascii="arial" w:eastAsia="arial" w:hAnsi="arial" w:cs="arial"/>
          <w:b/>
          <w:color w:val="000000"/>
          <w:sz w:val="20"/>
          <w:lang w:val="en-US" w:eastAsia="en-US" w:bidi="ar-SA"/>
        </w:rPr>
        <w:t>the 3x3 Santa Barbara botanica,</w:t>
      </w:r>
      <w:r>
        <w:rPr>
          <w:rFonts w:ascii="arial" w:eastAsia="arial" w:hAnsi="arial" w:cs="arial"/>
          <w:color w:val="000000"/>
          <w:sz w:val="20"/>
          <w:lang w:val="en-US" w:eastAsia="en-US" w:bidi="ar-SA"/>
        </w:rPr>
        <w:t>a place full of things as different as skulls, saints, voodoo dolls, candles, statues, along with some wooden toys and even Star Wars characters.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nowhere else where you can get closer to Haitian culture than in Little Haiti," says Jean Dondy Cidelca, a young architect in the neighborhood.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 I like most about here is the people, because it's the people who make a place unique," 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things to do," he adds, such as on the third Friday of each month a musical event called Sounds of Little Haiti is organized at the cultural center. "It's a great time to eat and enjoy art."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walk around Little Haiti you hear music, you feel the smell of good Haitian food... and the art is very beautiful," says Marleine Bastien.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"Haitians are welcoming, </w:t>
      </w:r>
      <w:r>
        <w:rPr>
          <w:rFonts w:ascii="arial" w:eastAsia="arial" w:hAnsi="arial" w:cs="arial"/>
          <w:b/>
          <w:color w:val="000000"/>
          <w:sz w:val="20"/>
          <w:lang w:val="en-US" w:eastAsia="en-US" w:bidi="ar-SA"/>
        </w:rPr>
        <w:t>we are an inclusive, vibrant community</w:t>
      </w:r>
      <w:r>
        <w:rPr>
          <w:rFonts w:ascii="arial" w:eastAsia="arial" w:hAnsi="arial" w:cs="arial"/>
          <w:color w:val="000000"/>
          <w:sz w:val="20"/>
          <w:lang w:val="en-US" w:eastAsia="en-US" w:bidi="ar-SA"/>
        </w:rPr>
        <w:t xml:space="preserve"> and we are struggling to maintain that cultural flavor."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distance, the community of Little Haiti maintains a very close link with their 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"Haitians have one leg here and the other leg there," says Paul Christian Namphy, a resident of the neighborhood.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"My 9-year-old daughter is visiting Haiti with her mother right now. I'm worried about the current situation, I don't know when they'll be able to come back."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situation that has brought the Caribbean country to a new level of uncertainty and instability following the assassination of the president, even by the standards of a nation that has had more than 20 governments in 35 years and has been hit by all kinds of natural disasters, poverty and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crisis, experts say, is likely to push more people to escape the violence by trying to find refuge in other countries, such as the United States, where an estimated </w:t>
      </w:r>
      <w:r>
        <w:rPr>
          <w:rFonts w:ascii="arial" w:eastAsia="arial" w:hAnsi="arial" w:cs="arial"/>
          <w:b/>
          <w:color w:val="000000"/>
          <w:sz w:val="20"/>
          <w:lang w:val="en-US" w:eastAsia="en-US" w:bidi="ar-SA"/>
        </w:rPr>
        <w:t>two million Haitians</w:t>
      </w:r>
      <w:r>
        <w:rPr>
          <w:rFonts w:ascii="arial" w:eastAsia="arial" w:hAnsi="arial" w:cs="arial"/>
          <w:color w:val="000000"/>
          <w:sz w:val="20"/>
          <w:lang w:val="en-US" w:eastAsia="en-US" w:bidi="ar-SA"/>
        </w:rPr>
        <w:t>live - most of them in Florida.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Ghost of Gentrification in Little Haiti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After walking several blocks, following more or less the route that marks Little Haiti's Northeast Second Avenue, there are certain images that repeat themselves.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many neighborhood businesses that have closed their doors for good and where "this property is for sale" notices hang.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Also common are elderly people with few economic resources who go around without a clear destination.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certain parts of the neighborhood you might think that it is an area in decline, like those villages that slowly begin to be abandoned.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right in the next corner is a newly opened high-end restaurant and beyond a hip café where professionals with greater purchasing power come to have a cappuccino while they discuss how they are going to expand their startup.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if it were a collision of two worlds that for now coexist at the same time, although perhaps not for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Haiti has changed a lot. </w:t>
      </w:r>
      <w:r>
        <w:rPr>
          <w:rFonts w:ascii="arial" w:eastAsia="arial" w:hAnsi="arial" w:cs="arial"/>
          <w:b/>
          <w:color w:val="000000"/>
          <w:sz w:val="20"/>
          <w:lang w:val="en-US" w:eastAsia="en-US" w:bidi="ar-SA"/>
        </w:rPr>
        <w:t>10 years ago began a process of gentrification,</w:t>
      </w:r>
      <w:r>
        <w:rPr>
          <w:rFonts w:ascii="arial" w:eastAsia="arial" w:hAnsi="arial" w:cs="arial"/>
          <w:color w:val="000000"/>
          <w:sz w:val="20"/>
          <w:lang w:val="en-US" w:eastAsia="en-US" w:bidi="ar-SA"/>
        </w:rPr>
        <w:t>"explains Louis Herns Marcelin, anthropologist and professor at the University of Miami.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real estate boom in that neighborhood. People are buying properties because the land is in a higher area in relation to sea level, so it is safer to live there than in Miami Beach," he explains in a conversation with BBC Mundo.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why, he adds, climate change has made the neighborhood a more attractive area to make investments.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10 or 15 more years, Little Haiti will not be the same because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live or work there have also witnessed a rather dizzying change in recent years.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 used to be the largest community of Haitians, but gentrification has forced people to move elsewhere," bastien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have had to leave, he explains, north of Miami, but because there is a housing crisis, they end up migrating to Jacksonville, Tallahassee, Georgia, or even outside the United States.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business owners and homeowners who are constantly under pressure to sell their homes. There are investors who come from Venezuela and other countries with a lot of money in their hands," 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are even afraid because they think that if they don't sell something is going to happen to them, as if it were psychological warfare for them to leave," bastien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change that in just a decade is profoundly transforming a neighborhood in which many of its residents live on minimum incomes.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great challenges, the inhabitants of Little Haiti are looking for ways to stay in the neighborhood and continue to progress as they have done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if the economic situation permits, </w:t>
      </w:r>
      <w:r>
        <w:rPr>
          <w:rFonts w:ascii="arial" w:eastAsia="arial" w:hAnsi="arial" w:cs="arial"/>
          <w:b/>
          <w:color w:val="000000"/>
          <w:sz w:val="20"/>
          <w:lang w:val="en-US" w:eastAsia="en-US" w:bidi="ar-SA"/>
        </w:rPr>
        <w:t>help their families</w:t>
      </w:r>
      <w:r>
        <w:rPr>
          <w:rFonts w:ascii="arial" w:eastAsia="arial" w:hAnsi="arial" w:cs="arial"/>
          <w:color w:val="000000"/>
          <w:sz w:val="20"/>
          <w:lang w:val="en-US" w:eastAsia="en-US" w:bidi="ar-SA"/>
        </w:rPr>
        <w:t xml:space="preserve"> in Haiti, who are going through one of the most critical moments of violence and political instability in recent years.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(*Carlos Serrano contributed to this story).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now receive notifications from BBC World. Download our app and activate them so you don't miss our best content.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2021</w:t>
      </w:r>
    </w:p>
    <w:p>
      <w:pPr>
        <w:rPr>
          <w:lang w:val="en-US" w:eastAsia="en-US" w:bidi="ar-SA"/>
        </w:rPr>
      </w:pPr>
    </w:p>
    <w:p>
      <w:pPr>
        <w:ind w:left="200"/>
        <w:rPr>
          <w:lang w:val="en-US" w:eastAsia="en-US" w:bidi="ar-SA"/>
        </w:rPr>
      </w:pPr>
      <w:r>
        <w:rPr>
          <w:lang w:val="en-US" w:eastAsia="en-US" w:bidi="ar-SA"/>
        </w:rPr>
        <w:br/>
      </w:r>
      <w:r>
        <w:pict>
          <v:line id="_x0000_s1378"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GAPS FOUND IN RESEARCH ON 'CLIMATE GENTRIFICATION'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GAPS FOUND IN RESEARCH ON 'CLIMATE GENTRIFICATION'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poses big risk in Florida - study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redevelopment wave sparks fears of climate gentrification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U.Va. Repair Lab, students collaborate on historical climate change project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Sell low, buy high?; The future of coastal cities is in question as climate gentrification begins to take hold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study finds climate gentrification in Miami, this time in the rental market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44 Percent: new Baldwin interview, climate gentrification and Trick Daddy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'Disturbing' findings on sea level rise's effects warns of catastrophic economic impact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Buffalo wants to become a climate haven. Is that even possible?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 makes visible Miami's present -- and future -- with climate change | Opinion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miami herald - Climate change: We risk place we call home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We risk place we call home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Service workers to be displaced by climate change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threatens to displace longtime residents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level rise could have catastrophic effect on economy, housing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gentrifying neighborhoods and cities are working to address 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Miami launches plan to counter climate gentrification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threatens to displace longtime residents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gentrifying neighborhoods and cities are working to address it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gentrifying neighborhoods and cities are working to address it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Simple Microeconomics of Adapting to Real Estate Damage Caused by Flooding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 Must Reads for the CRE Industry Today (Feb. 24, 2022)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grave threat to billions in urbanised world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grave threat to billions in urbanised world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Residents Fight for High Ground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 climate change in Florida is just flooded roads? Think again. Think housing | Editorial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climate gentrification killing our communities?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Climate Gentrification Killing Our Communities?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 survived Hurricane Sandy. Then climate gentrification hit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Earthtalk: Is climate gentrification killing our communities?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Unlivable cities, refugees, extinct animals: UN climate report warns of drastic changes in coming decades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Abigail Disney's Fork Films Funds 11 Documentary Projects, Partners With Peace is Loud (EXCLUSIVE)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 LEVELS HAVE LITTLE IMPACT ON COASTAL HOUSING MARKETS, NEW BOOK FINDS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seen the future of coastal cities and it looks like Miami</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EarthTalk: What is climate gentrification and where is it happening?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seen the future of coastal cities, and it looks like Miami; SIMON KUPER OPENING SHOT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seen the future of coastal cities and it looks like Miami</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seen the future of coastal cities, and it looks like Miami; SIMON KUPER OPENING SHOT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seen the future of coastal cities, and it looks like Miami; SIMON KUPER OPENING SHOT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seen the future of coastal cities, and it looks like Miami; SIMON KUPER OPENING SHOT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seen the future of coastal cities and it looks like Miami</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future of coastal cities looks like Miami</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don't feel safe there'; New Jersey puts affordable homes in flood-prone areas - and residents at risk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Vulnerable position; NJ puts affordable homes in flood-prone areas - and residents at risk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don't feel safe there'; New Jersey puts affordable homes in flood-prone areas - and residents at risk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VULNERABLE POSITION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VULNERABLE POSITION; New Jersey puts affordable homes in flood-prone areas - and residents at risk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decade after Trayvon Martin's killing, modern civil rights movement pushes on; His family has spent the years working to ensure his memory doesn't fade.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decade after Trayvon's killing, 'Being Black in America still comes at a great risk'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Lamont-Doherty Earth Observatory: A New Dataset Could Aid Climate Justice Research</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Channel 4 News - 6:50 PM GMT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Infrastructure Subcommittee Issues Testimony From National Brownfields Coalition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can reverse climate gentrification, keeping long-time residents from being displaced | Opinion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Orleans is still facing a housing squeeze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Centering Social Equity in Climate Risk Analysis and ESG Reporting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in #Florida #ActOnClimate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Centering Social Equity in Climate Risk Analysis and ESG Reporting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Centering Social Equity in Climate Risk Analysis and ESG Reporting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infrastructure bill aims to cool heat inequity in cities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infrastructure bill aims to cool heat inequity in cities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theme in porcelain; MOREL DOUCET'S POTS ARE METAPHOR FOR diversity and fragility OF LIFE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and floods: B.C. home buyers face new reality; OPINION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Miami Faces Threats From Sea Level Rise, Some Worry About Climate Gentrification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and floods: B.C.'s new reality; OPINION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Miami District 5 election, the Herald recommends a candidate with a bolder vision | Editorial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a year that saw catastrophic fires and floods, B.C. homebuyers face a new reality; Realtors say property owners need to get educated about future risks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avert climate disaster, we need resilient societies built on love, not just technology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Los Angeles, Climate-Change Gentrification Is Already Happening; Welcome to the age of ‘climate gentrification.’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Cornell: Revealing Climate Change Inequities, Redress, and Environmental Justice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REVEALING CLIMATE CHANGE INEQUITIES, REDRESS, AND ENVIRONMENTAL JUSTICE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Channel 4 News - 6:45 PM GMT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Channel 4 News - 6:00 PM GMT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Justice Considerations are Integral to Equity and ESG in Real Estate, New Urban Land Institute Publication Says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Is Creating An Affordable Housing Crisis In Miami</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Environmental Justice Advisory Council Issues Report Entitled 'Justice40, Climate and Economic Justice Screening Tool &amp; Executive Order 12898 Revisi....</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Reserve Bank of Cleveland: 'Effects of Wildfire Destruction on Migration, Consumer Credit and Financial Distress'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Arts Miami Presents 'Rose Water'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Arts Miami Presents 'Rose Water'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Is sea rise turning Miami high ground into a hot commodity?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DISTRICT LIVE AGENCY RELEASES EVIDENCE OF ALLEGED FRAUD BY MALLORY KAUDERER TO PUBLIC</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DISTRICT LIVE AGENCY RELEASES EVIDENCE OF ALLEGED FRAUD BY MALLORY KAUDERER TO PUBLIC</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Is sea rise turning Miami high ground into a hot commodity?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 Waters Issues Statement on Serious Issues Facing Our Country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landslide: Will the city be underwater by 2067?</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Sr. Marian Sturm: Environment and social justice intersect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Sundance Institute Invites 10 Fellows to Producers Lab</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Memorial University Social Justice Institute Associate-In-Residence 2020</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Memorial University Social Justice Institute Associate-In-Residence 2020</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SEA-LEVEL RISE: Condo collapse could stoke Miami climate fear in homebuyers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sea is coming; The levels of the oceans will rise until the next century. The world wants to protect itself from the floods with gigantic buildings and the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Centering Social Equity in Climate Risk Analysis and ESG Reporting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Miami mayor's race, there aren't any great choices. But voters have to pick anyway | Editorial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Day 2021</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Cities Prepare For Future Influx Of New Residents Fleeing Climate Change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risk scores could reshape Canadian real estate markets, some experts say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Miami's gentrifying neighborhoods, Surfside condo collapse deepens fears of displacement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Suggestions for the Biden Administration's Nascent Climate Resilience Policy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The Trauma Of A Self-Inflicted Reality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 Haiti, the iconic Neighborhood of Miami where Haitians took refuge fleeing their country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1B82747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34566EB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7C90BF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7F8D42C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3"/>
  </w:num>
  <w:num w:numId="14">
    <w:abstractNumId w:val="14"/>
  </w:num>
  <w:num w:numId="15">
    <w:abstractNumId w:val="12"/>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5CK-BYJ1-JBSN-30W6-00000-00&amp;idtype=PID&amp;context=1516831" TargetMode="External" /><Relationship Id="rId100" Type="http://schemas.openxmlformats.org/officeDocument/2006/relationships/hyperlink" Target="https://advance.lexis.com/api/document?id=urn:contentItem:62VD-GGC1-DXH2-6496-00000-00&amp;idtype=PID&amp;context=1516831" TargetMode="External" /><Relationship Id="rId1000" Type="http://schemas.openxmlformats.org/officeDocument/2006/relationships/footer" Target="footer289.xml" /><Relationship Id="rId1001" Type="http://schemas.openxmlformats.org/officeDocument/2006/relationships/footer" Target="footer290.xml" /><Relationship Id="rId1002" Type="http://schemas.openxmlformats.org/officeDocument/2006/relationships/header" Target="header291.xml" /><Relationship Id="rId1003" Type="http://schemas.openxmlformats.org/officeDocument/2006/relationships/footer" Target="footer291.xml" /><Relationship Id="rId1004" Type="http://schemas.openxmlformats.org/officeDocument/2006/relationships/hyperlink" Target="https://advance.lexis.com/api/document?collection=news&amp;id=urn:contentItem:63CR-B6M1-JCSH-34YR-00000-00&amp;context=1516831" TargetMode="External" /><Relationship Id="rId1005" Type="http://schemas.openxmlformats.org/officeDocument/2006/relationships/header" Target="header292.xml" /><Relationship Id="rId1006" Type="http://schemas.openxmlformats.org/officeDocument/2006/relationships/header" Target="header293.xml" /><Relationship Id="rId1007" Type="http://schemas.openxmlformats.org/officeDocument/2006/relationships/footer" Target="footer292.xml" /><Relationship Id="rId1008" Type="http://schemas.openxmlformats.org/officeDocument/2006/relationships/footer" Target="footer293.xml" /><Relationship Id="rId1009" Type="http://schemas.openxmlformats.org/officeDocument/2006/relationships/header" Target="header294.xml" /><Relationship Id="rId101" Type="http://schemas.openxmlformats.org/officeDocument/2006/relationships/hyperlink" Target="https://advance.lexis.com/api/document?id=urn:contentItem:63CR-B6M1-JCSH-34YR-00000-00&amp;idtype=PID&amp;context=1516831" TargetMode="External" /><Relationship Id="rId1010" Type="http://schemas.openxmlformats.org/officeDocument/2006/relationships/footer" Target="footer294.xml" /><Relationship Id="rId1011" Type="http://schemas.openxmlformats.org/officeDocument/2006/relationships/hyperlink" Target="https://advance.lexis.com/api/document?collection=news&amp;id=urn:contentItem:635T-W411-JBCN-438H-00000-00&amp;context=1516831" TargetMode="External" /><Relationship Id="rId1012" Type="http://schemas.openxmlformats.org/officeDocument/2006/relationships/header" Target="header295.xml" /><Relationship Id="rId1013" Type="http://schemas.openxmlformats.org/officeDocument/2006/relationships/header" Target="header296.xml" /><Relationship Id="rId1014" Type="http://schemas.openxmlformats.org/officeDocument/2006/relationships/footer" Target="footer295.xml" /><Relationship Id="rId1015" Type="http://schemas.openxmlformats.org/officeDocument/2006/relationships/footer" Target="footer296.xml" /><Relationship Id="rId1016" Type="http://schemas.openxmlformats.org/officeDocument/2006/relationships/header" Target="header297.xml" /><Relationship Id="rId1017" Type="http://schemas.openxmlformats.org/officeDocument/2006/relationships/footer" Target="footer297.xml" /><Relationship Id="rId1018" Type="http://schemas.openxmlformats.org/officeDocument/2006/relationships/hyperlink" Target="https://advance.lexis.com/api/document?collection=news&amp;id=urn:contentItem:6278-SS61-F03R-N02N-00000-00&amp;context=1516831" TargetMode="External" /><Relationship Id="rId1019" Type="http://schemas.openxmlformats.org/officeDocument/2006/relationships/hyperlink" Target="https://www.amazon.com/gp/product/0300246714/ref=dbs_a_def_rwt_bibl_vppi_i8" TargetMode="External" /><Relationship Id="rId102" Type="http://schemas.openxmlformats.org/officeDocument/2006/relationships/hyperlink" Target="https://advance.lexis.com/api/document?id=urn:contentItem:635T-W411-JBCN-438H-00000-00&amp;idtype=PID&amp;context=1516831" TargetMode="External" /><Relationship Id="rId1020" Type="http://schemas.openxmlformats.org/officeDocument/2006/relationships/header" Target="header298.xml" /><Relationship Id="rId1021" Type="http://schemas.openxmlformats.org/officeDocument/2006/relationships/header" Target="header299.xml" /><Relationship Id="rId1022" Type="http://schemas.openxmlformats.org/officeDocument/2006/relationships/footer" Target="footer298.xml" /><Relationship Id="rId1023" Type="http://schemas.openxmlformats.org/officeDocument/2006/relationships/footer" Target="footer299.xml" /><Relationship Id="rId1024" Type="http://schemas.openxmlformats.org/officeDocument/2006/relationships/header" Target="header300.xml" /><Relationship Id="rId1025" Type="http://schemas.openxmlformats.org/officeDocument/2006/relationships/footer" Target="footer300.xml" /><Relationship Id="rId1026" Type="http://schemas.openxmlformats.org/officeDocument/2006/relationships/hyperlink" Target="https://advance.lexis.com/api/document?collection=news&amp;id=urn:contentItem:62WD-PXJ1-JDKC-R40F-00000-00&amp;context=1516831" TargetMode="External" /><Relationship Id="rId1027" Type="http://schemas.openxmlformats.org/officeDocument/2006/relationships/header" Target="header301.xml" /><Relationship Id="rId1028" Type="http://schemas.openxmlformats.org/officeDocument/2006/relationships/header" Target="header302.xml" /><Relationship Id="rId1029" Type="http://schemas.openxmlformats.org/officeDocument/2006/relationships/footer" Target="footer301.xml" /><Relationship Id="rId103" Type="http://schemas.openxmlformats.org/officeDocument/2006/relationships/hyperlink" Target="https://advance.lexis.com/api/document?id=urn:contentItem:6278-SS61-F03R-N02N-00000-00&amp;idtype=PID&amp;context=1516831" TargetMode="External" /><Relationship Id="rId1030" Type="http://schemas.openxmlformats.org/officeDocument/2006/relationships/footer" Target="footer302.xml" /><Relationship Id="rId1031" Type="http://schemas.openxmlformats.org/officeDocument/2006/relationships/header" Target="header303.xml" /><Relationship Id="rId1032" Type="http://schemas.openxmlformats.org/officeDocument/2006/relationships/footer" Target="footer303.xml" /><Relationship Id="rId1033" Type="http://schemas.openxmlformats.org/officeDocument/2006/relationships/hyperlink" Target="https://advance.lexis.com/api/document?collection=news&amp;id=urn:contentItem:633V-BPW1-DY1R-B51M-00000-00&amp;context=1516831" TargetMode="External" /><Relationship Id="rId1034" Type="http://schemas.openxmlformats.org/officeDocument/2006/relationships/theme" Target="theme/theme1.xml" /><Relationship Id="rId1035" Type="http://schemas.openxmlformats.org/officeDocument/2006/relationships/numbering" Target="numbering.xml" /><Relationship Id="rId1036" Type="http://schemas.openxmlformats.org/officeDocument/2006/relationships/styles" Target="styles.xml" /><Relationship Id="rId104" Type="http://schemas.openxmlformats.org/officeDocument/2006/relationships/hyperlink" Target="https://advance.lexis.com/api/document?id=urn:contentItem:62WD-PXJ1-JDKC-R40F-00000-00&amp;idtype=PID&amp;context=1516831" TargetMode="External" /><Relationship Id="rId105" Type="http://schemas.openxmlformats.org/officeDocument/2006/relationships/hyperlink" Target="https://advance.lexis.com/api/document?id=urn:contentItem:633V-BPW1-DY1R-B51M-00000-00&amp;idtype=PID&amp;context=1516831" TargetMode="Externa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6445-YHP1-DY2S-R45S-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53J-67G1-DYTH-G0H5-00000-00&amp;context=1516831" TargetMode="External" /><Relationship Id="rId119" Type="http://schemas.openxmlformats.org/officeDocument/2006/relationships/header" Target="header7.xml" /><Relationship Id="rId12" Type="http://schemas.openxmlformats.org/officeDocument/2006/relationships/hyperlink" Target="https://advance.lexis.com/api/document?id=urn:contentItem:6307-9DB1-DYJM-M1KX-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53P-6K21-F12F-F043-00000-00&amp;context=1516831" TargetMode="External" /><Relationship Id="rId126" Type="http://schemas.openxmlformats.org/officeDocument/2006/relationships/hyperlink" Target="mailto:contentservices@htlive.com"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30T-7W41-JC3J-X3GR-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59S-0PX1-JDGB-03T8-00000-00&amp;context=1516831"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64V3-P691-JCMN-Y010-00000-00&amp;idtype=PID&amp;context=1516831" TargetMode="External" /><Relationship Id="rId140" Type="http://schemas.openxmlformats.org/officeDocument/2006/relationships/hyperlink" Target="https://advance.lexis.com/api/document?collection=news&amp;id=urn:contentItem:64BK-K3Y1-JBYT-H19G-00000-00&amp;context=1516831" TargetMode="External" /><Relationship Id="rId141" Type="http://schemas.openxmlformats.org/officeDocument/2006/relationships/image" Target="media/image3.png" /><Relationship Id="rId142" Type="http://schemas.openxmlformats.org/officeDocument/2006/relationships/header" Target="header16.xml" /><Relationship Id="rId143" Type="http://schemas.openxmlformats.org/officeDocument/2006/relationships/header" Target="header17.xml" /><Relationship Id="rId144" Type="http://schemas.openxmlformats.org/officeDocument/2006/relationships/footer" Target="footer16.xml" /><Relationship Id="rId145" Type="http://schemas.openxmlformats.org/officeDocument/2006/relationships/footer" Target="footer17.xml" /><Relationship Id="rId146" Type="http://schemas.openxmlformats.org/officeDocument/2006/relationships/header" Target="header18.xml" /><Relationship Id="rId147" Type="http://schemas.openxmlformats.org/officeDocument/2006/relationships/footer" Target="footer18.xml" /><Relationship Id="rId148" Type="http://schemas.openxmlformats.org/officeDocument/2006/relationships/hyperlink" Target="https://advance.lexis.com/api/document?collection=news&amp;id=urn:contentItem:65CK-BYJ1-JBSN-30W6-00000-00&amp;context=1516831" TargetMode="External" /><Relationship Id="rId149" Type="http://schemas.openxmlformats.org/officeDocument/2006/relationships/header" Target="header19.xml" /><Relationship Id="rId15" Type="http://schemas.openxmlformats.org/officeDocument/2006/relationships/hyperlink" Target="https://advance.lexis.com/api/document?id=urn:contentItem:65B4-WHV1-DYGN-54V5-00000-00&amp;idtype=PID&amp;context=1516831"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6445-YHP1-DY2S-R45S-00000-00&amp;context=1516831"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document?id=urn:contentItem:652T-9XC1-DYJM-M3JS-00000-00&amp;idtype=PID&amp;context=1516831"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news&amp;id=urn:contentItem:6307-9DB1-DYJM-M1KX-00000-00&amp;context=1516831" TargetMode="External" /><Relationship Id="rId163" Type="http://schemas.openxmlformats.org/officeDocument/2006/relationships/image" Target="media/image4.png" /><Relationship Id="rId164" Type="http://schemas.openxmlformats.org/officeDocument/2006/relationships/header" Target="header25.xml" /><Relationship Id="rId165" Type="http://schemas.openxmlformats.org/officeDocument/2006/relationships/header" Target="header26.xml" /><Relationship Id="rId166" Type="http://schemas.openxmlformats.org/officeDocument/2006/relationships/footer" Target="footer25.xml" /><Relationship Id="rId167" Type="http://schemas.openxmlformats.org/officeDocument/2006/relationships/footer" Target="footer26.xml" /><Relationship Id="rId168" Type="http://schemas.openxmlformats.org/officeDocument/2006/relationships/header" Target="header27.xml" /><Relationship Id="rId169" Type="http://schemas.openxmlformats.org/officeDocument/2006/relationships/footer" Target="footer27.xml" /><Relationship Id="rId17" Type="http://schemas.openxmlformats.org/officeDocument/2006/relationships/hyperlink" Target="https://advance.lexis.com/api/document?id=urn:contentItem:651C-7WW1-JCBM-1189-00000-00&amp;idtype=PID&amp;context=1516831" TargetMode="External" /><Relationship Id="rId170" Type="http://schemas.openxmlformats.org/officeDocument/2006/relationships/hyperlink" Target="https://advance.lexis.com/api/document?collection=news&amp;id=urn:contentItem:630T-7W41-JC3J-X3GR-00000-00&amp;context=1516831" TargetMode="External" /><Relationship Id="rId171" Type="http://schemas.openxmlformats.org/officeDocument/2006/relationships/header" Target="header28.xml" /><Relationship Id="rId172" Type="http://schemas.openxmlformats.org/officeDocument/2006/relationships/header" Target="header29.xml" /><Relationship Id="rId173" Type="http://schemas.openxmlformats.org/officeDocument/2006/relationships/footer" Target="footer28.xml" /><Relationship Id="rId174" Type="http://schemas.openxmlformats.org/officeDocument/2006/relationships/footer" Target="footer29.xml" /><Relationship Id="rId175" Type="http://schemas.openxmlformats.org/officeDocument/2006/relationships/header" Target="header30.xml" /><Relationship Id="rId176" Type="http://schemas.openxmlformats.org/officeDocument/2006/relationships/footer" Target="footer30.xml" /><Relationship Id="rId177" Type="http://schemas.openxmlformats.org/officeDocument/2006/relationships/hyperlink" Target="https://advance.lexis.com/api/document?collection=news&amp;id=urn:contentItem:64V3-P691-JCMN-Y010-00000-00&amp;context=1516831" TargetMode="External" /><Relationship Id="rId178" Type="http://schemas.openxmlformats.org/officeDocument/2006/relationships/hyperlink" Target="http://floridapolitics.com" TargetMode="External" /><Relationship Id="rId179" Type="http://schemas.openxmlformats.org/officeDocument/2006/relationships/hyperlink" Target="http://www.flapartners.com" TargetMode="External" /><Relationship Id="rId18" Type="http://schemas.openxmlformats.org/officeDocument/2006/relationships/hyperlink" Target="https://advance.lexis.com/api/document?id=urn:contentItem:651C-NB71-DYJJ-P1T1-00000-00&amp;idtype=PID&amp;context=1516831" TargetMode="External" /><Relationship Id="rId180" Type="http://schemas.openxmlformats.org/officeDocument/2006/relationships/hyperlink" Target="https://www.adamsandreese.com" TargetMode="External" /><Relationship Id="rId181" Type="http://schemas.openxmlformats.org/officeDocument/2006/relationships/hyperlink" Target="https://coss.fsu.edu/collins" TargetMode="External" /><Relationship Id="rId182" Type="http://schemas.openxmlformats.org/officeDocument/2006/relationships/hyperlink" Target="https://coss.fsu.edu/collins/wp-content/uploads/sites/28/2022/02/Butler-Jackson-Holmes-et-al.-2021-Final-LCI-Report-Climate-Gentrification-Updated-min.pdf" TargetMode="External" /><Relationship Id="rId183" Type="http://schemas.openxmlformats.org/officeDocument/2006/relationships/hyperlink" Target="https://www.fshcc.com" TargetMode="External" /><Relationship Id="rId184" Type="http://schemas.openxmlformats.org/officeDocument/2006/relationships/header" Target="header31.xml" /><Relationship Id="rId185" Type="http://schemas.openxmlformats.org/officeDocument/2006/relationships/header" Target="header32.xml" /><Relationship Id="rId186" Type="http://schemas.openxmlformats.org/officeDocument/2006/relationships/footer" Target="footer31.xml" /><Relationship Id="rId187" Type="http://schemas.openxmlformats.org/officeDocument/2006/relationships/footer" Target="footer32.xml" /><Relationship Id="rId188" Type="http://schemas.openxmlformats.org/officeDocument/2006/relationships/header" Target="header33.xml" /><Relationship Id="rId189" Type="http://schemas.openxmlformats.org/officeDocument/2006/relationships/footer" Target="footer33.xml" /><Relationship Id="rId19" Type="http://schemas.openxmlformats.org/officeDocument/2006/relationships/hyperlink" Target="https://advance.lexis.com/api/document?id=urn:contentItem:64YN-G4K1-DY0W-4510-00000-00&amp;idtype=PID&amp;context=1516831" TargetMode="External" /><Relationship Id="rId190" Type="http://schemas.openxmlformats.org/officeDocument/2006/relationships/hyperlink" Target="https://advance.lexis.com/api/document?collection=news&amp;id=urn:contentItem:65B4-WHV1-DYGN-54V5-00000-00&amp;context=1516831" TargetMode="External" /><Relationship Id="rId191" Type="http://schemas.openxmlformats.org/officeDocument/2006/relationships/hyperlink" Target="https://www.fastcompany.com/90411820/want-to-find-a-place-to-live-that-will-be-safe-from-climate-change-good-luck" TargetMode="External" /><Relationship Id="rId192" Type="http://schemas.openxmlformats.org/officeDocument/2006/relationships/hyperlink" Target="https://www.denverpost.com/2022/01/06/marshall-fire-damage-estimates/" TargetMode="External" /><Relationship Id="rId193" Type="http://schemas.openxmlformats.org/officeDocument/2006/relationships/hyperlink" Target="https://www.ucsusa.org/resources/killer-heat-interactive-tool?location=buffalo--ny" TargetMode="External" /><Relationship Id="rId194" Type="http://schemas.openxmlformats.org/officeDocument/2006/relationships/hyperlink" Target="https://www.cdc.gov/disasters/extremeheat/index.html" TargetMode="External" /><Relationship Id="rId195" Type="http://schemas.openxmlformats.org/officeDocument/2006/relationships/hyperlink" Target="https://wendelcompanies.com/using-green-infrastructure-for-sustainable-solutions/" TargetMode="External" /><Relationship Id="rId196" Type="http://schemas.openxmlformats.org/officeDocument/2006/relationships/hyperlink" Target="https://www.nlc.org/resource/the-next-american-migration-what-cities-should-know-about-climate-change-and-populations-on-the-move/" TargetMode="External" /><Relationship Id="rId197" Type="http://schemas.openxmlformats.org/officeDocument/2006/relationships/hyperlink" Target="https://www.nature.com/articles/nclimate3271.epdf?sharing_token=xRCcnuDwSozOY1NnJE_yBtRgN0jAjWel9jnR3ZoTv0NI1xMC-BVqbzgcopIfufzdpay4_RryNhPQfL_BUd3yptsfXhfvg9_66azrGkHHOZIul_FKegekOh2ZtTx-lk-MMKHL3KcpGsipJEOilbCbKTrn5778yLtM6LjwMKpHt9jIhsE1SbLmfnq9C5nr39rReGXq0ewhTlTqnb-LS2qXXw%3D%3D&amp;tracking_referrer=www.nytimes.com" TargetMode="External" /><Relationship Id="rId198" Type="http://schemas.openxmlformats.org/officeDocument/2006/relationships/hyperlink" Target="https://www.investigativepost.org/2021/10/12/buffalos-persistent-poverty/" TargetMode="External" /><Relationship Id="rId199" Type="http://schemas.openxmlformats.org/officeDocument/2006/relationships/hyperlink" Target="https://storymaps.arcgis.com/stories/de9e7a25c7a34caf8aafedc3749a25f4" TargetMode="External" /><Relationship Id="rId2" Type="http://schemas.openxmlformats.org/officeDocument/2006/relationships/settings" Target="settings.xml" /><Relationship Id="rId20" Type="http://schemas.openxmlformats.org/officeDocument/2006/relationships/hyperlink" Target="https://advance.lexis.com/api/document?id=urn:contentItem:63V3-KKJ1-JBHT-D19K-00000-00&amp;idtype=PID&amp;context=1516831" TargetMode="External" /><Relationship Id="rId200" Type="http://schemas.openxmlformats.org/officeDocument/2006/relationships/hyperlink" Target="https://images.fastcompany.net/image/upload/w_1280,q_auto,f_auto,fl_lossy/wp-cms/uploads/2022/04/p-1-90746497-buffalo-wants-to-become-a-climate-haven.jpg" TargetMode="External" /><Relationship Id="rId201" Type="http://schemas.openxmlformats.org/officeDocument/2006/relationships/header" Target="header34.xml" /><Relationship Id="rId202" Type="http://schemas.openxmlformats.org/officeDocument/2006/relationships/header" Target="header35.xml" /><Relationship Id="rId203" Type="http://schemas.openxmlformats.org/officeDocument/2006/relationships/footer" Target="footer34.xml" /><Relationship Id="rId204" Type="http://schemas.openxmlformats.org/officeDocument/2006/relationships/footer" Target="footer35.xml" /><Relationship Id="rId205" Type="http://schemas.openxmlformats.org/officeDocument/2006/relationships/header" Target="header36.xml" /><Relationship Id="rId206" Type="http://schemas.openxmlformats.org/officeDocument/2006/relationships/footer" Target="footer36.xml" /><Relationship Id="rId207" Type="http://schemas.openxmlformats.org/officeDocument/2006/relationships/hyperlink" Target="https://advance.lexis.com/api/document?collection=news&amp;id=urn:contentItem:652T-9XC1-DYJM-M3JS-00000-00&amp;context=1516831" TargetMode="External" /><Relationship Id="rId208" Type="http://schemas.openxmlformats.org/officeDocument/2006/relationships/header" Target="header37.xml" /><Relationship Id="rId209" Type="http://schemas.openxmlformats.org/officeDocument/2006/relationships/header" Target="header38.xml" /><Relationship Id="rId21" Type="http://schemas.openxmlformats.org/officeDocument/2006/relationships/hyperlink" Target="https://advance.lexis.com/api/document?id=urn:contentItem:64V9-7541-F05M-K3MK-00000-00&amp;idtype=PID&amp;context=1516831" TargetMode="External" /><Relationship Id="rId210" Type="http://schemas.openxmlformats.org/officeDocument/2006/relationships/footer" Target="footer37.xml" /><Relationship Id="rId211" Type="http://schemas.openxmlformats.org/officeDocument/2006/relationships/footer" Target="footer38.xml" /><Relationship Id="rId212" Type="http://schemas.openxmlformats.org/officeDocument/2006/relationships/header" Target="header39.xml" /><Relationship Id="rId213" Type="http://schemas.openxmlformats.org/officeDocument/2006/relationships/footer" Target="footer39.xml" /><Relationship Id="rId214" Type="http://schemas.openxmlformats.org/officeDocument/2006/relationships/hyperlink" Target="https://advance.lexis.com/api/document?collection=news&amp;id=urn:contentItem:651C-7WW1-JCBM-1189-00000-00&amp;context=1516831" TargetMode="External" /><Relationship Id="rId215" Type="http://schemas.openxmlformats.org/officeDocument/2006/relationships/image" Target="media/image5.png" /><Relationship Id="rId216" Type="http://schemas.openxmlformats.org/officeDocument/2006/relationships/header" Target="header40.xml" /><Relationship Id="rId217" Type="http://schemas.openxmlformats.org/officeDocument/2006/relationships/header" Target="header41.xml" /><Relationship Id="rId218" Type="http://schemas.openxmlformats.org/officeDocument/2006/relationships/footer" Target="footer40.xml" /><Relationship Id="rId219" Type="http://schemas.openxmlformats.org/officeDocument/2006/relationships/footer" Target="footer41.xml" /><Relationship Id="rId22" Type="http://schemas.openxmlformats.org/officeDocument/2006/relationships/hyperlink" Target="https://advance.lexis.com/api/document?id=urn:contentItem:64TC-BVC1-JBCN-455P-00000-00&amp;idtype=PID&amp;context=1516831" TargetMode="External" /><Relationship Id="rId220" Type="http://schemas.openxmlformats.org/officeDocument/2006/relationships/header" Target="header42.xml" /><Relationship Id="rId221" Type="http://schemas.openxmlformats.org/officeDocument/2006/relationships/footer" Target="footer42.xml" /><Relationship Id="rId222" Type="http://schemas.openxmlformats.org/officeDocument/2006/relationships/hyperlink" Target="https://advance.lexis.com/api/document?collection=news&amp;id=urn:contentItem:651C-NB71-DYJJ-P1T1-00000-00&amp;context=1516831" TargetMode="External" /><Relationship Id="rId223" Type="http://schemas.openxmlformats.org/officeDocument/2006/relationships/header" Target="header43.xml" /><Relationship Id="rId224" Type="http://schemas.openxmlformats.org/officeDocument/2006/relationships/header" Target="header44.xml" /><Relationship Id="rId225" Type="http://schemas.openxmlformats.org/officeDocument/2006/relationships/footer" Target="footer43.xml" /><Relationship Id="rId226" Type="http://schemas.openxmlformats.org/officeDocument/2006/relationships/footer" Target="footer44.xml" /><Relationship Id="rId227" Type="http://schemas.openxmlformats.org/officeDocument/2006/relationships/header" Target="header45.xml" /><Relationship Id="rId228" Type="http://schemas.openxmlformats.org/officeDocument/2006/relationships/footer" Target="footer45.xml" /><Relationship Id="rId229" Type="http://schemas.openxmlformats.org/officeDocument/2006/relationships/hyperlink" Target="https://advance.lexis.com/api/document?collection=news&amp;id=urn:contentItem:64YN-G4K1-DY0W-4510-00000-00&amp;context=1516831" TargetMode="External" /><Relationship Id="rId23" Type="http://schemas.openxmlformats.org/officeDocument/2006/relationships/hyperlink" Target="https://advance.lexis.com/api/document?id=urn:contentItem:627C-T9R1-JDGB-0005-00000-00&amp;idtype=PID&amp;context=1516831" TargetMode="External" /><Relationship Id="rId230" Type="http://schemas.openxmlformats.org/officeDocument/2006/relationships/header" Target="header46.xml" /><Relationship Id="rId231" Type="http://schemas.openxmlformats.org/officeDocument/2006/relationships/header" Target="header47.xml" /><Relationship Id="rId232" Type="http://schemas.openxmlformats.org/officeDocument/2006/relationships/footer" Target="footer46.xml" /><Relationship Id="rId233" Type="http://schemas.openxmlformats.org/officeDocument/2006/relationships/footer" Target="footer47.xml" /><Relationship Id="rId234" Type="http://schemas.openxmlformats.org/officeDocument/2006/relationships/header" Target="header48.xml" /><Relationship Id="rId235" Type="http://schemas.openxmlformats.org/officeDocument/2006/relationships/footer" Target="footer48.xml" /><Relationship Id="rId236" Type="http://schemas.openxmlformats.org/officeDocument/2006/relationships/hyperlink" Target="https://advance.lexis.com/api/document?collection=news&amp;id=urn:contentItem:63V3-KKJ1-JBHT-D19K-00000-00&amp;context=1516831" TargetMode="External" /><Relationship Id="rId237" Type="http://schemas.openxmlformats.org/officeDocument/2006/relationships/header" Target="header49.xml" /><Relationship Id="rId238" Type="http://schemas.openxmlformats.org/officeDocument/2006/relationships/header" Target="header50.xml" /><Relationship Id="rId239" Type="http://schemas.openxmlformats.org/officeDocument/2006/relationships/footer" Target="footer49.xml" /><Relationship Id="rId24" Type="http://schemas.openxmlformats.org/officeDocument/2006/relationships/hyperlink" Target="https://advance.lexis.com/api/document?id=urn:contentItem:63Y4-G661-JC85-J3XP-00000-00&amp;idtype=PID&amp;context=1516831" TargetMode="External" /><Relationship Id="rId240" Type="http://schemas.openxmlformats.org/officeDocument/2006/relationships/footer" Target="footer50.xml" /><Relationship Id="rId241" Type="http://schemas.openxmlformats.org/officeDocument/2006/relationships/header" Target="header51.xml" /><Relationship Id="rId242" Type="http://schemas.openxmlformats.org/officeDocument/2006/relationships/footer" Target="footer51.xml" /><Relationship Id="rId243" Type="http://schemas.openxmlformats.org/officeDocument/2006/relationships/hyperlink" Target="https://advance.lexis.com/api/document?collection=news&amp;id=urn:contentItem:64V9-7541-F05M-K3MK-00000-00&amp;context=1516831" TargetMode="External" /><Relationship Id="rId244" Type="http://schemas.openxmlformats.org/officeDocument/2006/relationships/image" Target="media/image6.png" /><Relationship Id="rId245" Type="http://schemas.openxmlformats.org/officeDocument/2006/relationships/hyperlink" Target="http://promo.bizjournals.com/fl-legislative/signup/" TargetMode="External" /><Relationship Id="rId246" Type="http://schemas.openxmlformats.org/officeDocument/2006/relationships/hyperlink" Target="http://www.bizjournals.com/tampabay/subscribe?csrc=6355&amp;ana=cstpd" TargetMode="External" /><Relationship Id="rId247" Type="http://schemas.openxmlformats.org/officeDocument/2006/relationships/header" Target="header52.xml" /><Relationship Id="rId248" Type="http://schemas.openxmlformats.org/officeDocument/2006/relationships/header" Target="header53.xml" /><Relationship Id="rId249" Type="http://schemas.openxmlformats.org/officeDocument/2006/relationships/footer" Target="footer52.xml" /><Relationship Id="rId25" Type="http://schemas.openxmlformats.org/officeDocument/2006/relationships/hyperlink" Target="https://advance.lexis.com/api/document?id=urn:contentItem:64TC-GKK1-JBCN-42JF-00000-00&amp;idtype=PID&amp;context=1516831" TargetMode="External" /><Relationship Id="rId250" Type="http://schemas.openxmlformats.org/officeDocument/2006/relationships/footer" Target="footer53.xml" /><Relationship Id="rId251" Type="http://schemas.openxmlformats.org/officeDocument/2006/relationships/header" Target="header54.xml" /><Relationship Id="rId252" Type="http://schemas.openxmlformats.org/officeDocument/2006/relationships/footer" Target="footer54.xml" /><Relationship Id="rId253" Type="http://schemas.openxmlformats.org/officeDocument/2006/relationships/hyperlink" Target="https://advance.lexis.com/api/document?collection=news&amp;id=urn:contentItem:64TC-BVC1-JBCN-455P-00000-00&amp;context=1516831" TargetMode="External" /><Relationship Id="rId254" Type="http://schemas.openxmlformats.org/officeDocument/2006/relationships/header" Target="header55.xml" /><Relationship Id="rId255" Type="http://schemas.openxmlformats.org/officeDocument/2006/relationships/header" Target="header56.xml" /><Relationship Id="rId256" Type="http://schemas.openxmlformats.org/officeDocument/2006/relationships/footer" Target="footer55.xml" /><Relationship Id="rId257" Type="http://schemas.openxmlformats.org/officeDocument/2006/relationships/footer" Target="footer56.xml" /><Relationship Id="rId258" Type="http://schemas.openxmlformats.org/officeDocument/2006/relationships/header" Target="header57.xml" /><Relationship Id="rId259" Type="http://schemas.openxmlformats.org/officeDocument/2006/relationships/footer" Target="footer57.xml" /><Relationship Id="rId26" Type="http://schemas.openxmlformats.org/officeDocument/2006/relationships/hyperlink" Target="https://advance.lexis.com/api/document?id=urn:contentItem:64TC-BVC1-JBCN-4537-00000-00&amp;idtype=PID&amp;context=1516831" TargetMode="External" /><Relationship Id="rId260" Type="http://schemas.openxmlformats.org/officeDocument/2006/relationships/hyperlink" Target="https://advance.lexis.com/api/document?collection=news&amp;id=urn:contentItem:627C-T9R1-JDGB-0005-00000-00&amp;context=1516831" TargetMode="External" /><Relationship Id="rId261" Type="http://schemas.openxmlformats.org/officeDocument/2006/relationships/header" Target="header58.xml" /><Relationship Id="rId262" Type="http://schemas.openxmlformats.org/officeDocument/2006/relationships/header" Target="header59.xml" /><Relationship Id="rId263" Type="http://schemas.openxmlformats.org/officeDocument/2006/relationships/footer" Target="footer58.xml" /><Relationship Id="rId264" Type="http://schemas.openxmlformats.org/officeDocument/2006/relationships/footer" Target="footer59.xml" /><Relationship Id="rId265" Type="http://schemas.openxmlformats.org/officeDocument/2006/relationships/header" Target="header60.xml" /><Relationship Id="rId266" Type="http://schemas.openxmlformats.org/officeDocument/2006/relationships/footer" Target="footer60.xml" /><Relationship Id="rId267" Type="http://schemas.openxmlformats.org/officeDocument/2006/relationships/hyperlink" Target="https://advance.lexis.com/api/document?collection=news&amp;id=urn:contentItem:63Y4-G661-JC85-J3XP-00000-00&amp;context=1516831" TargetMode="External" /><Relationship Id="rId268" Type="http://schemas.openxmlformats.org/officeDocument/2006/relationships/header" Target="header61.xml" /><Relationship Id="rId269" Type="http://schemas.openxmlformats.org/officeDocument/2006/relationships/header" Target="header62.xml" /><Relationship Id="rId27" Type="http://schemas.openxmlformats.org/officeDocument/2006/relationships/hyperlink" Target="https://advance.lexis.com/api/document?id=urn:contentItem:656J-3V91-F03R-N255-00000-00&amp;idtype=PID&amp;context=1516831" TargetMode="External" /><Relationship Id="rId270" Type="http://schemas.openxmlformats.org/officeDocument/2006/relationships/footer" Target="footer61.xml" /><Relationship Id="rId271" Type="http://schemas.openxmlformats.org/officeDocument/2006/relationships/footer" Target="footer62.xml" /><Relationship Id="rId272" Type="http://schemas.openxmlformats.org/officeDocument/2006/relationships/header" Target="header63.xml" /><Relationship Id="rId273" Type="http://schemas.openxmlformats.org/officeDocument/2006/relationships/footer" Target="footer63.xml" /><Relationship Id="rId274" Type="http://schemas.openxmlformats.org/officeDocument/2006/relationships/hyperlink" Target="https://advance.lexis.com/api/document?collection=news&amp;id=urn:contentItem:64TC-GKK1-JBCN-42JF-00000-00&amp;context=1516831" TargetMode="External" /><Relationship Id="rId275" Type="http://schemas.openxmlformats.org/officeDocument/2006/relationships/header" Target="header64.xml" /><Relationship Id="rId276" Type="http://schemas.openxmlformats.org/officeDocument/2006/relationships/header" Target="header65.xml" /><Relationship Id="rId277" Type="http://schemas.openxmlformats.org/officeDocument/2006/relationships/footer" Target="footer64.xml" /><Relationship Id="rId278" Type="http://schemas.openxmlformats.org/officeDocument/2006/relationships/footer" Target="footer65.xml" /><Relationship Id="rId279" Type="http://schemas.openxmlformats.org/officeDocument/2006/relationships/header" Target="header66.xml" /><Relationship Id="rId28" Type="http://schemas.openxmlformats.org/officeDocument/2006/relationships/hyperlink" Target="https://advance.lexis.com/api/document?id=urn:contentItem:64VM-YT01-DY2V-D16T-00000-00&amp;idtype=PID&amp;context=1516831" TargetMode="External" /><Relationship Id="rId280" Type="http://schemas.openxmlformats.org/officeDocument/2006/relationships/footer" Target="footer66.xml" /><Relationship Id="rId281" Type="http://schemas.openxmlformats.org/officeDocument/2006/relationships/hyperlink" Target="https://advance.lexis.com/api/document?collection=news&amp;id=urn:contentItem:64TC-BVC1-JBCN-4537-00000-00&amp;context=1516831" TargetMode="External" /><Relationship Id="rId282" Type="http://schemas.openxmlformats.org/officeDocument/2006/relationships/header" Target="header67.xml" /><Relationship Id="rId283" Type="http://schemas.openxmlformats.org/officeDocument/2006/relationships/header" Target="header68.xml" /><Relationship Id="rId284" Type="http://schemas.openxmlformats.org/officeDocument/2006/relationships/footer" Target="footer67.xml" /><Relationship Id="rId285" Type="http://schemas.openxmlformats.org/officeDocument/2006/relationships/footer" Target="footer68.xml" /><Relationship Id="rId286" Type="http://schemas.openxmlformats.org/officeDocument/2006/relationships/header" Target="header69.xml" /><Relationship Id="rId287" Type="http://schemas.openxmlformats.org/officeDocument/2006/relationships/footer" Target="footer69.xml" /><Relationship Id="rId288" Type="http://schemas.openxmlformats.org/officeDocument/2006/relationships/hyperlink" Target="https://advance.lexis.com/api/document?collection=news&amp;id=urn:contentItem:656J-3V91-F03R-N255-00000-00&amp;context=1516831" TargetMode="External" /><Relationship Id="rId289" Type="http://schemas.openxmlformats.org/officeDocument/2006/relationships/hyperlink" Target="https://matthewekahn.substack.com" TargetMode="External" /><Relationship Id="rId29" Type="http://schemas.openxmlformats.org/officeDocument/2006/relationships/hyperlink" Target="https://advance.lexis.com/api/document?id=urn:contentItem:64WJ-MVJ1-DY93-M3M7-00000-00&amp;idtype=PID&amp;context=1516831" TargetMode="External" /><Relationship Id="rId290" Type="http://schemas.openxmlformats.org/officeDocument/2006/relationships/hyperlink" Target="https://www.nytimes.com/2022/04/11/opinion/climate-change-flooding.html" TargetMode="External" /><Relationship Id="rId291" Type="http://schemas.openxmlformats.org/officeDocument/2006/relationships/hyperlink" Target="https://www.cnbc.com/2019/04/05/need-cash-now-you-can-sell-the-equity-in-your-home-to-investors.html" TargetMode="External" /><Relationship Id="rId292" Type="http://schemas.openxmlformats.org/officeDocument/2006/relationships/hyperlink" Target="https://www.google.com/books/edition/Adapting_to_Climate_Change/uaUhEAAAQBAJ?hl=en&amp;gbpv=1&amp;printsec=frontcover" TargetMode="External" /><Relationship Id="rId293" Type="http://schemas.openxmlformats.org/officeDocument/2006/relationships/header" Target="header70.xml" /><Relationship Id="rId294" Type="http://schemas.openxmlformats.org/officeDocument/2006/relationships/header" Target="header71.xml" /><Relationship Id="rId295" Type="http://schemas.openxmlformats.org/officeDocument/2006/relationships/footer" Target="footer70.xml" /><Relationship Id="rId296" Type="http://schemas.openxmlformats.org/officeDocument/2006/relationships/footer" Target="footer71.xml" /><Relationship Id="rId297" Type="http://schemas.openxmlformats.org/officeDocument/2006/relationships/header" Target="header72.xml" /><Relationship Id="rId298" Type="http://schemas.openxmlformats.org/officeDocument/2006/relationships/footer" Target="footer72.xml" /><Relationship Id="rId299" Type="http://schemas.openxmlformats.org/officeDocument/2006/relationships/hyperlink" Target="https://advance.lexis.com/api/document?collection=news&amp;id=urn:contentItem:64VM-YT01-DY2V-D16T-00000-00&amp;context=1516831" TargetMode="External" /><Relationship Id="rId3" Type="http://schemas.openxmlformats.org/officeDocument/2006/relationships/webSettings" Target="webSettings.xml" /><Relationship Id="rId30" Type="http://schemas.openxmlformats.org/officeDocument/2006/relationships/hyperlink" Target="https://advance.lexis.com/api/document?id=urn:contentItem:64WK-RJV1-JDVB-60VX-00000-00&amp;idtype=PID&amp;context=1516831" TargetMode="External" /><Relationship Id="rId300" Type="http://schemas.openxmlformats.org/officeDocument/2006/relationships/header" Target="header73.xml" /><Relationship Id="rId301" Type="http://schemas.openxmlformats.org/officeDocument/2006/relationships/header" Target="header74.xml" /><Relationship Id="rId302" Type="http://schemas.openxmlformats.org/officeDocument/2006/relationships/footer" Target="footer73.xml" /><Relationship Id="rId303" Type="http://schemas.openxmlformats.org/officeDocument/2006/relationships/footer" Target="footer74.xml" /><Relationship Id="rId304" Type="http://schemas.openxmlformats.org/officeDocument/2006/relationships/header" Target="header75.xml" /><Relationship Id="rId305" Type="http://schemas.openxmlformats.org/officeDocument/2006/relationships/footer" Target="footer75.xml" /><Relationship Id="rId306" Type="http://schemas.openxmlformats.org/officeDocument/2006/relationships/hyperlink" Target="https://advance.lexis.com/api/document?collection=news&amp;id=urn:contentItem:64WJ-MVJ1-DY93-M3M7-00000-00&amp;context=1516831" TargetMode="External" /><Relationship Id="rId307" Type="http://schemas.openxmlformats.org/officeDocument/2006/relationships/image" Target="media/image7.png" /><Relationship Id="rId308" Type="http://schemas.openxmlformats.org/officeDocument/2006/relationships/header" Target="header76.xml" /><Relationship Id="rId309" Type="http://schemas.openxmlformats.org/officeDocument/2006/relationships/header" Target="header77.xml" /><Relationship Id="rId31" Type="http://schemas.openxmlformats.org/officeDocument/2006/relationships/hyperlink" Target="https://advance.lexis.com/api/document?id=urn:contentItem:64C9-VYB1-JCK6-H28K-00000-00&amp;idtype=PID&amp;context=1516831" TargetMode="External" /><Relationship Id="rId310" Type="http://schemas.openxmlformats.org/officeDocument/2006/relationships/footer" Target="footer76.xml" /><Relationship Id="rId311" Type="http://schemas.openxmlformats.org/officeDocument/2006/relationships/footer" Target="footer77.xml" /><Relationship Id="rId312" Type="http://schemas.openxmlformats.org/officeDocument/2006/relationships/header" Target="header78.xml" /><Relationship Id="rId313" Type="http://schemas.openxmlformats.org/officeDocument/2006/relationships/footer" Target="footer78.xml" /><Relationship Id="rId314" Type="http://schemas.openxmlformats.org/officeDocument/2006/relationships/hyperlink" Target="https://advance.lexis.com/api/document?collection=news&amp;id=urn:contentItem:64WK-RJV1-JDVB-60VX-00000-00&amp;context=1516831" TargetMode="External" /><Relationship Id="rId315" Type="http://schemas.openxmlformats.org/officeDocument/2006/relationships/image" Target="media/image8.png" /><Relationship Id="rId316" Type="http://schemas.openxmlformats.org/officeDocument/2006/relationships/header" Target="header79.xml" /><Relationship Id="rId317" Type="http://schemas.openxmlformats.org/officeDocument/2006/relationships/header" Target="header80.xml" /><Relationship Id="rId318" Type="http://schemas.openxmlformats.org/officeDocument/2006/relationships/footer" Target="footer79.xml" /><Relationship Id="rId319" Type="http://schemas.openxmlformats.org/officeDocument/2006/relationships/footer" Target="footer80.xml" /><Relationship Id="rId32" Type="http://schemas.openxmlformats.org/officeDocument/2006/relationships/hyperlink" Target="https://advance.lexis.com/api/document?id=urn:contentItem:64WT-FY81-DYJM-M2GJ-00000-00&amp;idtype=PID&amp;context=1516831" TargetMode="External" /><Relationship Id="rId320" Type="http://schemas.openxmlformats.org/officeDocument/2006/relationships/header" Target="header81.xml" /><Relationship Id="rId321" Type="http://schemas.openxmlformats.org/officeDocument/2006/relationships/footer" Target="footer81.xml" /><Relationship Id="rId322" Type="http://schemas.openxmlformats.org/officeDocument/2006/relationships/hyperlink" Target="https://advance.lexis.com/api/document?collection=news&amp;id=urn:contentItem:64C9-VYB1-JCK6-H28K-00000-00&amp;context=1516831" TargetMode="External" /><Relationship Id="rId323" Type="http://schemas.openxmlformats.org/officeDocument/2006/relationships/header" Target="header82.xml" /><Relationship Id="rId324" Type="http://schemas.openxmlformats.org/officeDocument/2006/relationships/header" Target="header83.xml" /><Relationship Id="rId325" Type="http://schemas.openxmlformats.org/officeDocument/2006/relationships/footer" Target="footer82.xml" /><Relationship Id="rId326" Type="http://schemas.openxmlformats.org/officeDocument/2006/relationships/footer" Target="footer83.xml" /><Relationship Id="rId327" Type="http://schemas.openxmlformats.org/officeDocument/2006/relationships/header" Target="header84.xml" /><Relationship Id="rId328" Type="http://schemas.openxmlformats.org/officeDocument/2006/relationships/footer" Target="footer84.xml" /><Relationship Id="rId329" Type="http://schemas.openxmlformats.org/officeDocument/2006/relationships/hyperlink" Target="https://advance.lexis.com/api/document?collection=news&amp;id=urn:contentItem:64WT-FY81-DYJM-M2GJ-00000-00&amp;context=1516831" TargetMode="External" /><Relationship Id="rId33" Type="http://schemas.openxmlformats.org/officeDocument/2006/relationships/hyperlink" Target="https://advance.lexis.com/api/document?id=urn:contentItem:5XSJ-WKJ1-JBCN-4051-00000-00&amp;idtype=PID&amp;context=1516831" TargetMode="External" /><Relationship Id="rId330" Type="http://schemas.openxmlformats.org/officeDocument/2006/relationships/header" Target="header85.xml" /><Relationship Id="rId331" Type="http://schemas.openxmlformats.org/officeDocument/2006/relationships/header" Target="header86.xml" /><Relationship Id="rId332" Type="http://schemas.openxmlformats.org/officeDocument/2006/relationships/footer" Target="footer85.xml" /><Relationship Id="rId333" Type="http://schemas.openxmlformats.org/officeDocument/2006/relationships/footer" Target="footer86.xml" /><Relationship Id="rId334" Type="http://schemas.openxmlformats.org/officeDocument/2006/relationships/header" Target="header87.xml" /><Relationship Id="rId335" Type="http://schemas.openxmlformats.org/officeDocument/2006/relationships/footer" Target="footer87.xml" /><Relationship Id="rId336" Type="http://schemas.openxmlformats.org/officeDocument/2006/relationships/hyperlink" Target="https://advance.lexis.com/api/document?collection=news&amp;id=urn:contentItem:5XSJ-WKJ1-JBCN-4051-00000-00&amp;context=1516831" TargetMode="External" /><Relationship Id="rId337" Type="http://schemas.openxmlformats.org/officeDocument/2006/relationships/hyperlink" Target="https://emagazine.com" TargetMode="External" /><Relationship Id="rId338" Type="http://schemas.openxmlformats.org/officeDocument/2006/relationships/hyperlink" Target="https://earthtalk.org" TargetMode="External" /><Relationship Id="rId339" Type="http://schemas.openxmlformats.org/officeDocument/2006/relationships/hyperlink" Target="mailto:question@earthtalk.org" TargetMode="External" /><Relationship Id="rId34" Type="http://schemas.openxmlformats.org/officeDocument/2006/relationships/hyperlink" Target="https://advance.lexis.com/api/document?id=urn:contentItem:5XRW-5SY1-JBHT-D4B8-00000-00&amp;idtype=PID&amp;context=1516831" TargetMode="External" /><Relationship Id="rId340" Type="http://schemas.openxmlformats.org/officeDocument/2006/relationships/header" Target="header88.xml" /><Relationship Id="rId341" Type="http://schemas.openxmlformats.org/officeDocument/2006/relationships/header" Target="header89.xml" /><Relationship Id="rId342" Type="http://schemas.openxmlformats.org/officeDocument/2006/relationships/footer" Target="footer88.xml" /><Relationship Id="rId343" Type="http://schemas.openxmlformats.org/officeDocument/2006/relationships/footer" Target="footer89.xml" /><Relationship Id="rId344" Type="http://schemas.openxmlformats.org/officeDocument/2006/relationships/header" Target="header90.xml" /><Relationship Id="rId345" Type="http://schemas.openxmlformats.org/officeDocument/2006/relationships/footer" Target="footer90.xml" /><Relationship Id="rId346" Type="http://schemas.openxmlformats.org/officeDocument/2006/relationships/hyperlink" Target="https://advance.lexis.com/api/document?collection=news&amp;id=urn:contentItem:5XRW-5SY1-JBHT-D4B8-00000-00&amp;context=1516831" TargetMode="External" /><Relationship Id="rId347" Type="http://schemas.openxmlformats.org/officeDocument/2006/relationships/header" Target="header91.xml" /><Relationship Id="rId348" Type="http://schemas.openxmlformats.org/officeDocument/2006/relationships/header" Target="header92.xml" /><Relationship Id="rId349" Type="http://schemas.openxmlformats.org/officeDocument/2006/relationships/footer" Target="footer91.xml" /><Relationship Id="rId35" Type="http://schemas.openxmlformats.org/officeDocument/2006/relationships/hyperlink" Target="https://advance.lexis.com/api/document?id=urn:contentItem:62GD-CS01-DY4H-K0XJ-00000-00&amp;idtype=PID&amp;context=1516831" TargetMode="External" /><Relationship Id="rId350" Type="http://schemas.openxmlformats.org/officeDocument/2006/relationships/footer" Target="footer92.xml" /><Relationship Id="rId351" Type="http://schemas.openxmlformats.org/officeDocument/2006/relationships/header" Target="header93.xml" /><Relationship Id="rId352" Type="http://schemas.openxmlformats.org/officeDocument/2006/relationships/footer" Target="footer93.xml" /><Relationship Id="rId353" Type="http://schemas.openxmlformats.org/officeDocument/2006/relationships/hyperlink" Target="https://advance.lexis.com/api/document?collection=news&amp;id=urn:contentItem:62GD-CS01-DY4H-K0XJ-00000-00&amp;context=1516831" TargetMode="External" /><Relationship Id="rId354" Type="http://schemas.openxmlformats.org/officeDocument/2006/relationships/image" Target="media/image9.png" /><Relationship Id="rId355" Type="http://schemas.openxmlformats.org/officeDocument/2006/relationships/hyperlink" Target="http://www.city-data.com/neighborhood/Edgemere-Far-Rockaway-NY.html" TargetMode="External" /><Relationship Id="rId356" Type="http://schemas.openxmlformats.org/officeDocument/2006/relationships/hyperlink" Target="https://ny.curbed.com/2017/10/27/16554180/hurricane-sandy-relief-build-it-back-housing" TargetMode="External" /><Relationship Id="rId357" Type="http://schemas.openxmlformats.org/officeDocument/2006/relationships/hyperlink" Target="https://www1.nyc.gov/site/housingrecovery/programs/acquisition.page" TargetMode="External" /><Relationship Id="rId358" Type="http://schemas.openxmlformats.org/officeDocument/2006/relationships/hyperlink" Target="https://academiccommons.columbia.edu/doi/10.7916/d8-0c08-yy78/download" TargetMode="External" /><Relationship Id="rId359" Type="http://schemas.openxmlformats.org/officeDocument/2006/relationships/hyperlink" Target="https://www1.nyc.gov/site/housingrecovery/index.page" TargetMode="External" /><Relationship Id="rId36" Type="http://schemas.openxmlformats.org/officeDocument/2006/relationships/hyperlink" Target="https://advance.lexis.com/api/document?id=urn:contentItem:5XXD-C281-DXVP-V2F0-00000-00&amp;idtype=PID&amp;context=1516831" TargetMode="External" /><Relationship Id="rId360" Type="http://schemas.openxmlformats.org/officeDocument/2006/relationships/hyperlink" Target="https://journals.sagepub.com/doi/10.1177/2378023120905439#section2-2378023120905439" TargetMode="External" /><Relationship Id="rId361" Type="http://schemas.openxmlformats.org/officeDocument/2006/relationships/hyperlink" Target="https://datausa.io/profile/geo/breezy-point-mn#:~:text=Households%20in%20Breezy%20Point%2C%20MN,represents%20a%202.07%25%20annual%20growth." TargetMode="External" /><Relationship Id="rId362" Type="http://schemas.openxmlformats.org/officeDocument/2006/relationships/hyperlink" Target="https://rpa.org/latest/lab/under-water-how-sea-level-rise-threatens-the-tri-state-region" TargetMode="External" /><Relationship Id="rId363" Type="http://schemas.openxmlformats.org/officeDocument/2006/relationships/hyperlink" Target="https://abc7ny.com/high-tide-flooding-hoboken-new-jersey/1191805/" TargetMode="External" /><Relationship Id="rId364" Type="http://schemas.openxmlformats.org/officeDocument/2006/relationships/hyperlink" Target="https://ny.curbed.com/2017/10/12/16462790/queens-climate-change-jamaica-bay-flooding-photos" TargetMode="External" /><Relationship Id="rId365" Type="http://schemas.openxmlformats.org/officeDocument/2006/relationships/header" Target="header94.xml" /><Relationship Id="rId366" Type="http://schemas.openxmlformats.org/officeDocument/2006/relationships/header" Target="header95.xml" /><Relationship Id="rId367" Type="http://schemas.openxmlformats.org/officeDocument/2006/relationships/footer" Target="footer94.xml" /><Relationship Id="rId368" Type="http://schemas.openxmlformats.org/officeDocument/2006/relationships/footer" Target="footer95.xml" /><Relationship Id="rId369" Type="http://schemas.openxmlformats.org/officeDocument/2006/relationships/header" Target="header96.xml" /><Relationship Id="rId37" Type="http://schemas.openxmlformats.org/officeDocument/2006/relationships/hyperlink" Target="https://advance.lexis.com/api/document?id=urn:contentItem:64WK-GM41-JBG6-54RX-00000-00&amp;idtype=PID&amp;context=1516831" TargetMode="External" /><Relationship Id="rId370" Type="http://schemas.openxmlformats.org/officeDocument/2006/relationships/footer" Target="footer96.xml" /><Relationship Id="rId371" Type="http://schemas.openxmlformats.org/officeDocument/2006/relationships/hyperlink" Target="https://advance.lexis.com/api/document?collection=news&amp;id=urn:contentItem:5XXD-C281-DXVP-V2F0-00000-00&amp;context=1516831" TargetMode="External" /><Relationship Id="rId372" Type="http://schemas.openxmlformats.org/officeDocument/2006/relationships/header" Target="header97.xml" /><Relationship Id="rId373" Type="http://schemas.openxmlformats.org/officeDocument/2006/relationships/header" Target="header98.xml" /><Relationship Id="rId374" Type="http://schemas.openxmlformats.org/officeDocument/2006/relationships/footer" Target="footer97.xml" /><Relationship Id="rId375" Type="http://schemas.openxmlformats.org/officeDocument/2006/relationships/footer" Target="footer98.xml" /><Relationship Id="rId376" Type="http://schemas.openxmlformats.org/officeDocument/2006/relationships/header" Target="header99.xml" /><Relationship Id="rId377" Type="http://schemas.openxmlformats.org/officeDocument/2006/relationships/footer" Target="footer99.xml" /><Relationship Id="rId378" Type="http://schemas.openxmlformats.org/officeDocument/2006/relationships/hyperlink" Target="https://advance.lexis.com/api/document?collection=news&amp;id=urn:contentItem:64WK-GM41-JBG6-54RX-00000-00&amp;context=1516831" TargetMode="External" /><Relationship Id="rId379" Type="http://schemas.openxmlformats.org/officeDocument/2006/relationships/image" Target="media/image10.png" /><Relationship Id="rId38" Type="http://schemas.openxmlformats.org/officeDocument/2006/relationships/hyperlink" Target="https://advance.lexis.com/api/document?id=urn:contentItem:644P-PCT1-JB0P-B1YG-00000-00&amp;idtype=PID&amp;context=1516831" TargetMode="External" /><Relationship Id="rId380" Type="http://schemas.openxmlformats.org/officeDocument/2006/relationships/hyperlink" Target="https://www.businessinsider.com/climate-disaster-death-toll-688-people-cost-145-billion-2021-2022-1" TargetMode="External" /><Relationship Id="rId381" Type="http://schemas.openxmlformats.org/officeDocument/2006/relationships/hyperlink" Target="https://www.businessinsider.com/photos-animals-added-to-extinction-list-birds-fish-mollusks-2021-10" TargetMode="External" /><Relationship Id="rId382" Type="http://schemas.openxmlformats.org/officeDocument/2006/relationships/hyperlink" Target="https://www.youtube.com/watch?v=JpK7eeYRhjQ" TargetMode="External" /><Relationship Id="rId383" Type="http://schemas.openxmlformats.org/officeDocument/2006/relationships/hyperlink" Target="https://www.businessinsider.com/still-time-to-address-climate-change-ipcc-scientists-report-2021-8" TargetMode="External" /><Relationship Id="rId384" Type="http://schemas.openxmlformats.org/officeDocument/2006/relationships/hyperlink" Target="https://www.businessinsider.com/climate-change-alter-human-life-un-ipcc-report-2022-2" TargetMode="External" /><Relationship Id="rId385" Type="http://schemas.openxmlformats.org/officeDocument/2006/relationships/header" Target="header100.xml" /><Relationship Id="rId386" Type="http://schemas.openxmlformats.org/officeDocument/2006/relationships/header" Target="header101.xml" /><Relationship Id="rId387" Type="http://schemas.openxmlformats.org/officeDocument/2006/relationships/footer" Target="footer100.xml" /><Relationship Id="rId388" Type="http://schemas.openxmlformats.org/officeDocument/2006/relationships/footer" Target="footer101.xml" /><Relationship Id="rId389" Type="http://schemas.openxmlformats.org/officeDocument/2006/relationships/header" Target="header102.xml" /><Relationship Id="rId39" Type="http://schemas.openxmlformats.org/officeDocument/2006/relationships/hyperlink" Target="https://advance.lexis.com/api/document?id=urn:contentItem:64VF-HM71-F12F-F006-00000-00&amp;idtype=PID&amp;context=1516831" TargetMode="External" /><Relationship Id="rId390" Type="http://schemas.openxmlformats.org/officeDocument/2006/relationships/footer" Target="footer102.xml" /><Relationship Id="rId391" Type="http://schemas.openxmlformats.org/officeDocument/2006/relationships/hyperlink" Target="https://advance.lexis.com/api/document?collection=news&amp;id=urn:contentItem:644P-PCT1-JB0P-B1YG-00000-00&amp;context=1516831" TargetMode="External" /><Relationship Id="rId392" Type="http://schemas.openxmlformats.org/officeDocument/2006/relationships/image" Target="media/image11.png" /><Relationship Id="rId393" Type="http://schemas.openxmlformats.org/officeDocument/2006/relationships/hyperlink" Target="https://variety.com/t/fork-films/" TargetMode="External" /><Relationship Id="rId394" Type="http://schemas.openxmlformats.org/officeDocument/2006/relationships/header" Target="header103.xml" /><Relationship Id="rId395" Type="http://schemas.openxmlformats.org/officeDocument/2006/relationships/header" Target="header104.xml" /><Relationship Id="rId396" Type="http://schemas.openxmlformats.org/officeDocument/2006/relationships/footer" Target="footer103.xml" /><Relationship Id="rId397" Type="http://schemas.openxmlformats.org/officeDocument/2006/relationships/footer" Target="footer104.xml" /><Relationship Id="rId398" Type="http://schemas.openxmlformats.org/officeDocument/2006/relationships/header" Target="header105.xml" /><Relationship Id="rId399" Type="http://schemas.openxmlformats.org/officeDocument/2006/relationships/footer" Target="footer105.xml" /><Relationship Id="rId4" Type="http://schemas.openxmlformats.org/officeDocument/2006/relationships/fontTable" Target="fontTable.xml" /><Relationship Id="rId40" Type="http://schemas.openxmlformats.org/officeDocument/2006/relationships/hyperlink" Target="https://advance.lexis.com/api/document?id=urn:contentItem:6415-MRB1-JCBW-N26X-00000-00&amp;idtype=PID&amp;context=1516831" TargetMode="External" /><Relationship Id="rId400" Type="http://schemas.openxmlformats.org/officeDocument/2006/relationships/hyperlink" Target="https://advance.lexis.com/api/document?collection=news&amp;id=urn:contentItem:64VF-HM71-F12F-F006-00000-00&amp;context=1516831" TargetMode="External" /><Relationship Id="rId401" Type="http://schemas.openxmlformats.org/officeDocument/2006/relationships/header" Target="header106.xml" /><Relationship Id="rId402" Type="http://schemas.openxmlformats.org/officeDocument/2006/relationships/header" Target="header107.xml" /><Relationship Id="rId403" Type="http://schemas.openxmlformats.org/officeDocument/2006/relationships/footer" Target="footer106.xml" /><Relationship Id="rId404" Type="http://schemas.openxmlformats.org/officeDocument/2006/relationships/footer" Target="footer107.xml" /><Relationship Id="rId405" Type="http://schemas.openxmlformats.org/officeDocument/2006/relationships/header" Target="header108.xml" /><Relationship Id="rId406" Type="http://schemas.openxmlformats.org/officeDocument/2006/relationships/footer" Target="footer108.xml" /><Relationship Id="rId407" Type="http://schemas.openxmlformats.org/officeDocument/2006/relationships/hyperlink" Target="https://advance.lexis.com/api/document?collection=news&amp;id=urn:contentItem:6415-MRB1-JCBW-N26X-00000-00&amp;context=1516831" TargetMode="External" /><Relationship Id="rId408" Type="http://schemas.openxmlformats.org/officeDocument/2006/relationships/image" Target="media/image12.png" /><Relationship Id="rId409" Type="http://schemas.openxmlformats.org/officeDocument/2006/relationships/hyperlink" Target="mailto:simon.kuper@ft.com" TargetMode="External" /><Relationship Id="rId41" Type="http://schemas.openxmlformats.org/officeDocument/2006/relationships/hyperlink" Target="https://advance.lexis.com/api/document?id=urn:contentItem:6299-2B91-DXVP-V2WH-00000-00&amp;idtype=PID&amp;context=1516831" TargetMode="External" /><Relationship Id="rId410" Type="http://schemas.openxmlformats.org/officeDocument/2006/relationships/hyperlink" Target="http://www.ft.com/kuper" TargetMode="External" /><Relationship Id="rId411" Type="http://schemas.openxmlformats.org/officeDocument/2006/relationships/header" Target="header109.xml" /><Relationship Id="rId412" Type="http://schemas.openxmlformats.org/officeDocument/2006/relationships/header" Target="header110.xml" /><Relationship Id="rId413" Type="http://schemas.openxmlformats.org/officeDocument/2006/relationships/footer" Target="footer109.xml" /><Relationship Id="rId414" Type="http://schemas.openxmlformats.org/officeDocument/2006/relationships/footer" Target="footer110.xml" /><Relationship Id="rId415" Type="http://schemas.openxmlformats.org/officeDocument/2006/relationships/header" Target="header111.xml" /><Relationship Id="rId416" Type="http://schemas.openxmlformats.org/officeDocument/2006/relationships/footer" Target="footer111.xml" /><Relationship Id="rId417" Type="http://schemas.openxmlformats.org/officeDocument/2006/relationships/hyperlink" Target="https://advance.lexis.com/api/document?collection=news&amp;id=urn:contentItem:6299-2B91-DXVP-V2WH-00000-00&amp;context=1516831" TargetMode="External" /><Relationship Id="rId418" Type="http://schemas.openxmlformats.org/officeDocument/2006/relationships/header" Target="header112.xml" /><Relationship Id="rId419" Type="http://schemas.openxmlformats.org/officeDocument/2006/relationships/header" Target="header113.xml" /><Relationship Id="rId42" Type="http://schemas.openxmlformats.org/officeDocument/2006/relationships/hyperlink" Target="https://advance.lexis.com/api/document?id=urn:contentItem:6415-MRB1-JCBW-N24B-00000-00&amp;idtype=PID&amp;context=1516831" TargetMode="External" /><Relationship Id="rId420" Type="http://schemas.openxmlformats.org/officeDocument/2006/relationships/footer" Target="footer112.xml" /><Relationship Id="rId421" Type="http://schemas.openxmlformats.org/officeDocument/2006/relationships/footer" Target="footer113.xml" /><Relationship Id="rId422" Type="http://schemas.openxmlformats.org/officeDocument/2006/relationships/header" Target="header114.xml" /><Relationship Id="rId423" Type="http://schemas.openxmlformats.org/officeDocument/2006/relationships/footer" Target="footer114.xml" /><Relationship Id="rId424" Type="http://schemas.openxmlformats.org/officeDocument/2006/relationships/hyperlink" Target="https://advance.lexis.com/api/document?collection=news&amp;id=urn:contentItem:6415-MRB1-JCBW-N24B-00000-00&amp;context=1516831" TargetMode="External" /><Relationship Id="rId425" Type="http://schemas.openxmlformats.org/officeDocument/2006/relationships/header" Target="header115.xml" /><Relationship Id="rId426" Type="http://schemas.openxmlformats.org/officeDocument/2006/relationships/header" Target="header116.xml" /><Relationship Id="rId427" Type="http://schemas.openxmlformats.org/officeDocument/2006/relationships/footer" Target="footer115.xml" /><Relationship Id="rId428" Type="http://schemas.openxmlformats.org/officeDocument/2006/relationships/footer" Target="footer116.xml" /><Relationship Id="rId429" Type="http://schemas.openxmlformats.org/officeDocument/2006/relationships/header" Target="header117.xml" /><Relationship Id="rId43" Type="http://schemas.openxmlformats.org/officeDocument/2006/relationships/hyperlink" Target="https://advance.lexis.com/api/document?id=urn:contentItem:6416-CNT1-JCBW-N0WP-00000-00&amp;idtype=PID&amp;context=1516831" TargetMode="External" /><Relationship Id="rId430" Type="http://schemas.openxmlformats.org/officeDocument/2006/relationships/footer" Target="footer117.xml" /><Relationship Id="rId431" Type="http://schemas.openxmlformats.org/officeDocument/2006/relationships/hyperlink" Target="https://advance.lexis.com/api/document?collection=news&amp;id=urn:contentItem:6416-CNT1-JCBW-N0WP-00000-00&amp;context=1516831" TargetMode="External" /><Relationship Id="rId432" Type="http://schemas.openxmlformats.org/officeDocument/2006/relationships/header" Target="header118.xml" /><Relationship Id="rId433" Type="http://schemas.openxmlformats.org/officeDocument/2006/relationships/header" Target="header119.xml" /><Relationship Id="rId434" Type="http://schemas.openxmlformats.org/officeDocument/2006/relationships/footer" Target="footer118.xml" /><Relationship Id="rId435" Type="http://schemas.openxmlformats.org/officeDocument/2006/relationships/footer" Target="footer119.xml" /><Relationship Id="rId436" Type="http://schemas.openxmlformats.org/officeDocument/2006/relationships/header" Target="header120.xml" /><Relationship Id="rId437" Type="http://schemas.openxmlformats.org/officeDocument/2006/relationships/footer" Target="footer120.xml" /><Relationship Id="rId438" Type="http://schemas.openxmlformats.org/officeDocument/2006/relationships/hyperlink" Target="https://advance.lexis.com/api/document?collection=news&amp;id=urn:contentItem:6415-MRB1-JCBW-N2CY-00000-00&amp;context=1516831" TargetMode="External" /><Relationship Id="rId439" Type="http://schemas.openxmlformats.org/officeDocument/2006/relationships/header" Target="header121.xml" /><Relationship Id="rId44" Type="http://schemas.openxmlformats.org/officeDocument/2006/relationships/hyperlink" Target="https://advance.lexis.com/api/document?id=urn:contentItem:6415-MRB1-JCBW-N2CY-00000-00&amp;idtype=PID&amp;context=1516831" TargetMode="External" /><Relationship Id="rId440" Type="http://schemas.openxmlformats.org/officeDocument/2006/relationships/header" Target="header122.xml" /><Relationship Id="rId441" Type="http://schemas.openxmlformats.org/officeDocument/2006/relationships/footer" Target="footer121.xml" /><Relationship Id="rId442" Type="http://schemas.openxmlformats.org/officeDocument/2006/relationships/footer" Target="footer122.xml" /><Relationship Id="rId443" Type="http://schemas.openxmlformats.org/officeDocument/2006/relationships/header" Target="header123.xml" /><Relationship Id="rId444" Type="http://schemas.openxmlformats.org/officeDocument/2006/relationships/footer" Target="footer123.xml" /><Relationship Id="rId445" Type="http://schemas.openxmlformats.org/officeDocument/2006/relationships/hyperlink" Target="https://advance.lexis.com/api/document?collection=news&amp;id=urn:contentItem:6415-MRB1-JCBW-N2MB-00000-00&amp;context=1516831" TargetMode="External" /><Relationship Id="rId446" Type="http://schemas.openxmlformats.org/officeDocument/2006/relationships/header" Target="header124.xml" /><Relationship Id="rId447" Type="http://schemas.openxmlformats.org/officeDocument/2006/relationships/header" Target="header125.xml" /><Relationship Id="rId448" Type="http://schemas.openxmlformats.org/officeDocument/2006/relationships/footer" Target="footer124.xml" /><Relationship Id="rId449" Type="http://schemas.openxmlformats.org/officeDocument/2006/relationships/footer" Target="footer125.xml" /><Relationship Id="rId45" Type="http://schemas.openxmlformats.org/officeDocument/2006/relationships/hyperlink" Target="https://advance.lexis.com/api/document?id=urn:contentItem:6415-MRB1-JCBW-N2MB-00000-00&amp;idtype=PID&amp;context=1516831" TargetMode="External" /><Relationship Id="rId450" Type="http://schemas.openxmlformats.org/officeDocument/2006/relationships/header" Target="header126.xml" /><Relationship Id="rId451" Type="http://schemas.openxmlformats.org/officeDocument/2006/relationships/footer" Target="footer126.xml" /><Relationship Id="rId452" Type="http://schemas.openxmlformats.org/officeDocument/2006/relationships/hyperlink" Target="https://advance.lexis.com/api/document?collection=news&amp;id=urn:contentItem:6415-MRB1-JCBW-N2XF-00000-00&amp;context=1516831" TargetMode="External" /><Relationship Id="rId453" Type="http://schemas.openxmlformats.org/officeDocument/2006/relationships/header" Target="header127.xml" /><Relationship Id="rId454" Type="http://schemas.openxmlformats.org/officeDocument/2006/relationships/header" Target="header128.xml" /><Relationship Id="rId455" Type="http://schemas.openxmlformats.org/officeDocument/2006/relationships/footer" Target="footer127.xml" /><Relationship Id="rId456" Type="http://schemas.openxmlformats.org/officeDocument/2006/relationships/footer" Target="footer128.xml" /><Relationship Id="rId457" Type="http://schemas.openxmlformats.org/officeDocument/2006/relationships/header" Target="header129.xml" /><Relationship Id="rId458" Type="http://schemas.openxmlformats.org/officeDocument/2006/relationships/footer" Target="footer129.xml" /><Relationship Id="rId459" Type="http://schemas.openxmlformats.org/officeDocument/2006/relationships/hyperlink" Target="https://advance.lexis.com/api/document?collection=news&amp;id=urn:contentItem:6416-CNT1-JCBW-N0VB-00000-00&amp;context=1516831" TargetMode="External" /><Relationship Id="rId46" Type="http://schemas.openxmlformats.org/officeDocument/2006/relationships/hyperlink" Target="https://advance.lexis.com/api/document?id=urn:contentItem:6415-MRB1-JCBW-N2XF-00000-00&amp;idtype=PID&amp;context=1516831" TargetMode="External" /><Relationship Id="rId460" Type="http://schemas.openxmlformats.org/officeDocument/2006/relationships/header" Target="header130.xml" /><Relationship Id="rId461" Type="http://schemas.openxmlformats.org/officeDocument/2006/relationships/header" Target="header131.xml" /><Relationship Id="rId462" Type="http://schemas.openxmlformats.org/officeDocument/2006/relationships/footer" Target="footer130.xml" /><Relationship Id="rId463" Type="http://schemas.openxmlformats.org/officeDocument/2006/relationships/footer" Target="footer131.xml" /><Relationship Id="rId464" Type="http://schemas.openxmlformats.org/officeDocument/2006/relationships/header" Target="header132.xml" /><Relationship Id="rId465" Type="http://schemas.openxmlformats.org/officeDocument/2006/relationships/footer" Target="footer132.xml" /><Relationship Id="rId466" Type="http://schemas.openxmlformats.org/officeDocument/2006/relationships/hyperlink" Target="https://advance.lexis.com/api/document?collection=news&amp;id=urn:contentItem:640T-TR61-JCM7-G052-00000-00&amp;context=1516831" TargetMode="External" /><Relationship Id="rId467" Type="http://schemas.openxmlformats.org/officeDocument/2006/relationships/hyperlink" Target="https://www.cbsnews.com/news/climate-change-miami-affordable-housing-gentrification-cbsn-originals-documentary/" TargetMode="External" /><Relationship Id="rId468" Type="http://schemas.openxmlformats.org/officeDocument/2006/relationships/hyperlink" Target="https://www.zillow.com/little-haiti-miami-fl/home-values/" TargetMode="External" /><Relationship Id="rId469" Type="http://schemas.openxmlformats.org/officeDocument/2006/relationships/hyperlink" Target="https://www.cornellrooseveltinstitute.org/env/climate-gentrification-inequality-in-the-shifting-miami-housing-market" TargetMode="External" /><Relationship Id="rId47" Type="http://schemas.openxmlformats.org/officeDocument/2006/relationships/hyperlink" Target="https://advance.lexis.com/api/document?id=urn:contentItem:6416-CNT1-JCBW-N0VB-00000-00&amp;idtype=PID&amp;context=1516831" TargetMode="External" /><Relationship Id="rId470" Type="http://schemas.openxmlformats.org/officeDocument/2006/relationships/hyperlink" Target="https://time.com/5669071/lifestyle-changes-climate-change/" TargetMode="External" /><Relationship Id="rId471" Type="http://schemas.openxmlformats.org/officeDocument/2006/relationships/hyperlink" Target="https://www.rff.org/publications/reports/florida-climate-outlook/" TargetMode="External" /><Relationship Id="rId472" Type="http://schemas.openxmlformats.org/officeDocument/2006/relationships/hyperlink" Target="https://www.ft.com/content/44c2d2ee-422c-11ea-bdb5-169ba7be433d" TargetMode="External" /><Relationship Id="rId473" Type="http://schemas.openxmlformats.org/officeDocument/2006/relationships/hyperlink" Target="https://news.crunchbase.com/news/why-miami-is-the-next-hot-tech-hub/" TargetMode="External" /><Relationship Id="rId474" Type="http://schemas.openxmlformats.org/officeDocument/2006/relationships/hyperlink" Target="https://iopscience.iop.org/article/10.1088/1748-9326/aabb32" TargetMode="External" /><Relationship Id="rId475" Type="http://schemas.openxmlformats.org/officeDocument/2006/relationships/hyperlink" Target="https://www.ft.com/content/34a27201-5ecf-4c6a-bf05-7a6b6372058a" TargetMode="External" /><Relationship Id="rId476" Type="http://schemas.openxmlformats.org/officeDocument/2006/relationships/hyperlink" Target="https://eu.usatoday.com/story/news/investigations/2021/10/19/surfside-condo-collapse-takeaways-latest-investigation/8520510002/" TargetMode="External" /><Relationship Id="rId477" Type="http://schemas.openxmlformats.org/officeDocument/2006/relationships/hyperlink" Target="https://www.nbcmiami.com/investigations/almost-450k-flood-insurance-policies-to-increase-in-south-florida/2598690/" TargetMode="External" /><Relationship Id="rId478" Type="http://schemas.openxmlformats.org/officeDocument/2006/relationships/hyperlink" Target="https://twitter.com/search?q=%40theturkishlife%20a%20climate%20scientist%27s%20projection&amp;src=typed_query" TargetMode="External" /><Relationship Id="rId479" Type="http://schemas.openxmlformats.org/officeDocument/2006/relationships/hyperlink" Target="https://twitter.com/KuperSimon" TargetMode="External" /><Relationship Id="rId48" Type="http://schemas.openxmlformats.org/officeDocument/2006/relationships/hyperlink" Target="https://advance.lexis.com/api/document?id=urn:contentItem:640T-TR61-JCM7-G052-00000-00&amp;idtype=PID&amp;context=1516831" TargetMode="External" /><Relationship Id="rId480" Type="http://schemas.openxmlformats.org/officeDocument/2006/relationships/hyperlink" Target="https://mail.google.com/mail/?view=cm&amp;fs=1&amp;tf=1&amp;to=simon.kuper@ft.com" TargetMode="External" /><Relationship Id="rId481" Type="http://schemas.openxmlformats.org/officeDocument/2006/relationships/hyperlink" Target="https://twitter.com/FTMag" TargetMode="External" /><Relationship Id="rId482" Type="http://schemas.openxmlformats.org/officeDocument/2006/relationships/header" Target="header133.xml" /><Relationship Id="rId483" Type="http://schemas.openxmlformats.org/officeDocument/2006/relationships/header" Target="header134.xml" /><Relationship Id="rId484" Type="http://schemas.openxmlformats.org/officeDocument/2006/relationships/footer" Target="footer133.xml" /><Relationship Id="rId485" Type="http://schemas.openxmlformats.org/officeDocument/2006/relationships/footer" Target="footer134.xml" /><Relationship Id="rId486" Type="http://schemas.openxmlformats.org/officeDocument/2006/relationships/header" Target="header135.xml" /><Relationship Id="rId487" Type="http://schemas.openxmlformats.org/officeDocument/2006/relationships/footer" Target="footer135.xml" /><Relationship Id="rId488" Type="http://schemas.openxmlformats.org/officeDocument/2006/relationships/hyperlink" Target="https://advance.lexis.com/api/document?collection=news&amp;id=urn:contentItem:645Y-21D1-JC3H-02S6-00000-00&amp;context=1516831" TargetMode="External" /><Relationship Id="rId489" Type="http://schemas.openxmlformats.org/officeDocument/2006/relationships/header" Target="header136.xml" /><Relationship Id="rId49" Type="http://schemas.openxmlformats.org/officeDocument/2006/relationships/hyperlink" Target="https://advance.lexis.com/api/document?id=urn:contentItem:645Y-21D1-JC3H-02S6-00000-00&amp;idtype=PID&amp;context=1516831" TargetMode="External" /><Relationship Id="rId490" Type="http://schemas.openxmlformats.org/officeDocument/2006/relationships/header" Target="header137.xml" /><Relationship Id="rId491" Type="http://schemas.openxmlformats.org/officeDocument/2006/relationships/footer" Target="footer136.xml" /><Relationship Id="rId492" Type="http://schemas.openxmlformats.org/officeDocument/2006/relationships/footer" Target="footer137.xml" /><Relationship Id="rId493" Type="http://schemas.openxmlformats.org/officeDocument/2006/relationships/header" Target="header138.xml" /><Relationship Id="rId494" Type="http://schemas.openxmlformats.org/officeDocument/2006/relationships/footer" Target="footer138.xml" /><Relationship Id="rId495" Type="http://schemas.openxmlformats.org/officeDocument/2006/relationships/hyperlink" Target="https://advance.lexis.com/api/document?collection=news&amp;id=urn:contentItem:645Y-21D1-JC3H-01DK-00000-00&amp;context=1516831" TargetMode="External" /><Relationship Id="rId496" Type="http://schemas.openxmlformats.org/officeDocument/2006/relationships/hyperlink" Target="mailto:balcerzaka@northjersey.com" TargetMode="External" /><Relationship Id="rId497" Type="http://schemas.openxmlformats.org/officeDocument/2006/relationships/header" Target="header139.xml" /><Relationship Id="rId498" Type="http://schemas.openxmlformats.org/officeDocument/2006/relationships/header" Target="header140.xml" /><Relationship Id="rId499" Type="http://schemas.openxmlformats.org/officeDocument/2006/relationships/footer" Target="footer139.xml" /><Relationship Id="rId5" Type="http://schemas.openxmlformats.org/officeDocument/2006/relationships/image" Target="media/image1.png" /><Relationship Id="rId50" Type="http://schemas.openxmlformats.org/officeDocument/2006/relationships/hyperlink" Target="https://advance.lexis.com/api/document?id=urn:contentItem:645Y-21D1-JC3H-01DK-00000-00&amp;idtype=PID&amp;context=1516831" TargetMode="External" /><Relationship Id="rId500" Type="http://schemas.openxmlformats.org/officeDocument/2006/relationships/footer" Target="footer140.xml" /><Relationship Id="rId501" Type="http://schemas.openxmlformats.org/officeDocument/2006/relationships/header" Target="header141.xml" /><Relationship Id="rId502" Type="http://schemas.openxmlformats.org/officeDocument/2006/relationships/footer" Target="footer141.xml" /><Relationship Id="rId503" Type="http://schemas.openxmlformats.org/officeDocument/2006/relationships/hyperlink" Target="https://advance.lexis.com/api/document?collection=news&amp;id=urn:contentItem:645Y-21D1-JC3H-01D4-00000-00&amp;context=1516831" TargetMode="External" /><Relationship Id="rId504" Type="http://schemas.openxmlformats.org/officeDocument/2006/relationships/header" Target="header142.xml" /><Relationship Id="rId505" Type="http://schemas.openxmlformats.org/officeDocument/2006/relationships/header" Target="header143.xml" /><Relationship Id="rId506" Type="http://schemas.openxmlformats.org/officeDocument/2006/relationships/footer" Target="footer142.xml" /><Relationship Id="rId507" Type="http://schemas.openxmlformats.org/officeDocument/2006/relationships/footer" Target="footer143.xml" /><Relationship Id="rId508" Type="http://schemas.openxmlformats.org/officeDocument/2006/relationships/header" Target="header144.xml" /><Relationship Id="rId509" Type="http://schemas.openxmlformats.org/officeDocument/2006/relationships/footer" Target="footer144.xml" /><Relationship Id="rId51" Type="http://schemas.openxmlformats.org/officeDocument/2006/relationships/hyperlink" Target="https://advance.lexis.com/api/document?id=urn:contentItem:645Y-21D1-JC3H-01D4-00000-00&amp;idtype=PID&amp;context=1516831" TargetMode="External" /><Relationship Id="rId510" Type="http://schemas.openxmlformats.org/officeDocument/2006/relationships/hyperlink" Target="https://advance.lexis.com/api/document?collection=news&amp;id=urn:contentItem:645X-WMM1-DYG9-520H-00000-00&amp;context=1516831" TargetMode="External" /><Relationship Id="rId511" Type="http://schemas.openxmlformats.org/officeDocument/2006/relationships/header" Target="header145.xml" /><Relationship Id="rId512" Type="http://schemas.openxmlformats.org/officeDocument/2006/relationships/header" Target="header146.xml" /><Relationship Id="rId513" Type="http://schemas.openxmlformats.org/officeDocument/2006/relationships/footer" Target="footer145.xml" /><Relationship Id="rId514" Type="http://schemas.openxmlformats.org/officeDocument/2006/relationships/footer" Target="footer146.xml" /><Relationship Id="rId515" Type="http://schemas.openxmlformats.org/officeDocument/2006/relationships/header" Target="header147.xml" /><Relationship Id="rId516" Type="http://schemas.openxmlformats.org/officeDocument/2006/relationships/footer" Target="footer147.xml" /><Relationship Id="rId517" Type="http://schemas.openxmlformats.org/officeDocument/2006/relationships/hyperlink" Target="https://advance.lexis.com/api/document?collection=news&amp;id=urn:contentItem:645Y-21D1-JC3H-01CB-00000-00&amp;context=1516831" TargetMode="External" /><Relationship Id="rId518" Type="http://schemas.openxmlformats.org/officeDocument/2006/relationships/header" Target="header148.xml" /><Relationship Id="rId519" Type="http://schemas.openxmlformats.org/officeDocument/2006/relationships/header" Target="header149.xml" /><Relationship Id="rId52" Type="http://schemas.openxmlformats.org/officeDocument/2006/relationships/hyperlink" Target="https://advance.lexis.com/api/document?id=urn:contentItem:645X-WMM1-DYG9-520H-00000-00&amp;idtype=PID&amp;context=1516831" TargetMode="External" /><Relationship Id="rId520" Type="http://schemas.openxmlformats.org/officeDocument/2006/relationships/footer" Target="footer148.xml" /><Relationship Id="rId521" Type="http://schemas.openxmlformats.org/officeDocument/2006/relationships/footer" Target="footer149.xml" /><Relationship Id="rId522" Type="http://schemas.openxmlformats.org/officeDocument/2006/relationships/header" Target="header150.xml" /><Relationship Id="rId523" Type="http://schemas.openxmlformats.org/officeDocument/2006/relationships/footer" Target="footer150.xml" /><Relationship Id="rId524" Type="http://schemas.openxmlformats.org/officeDocument/2006/relationships/hyperlink" Target="https://advance.lexis.com/api/document?collection=news&amp;id=urn:contentItem:64V9-16W1-JCBJ-Y1YK-00000-00&amp;context=1516831" TargetMode="External" /><Relationship Id="rId525" Type="http://schemas.openxmlformats.org/officeDocument/2006/relationships/hyperlink" Target="http://www.tampabay.com/resizer/nPV0fbyyr5ibSWWvQEcyjtyeSPw=/cloudfront-us-east-1.images.arcpublishing.com/tbt/U3RJFSR7FVFXPK4732U47LDMF4.jpeg" TargetMode="External" /><Relationship Id="rId526" Type="http://schemas.openxmlformats.org/officeDocument/2006/relationships/hyperlink" Target="http://www.tampabay.com/resizer/GAKPXmclOTO1M3hjsot6QfiKRjA=/cloudfront-us-east-1.images.arcpublishing.com/tbt/XZAKAFWK34I6TODGIBWI6S7HAY.jpg" TargetMode="External" /><Relationship Id="rId527" Type="http://schemas.openxmlformats.org/officeDocument/2006/relationships/hyperlink" Target="http://www.tampabay.com/resizer/aUnIF1K4GoNK54sjrABeg1vaPzY=/cloudfront-us-east-1.images.arcpublishing.com/tbt/XRKEPSYQI5CGPASVKTPCEHIYBU.jpeg" TargetMode="External" /><Relationship Id="rId528" Type="http://schemas.openxmlformats.org/officeDocument/2006/relationships/hyperlink" Target="http://www.tampabay.com/resizer/-v6e6-PApHXJZWhaMxfa1DpL_mo=/cloudfront-us-east-1.images.arcpublishing.com/tbt/H2RF4IXEOFC7JAXNL3Y2HIYCOI.jpg" TargetMode="External" /><Relationship Id="rId529" Type="http://schemas.openxmlformats.org/officeDocument/2006/relationships/header" Target="header151.xml" /><Relationship Id="rId53" Type="http://schemas.openxmlformats.org/officeDocument/2006/relationships/hyperlink" Target="https://advance.lexis.com/api/document?id=urn:contentItem:645Y-21D1-JC3H-01CB-00000-00&amp;idtype=PID&amp;context=1516831" TargetMode="External" /><Relationship Id="rId530" Type="http://schemas.openxmlformats.org/officeDocument/2006/relationships/header" Target="header152.xml" /><Relationship Id="rId531" Type="http://schemas.openxmlformats.org/officeDocument/2006/relationships/footer" Target="footer151.xml" /><Relationship Id="rId532" Type="http://schemas.openxmlformats.org/officeDocument/2006/relationships/footer" Target="footer152.xml" /><Relationship Id="rId533" Type="http://schemas.openxmlformats.org/officeDocument/2006/relationships/header" Target="header153.xml" /><Relationship Id="rId534" Type="http://schemas.openxmlformats.org/officeDocument/2006/relationships/footer" Target="footer153.xml" /><Relationship Id="rId535" Type="http://schemas.openxmlformats.org/officeDocument/2006/relationships/hyperlink" Target="https://advance.lexis.com/api/document?collection=news&amp;id=urn:contentItem:64TV-FC41-DYJM-M0TK-00000-00&amp;context=1516831" TargetMode="External" /><Relationship Id="rId536" Type="http://schemas.openxmlformats.org/officeDocument/2006/relationships/header" Target="header154.xml" /><Relationship Id="rId537" Type="http://schemas.openxmlformats.org/officeDocument/2006/relationships/header" Target="header155.xml" /><Relationship Id="rId538" Type="http://schemas.openxmlformats.org/officeDocument/2006/relationships/footer" Target="footer154.xml" /><Relationship Id="rId539" Type="http://schemas.openxmlformats.org/officeDocument/2006/relationships/footer" Target="footer155.xml" /><Relationship Id="rId54" Type="http://schemas.openxmlformats.org/officeDocument/2006/relationships/hyperlink" Target="https://advance.lexis.com/api/document?id=urn:contentItem:64V9-16W1-JCBJ-Y1YK-00000-00&amp;idtype=PID&amp;context=1516831" TargetMode="External" /><Relationship Id="rId540" Type="http://schemas.openxmlformats.org/officeDocument/2006/relationships/header" Target="header156.xml" /><Relationship Id="rId541" Type="http://schemas.openxmlformats.org/officeDocument/2006/relationships/footer" Target="footer156.xml" /><Relationship Id="rId542" Type="http://schemas.openxmlformats.org/officeDocument/2006/relationships/hyperlink" Target="https://advance.lexis.com/api/document?collection=news&amp;id=urn:contentItem:63DK-T421-DYG2-R3XR-00000-00&amp;context=1516831" TargetMode="External" /><Relationship Id="rId543" Type="http://schemas.openxmlformats.org/officeDocument/2006/relationships/hyperlink" Target="https://www.liebertpub.com/doi/10.1089/env.2021.0059" TargetMode="External" /><Relationship Id="rId544" Type="http://schemas.openxmlformats.org/officeDocument/2006/relationships/hyperlink" Target="mailto:marieda@ldeo.columbia.edu" TargetMode="External" /><Relationship Id="rId545" Type="http://schemas.openxmlformats.org/officeDocument/2006/relationships/header" Target="header157.xml" /><Relationship Id="rId546" Type="http://schemas.openxmlformats.org/officeDocument/2006/relationships/header" Target="header158.xml" /><Relationship Id="rId547" Type="http://schemas.openxmlformats.org/officeDocument/2006/relationships/footer" Target="footer157.xml" /><Relationship Id="rId548" Type="http://schemas.openxmlformats.org/officeDocument/2006/relationships/footer" Target="footer158.xml" /><Relationship Id="rId549" Type="http://schemas.openxmlformats.org/officeDocument/2006/relationships/header" Target="header159.xml" /><Relationship Id="rId55" Type="http://schemas.openxmlformats.org/officeDocument/2006/relationships/hyperlink" Target="https://advance.lexis.com/api/document?id=urn:contentItem:64TV-FC41-DYJM-M0TK-00000-00&amp;idtype=PID&amp;context=1516831" TargetMode="External" /><Relationship Id="rId550" Type="http://schemas.openxmlformats.org/officeDocument/2006/relationships/footer" Target="footer159.xml" /><Relationship Id="rId551" Type="http://schemas.openxmlformats.org/officeDocument/2006/relationships/hyperlink" Target="https://advance.lexis.com/api/document?collection=news&amp;id=urn:contentItem:639N-B771-DY08-33Y1-00000-00&amp;context=1516831" TargetMode="External" /><Relationship Id="rId552" Type="http://schemas.openxmlformats.org/officeDocument/2006/relationships/image" Target="media/image13.png" /><Relationship Id="rId553" Type="http://schemas.openxmlformats.org/officeDocument/2006/relationships/header" Target="header160.xml" /><Relationship Id="rId554" Type="http://schemas.openxmlformats.org/officeDocument/2006/relationships/header" Target="header161.xml" /><Relationship Id="rId555" Type="http://schemas.openxmlformats.org/officeDocument/2006/relationships/footer" Target="footer160.xml" /><Relationship Id="rId556" Type="http://schemas.openxmlformats.org/officeDocument/2006/relationships/footer" Target="footer161.xml" /><Relationship Id="rId557" Type="http://schemas.openxmlformats.org/officeDocument/2006/relationships/header" Target="header162.xml" /><Relationship Id="rId558" Type="http://schemas.openxmlformats.org/officeDocument/2006/relationships/footer" Target="footer162.xml" /><Relationship Id="rId559" Type="http://schemas.openxmlformats.org/officeDocument/2006/relationships/hyperlink" Target="https://advance.lexis.com/api/document?collection=news&amp;id=urn:contentItem:649X-VK71-JC11-146Y-00000-00&amp;context=1516831" TargetMode="External" /><Relationship Id="rId56" Type="http://schemas.openxmlformats.org/officeDocument/2006/relationships/hyperlink" Target="https://advance.lexis.com/api/document?id=urn:contentItem:63DK-T421-DYG2-R3XR-00000-00&amp;idtype=PID&amp;context=1516831" TargetMode="External" /><Relationship Id="rId560" Type="http://schemas.openxmlformats.org/officeDocument/2006/relationships/header" Target="header163.xml" /><Relationship Id="rId561" Type="http://schemas.openxmlformats.org/officeDocument/2006/relationships/header" Target="header164.xml" /><Relationship Id="rId562" Type="http://schemas.openxmlformats.org/officeDocument/2006/relationships/footer" Target="footer163.xml" /><Relationship Id="rId563" Type="http://schemas.openxmlformats.org/officeDocument/2006/relationships/footer" Target="footer164.xml" /><Relationship Id="rId564" Type="http://schemas.openxmlformats.org/officeDocument/2006/relationships/header" Target="header165.xml" /><Relationship Id="rId565" Type="http://schemas.openxmlformats.org/officeDocument/2006/relationships/footer" Target="footer165.xml" /><Relationship Id="rId566" Type="http://schemas.openxmlformats.org/officeDocument/2006/relationships/hyperlink" Target="https://advance.lexis.com/api/document?collection=news&amp;id=urn:contentItem:5XJ9-3MN1-JC3J-X1GP-00000-00&amp;context=1516831" TargetMode="External" /><Relationship Id="rId567" Type="http://schemas.openxmlformats.org/officeDocument/2006/relationships/header" Target="header166.xml" /><Relationship Id="rId568" Type="http://schemas.openxmlformats.org/officeDocument/2006/relationships/header" Target="header167.xml" /><Relationship Id="rId569" Type="http://schemas.openxmlformats.org/officeDocument/2006/relationships/footer" Target="footer166.xml" /><Relationship Id="rId57" Type="http://schemas.openxmlformats.org/officeDocument/2006/relationships/hyperlink" Target="https://advance.lexis.com/api/document?id=urn:contentItem:639N-B771-DY08-33Y1-00000-00&amp;idtype=PID&amp;context=1516831" TargetMode="External" /><Relationship Id="rId570" Type="http://schemas.openxmlformats.org/officeDocument/2006/relationships/footer" Target="footer167.xml" /><Relationship Id="rId571" Type="http://schemas.openxmlformats.org/officeDocument/2006/relationships/header" Target="header168.xml" /><Relationship Id="rId572" Type="http://schemas.openxmlformats.org/officeDocument/2006/relationships/footer" Target="footer168.xml" /><Relationship Id="rId573" Type="http://schemas.openxmlformats.org/officeDocument/2006/relationships/hyperlink" Target="https://advance.lexis.com/api/document?collection=news&amp;id=urn:contentItem:6489-XBD1-F03R-N558-00000-00&amp;context=1516831" TargetMode="External" /><Relationship Id="rId574" Type="http://schemas.openxmlformats.org/officeDocument/2006/relationships/hyperlink" Target="https://thelensnola.org" TargetMode="External" /><Relationship Id="rId575" Type="http://schemas.openxmlformats.org/officeDocument/2006/relationships/hyperlink" Target="mailto:atastelly@thelensnola.org" TargetMode="External" /><Relationship Id="rId576" Type="http://schemas.openxmlformats.org/officeDocument/2006/relationships/hyperlink" Target="https://www.nola.com/news/coronavirus/article_9360191a-04e2-11eb-9fe3-73cae9e482fb.html" TargetMode="External" /><Relationship Id="rId577" Type="http://schemas.openxmlformats.org/officeDocument/2006/relationships/hyperlink" Target="https://reports.nlihc.org/gap" TargetMode="External" /><Relationship Id="rId578" Type="http://schemas.openxmlformats.org/officeDocument/2006/relationships/hyperlink" Target="https://www.washingtonpost.com/outlook/katrina-battered-black-new-orleans-then-the-recovery-did-it-again/2020/08/27/193d2420-e7eb-11ea-bc79-834454439a44_story.html" TargetMode="External" /><Relationship Id="rId579" Type="http://schemas.openxmlformats.org/officeDocument/2006/relationships/hyperlink" Target="https://www.theguardian.com/us-news/2019/mar/13/new-orleans-airbnb-treme-short-term-rentals" TargetMode="External" /><Relationship Id="rId58" Type="http://schemas.openxmlformats.org/officeDocument/2006/relationships/hyperlink" Target="https://advance.lexis.com/api/document?id=urn:contentItem:649X-VK71-JC11-146Y-00000-00&amp;idtype=PID&amp;context=1516831" TargetMode="External" /><Relationship Id="rId580" Type="http://schemas.openxmlformats.org/officeDocument/2006/relationships/hyperlink" Target="https://thelensnola.org/2019/08/08/short-term-rental-restrictions-fly-through-final-council-vote-advocates-partially-pleased/" TargetMode="External" /><Relationship Id="rId581" Type="http://schemas.openxmlformats.org/officeDocument/2006/relationships/hyperlink" Target="https://www.cnn.com/interactive/2021/03/us/climate-gentrification-cnnphotos-invs/" TargetMode="External" /><Relationship Id="rId582" Type="http://schemas.openxmlformats.org/officeDocument/2006/relationships/hyperlink" Target="https://storymaps.arcgis.com/stories/eda1c45da3154b1d9824f60d9111e8ea" TargetMode="External" /><Relationship Id="rId583" Type="http://schemas.openxmlformats.org/officeDocument/2006/relationships/hyperlink" Target="https://www.nola.gov/city-planning/major-studies-and-projects/housing-opportunities-study/" TargetMode="External" /><Relationship Id="rId584" Type="http://schemas.openxmlformats.org/officeDocument/2006/relationships/hyperlink" Target="https://www.nola.com/news/communities/article_0ce8a1fa-db73-11eb-a44e-a3df9d2fb600.html" TargetMode="External" /><Relationship Id="rId585" Type="http://schemas.openxmlformats.org/officeDocument/2006/relationships/hyperlink" Target="https://thelensnola.org/2021/12/09/high-stakes-in-library-and-housing-tax-renewal-votes-on-saturday-proponents-say/" TargetMode="External" /><Relationship Id="rId586" Type="http://schemas.openxmlformats.org/officeDocument/2006/relationships/hyperlink" Target="mailto:astelly@thelensnola.org" TargetMode="External" /><Relationship Id="rId587" Type="http://schemas.openxmlformats.org/officeDocument/2006/relationships/header" Target="header169.xml" /><Relationship Id="rId588" Type="http://schemas.openxmlformats.org/officeDocument/2006/relationships/header" Target="header170.xml" /><Relationship Id="rId589" Type="http://schemas.openxmlformats.org/officeDocument/2006/relationships/footer" Target="footer169.xml" /><Relationship Id="rId59" Type="http://schemas.openxmlformats.org/officeDocument/2006/relationships/hyperlink" Target="https://advance.lexis.com/api/document?id=urn:contentItem:5XJ9-3MN1-JC3J-X1GP-00000-00&amp;idtype=PID&amp;context=1516831" TargetMode="External" /><Relationship Id="rId590" Type="http://schemas.openxmlformats.org/officeDocument/2006/relationships/footer" Target="footer170.xml" /><Relationship Id="rId591" Type="http://schemas.openxmlformats.org/officeDocument/2006/relationships/header" Target="header171.xml" /><Relationship Id="rId592" Type="http://schemas.openxmlformats.org/officeDocument/2006/relationships/footer" Target="footer171.xml" /><Relationship Id="rId593" Type="http://schemas.openxmlformats.org/officeDocument/2006/relationships/hyperlink" Target="https://advance.lexis.com/api/document?collection=news&amp;id=urn:contentItem:63M4-F8F1-F04Y-T2CY-00000-00&amp;context=1516831" TargetMode="External" /><Relationship Id="rId594" Type="http://schemas.openxmlformats.org/officeDocument/2006/relationships/image" Target="media/image14.png" /><Relationship Id="rId595" Type="http://schemas.openxmlformats.org/officeDocument/2006/relationships/hyperlink" Target="2021-07/25/ND_4f039image_story.jpg" TargetMode="External" /><Relationship Id="rId596" Type="http://schemas.openxmlformats.org/officeDocument/2006/relationships/hyperlink" Target="https://menafn.com/1102504635/Centering-Social-Equity-in-Climate-Risk-Analysis-and-ESG-Reporting" TargetMode="External" /><Relationship Id="rId597" Type="http://schemas.openxmlformats.org/officeDocument/2006/relationships/header" Target="header172.xml" /><Relationship Id="rId598" Type="http://schemas.openxmlformats.org/officeDocument/2006/relationships/header" Target="header173.xml" /><Relationship Id="rId599" Type="http://schemas.openxmlformats.org/officeDocument/2006/relationships/footer" Target="footer172.xml" /><Relationship Id="rId6" Type="http://schemas.openxmlformats.org/officeDocument/2006/relationships/hyperlink" Target="https://advance.lexis.com/api/document?id=urn:contentItem:653J-67G1-DYTH-G0H5-00000-00&amp;idtype=PID&amp;context=1516831" TargetMode="External" /><Relationship Id="rId60" Type="http://schemas.openxmlformats.org/officeDocument/2006/relationships/hyperlink" Target="https://advance.lexis.com/api/document?id=urn:contentItem:6489-XBD1-F03R-N558-00000-00&amp;idtype=PID&amp;context=1516831" TargetMode="External" /><Relationship Id="rId600" Type="http://schemas.openxmlformats.org/officeDocument/2006/relationships/footer" Target="footer173.xml" /><Relationship Id="rId601" Type="http://schemas.openxmlformats.org/officeDocument/2006/relationships/header" Target="header174.xml" /><Relationship Id="rId602" Type="http://schemas.openxmlformats.org/officeDocument/2006/relationships/footer" Target="footer174.xml" /><Relationship Id="rId603" Type="http://schemas.openxmlformats.org/officeDocument/2006/relationships/hyperlink" Target="https://advance.lexis.com/api/document?collection=news&amp;id=urn:contentItem:5T4V-M7Y1-DXKX-0409-00000-00&amp;context=1516831" TargetMode="External" /><Relationship Id="rId604" Type="http://schemas.openxmlformats.org/officeDocument/2006/relationships/hyperlink" Target="http://coyotegulch.net/Delivered" TargetMode="External" /><Relationship Id="rId605" Type="http://schemas.openxmlformats.org/officeDocument/2006/relationships/hyperlink" Target="https://coyotegulch.files.wordpress.com/2018/08/floridasealevelscenariosweissandoverpeck.pngSea" TargetMode="External" /><Relationship Id="rId606" Type="http://schemas.openxmlformats.org/officeDocument/2006/relationships/hyperlink" Target="https://www.cnbc.com/2018/08/29/climate-gentrification-is-changing-miami-real-estate-values.html" TargetMode="External" /><Relationship Id="rId607" Type="http://schemas.openxmlformats.org/officeDocument/2006/relationships/header" Target="header175.xml" /><Relationship Id="rId608" Type="http://schemas.openxmlformats.org/officeDocument/2006/relationships/header" Target="header176.xml" /><Relationship Id="rId609" Type="http://schemas.openxmlformats.org/officeDocument/2006/relationships/footer" Target="footer175.xml" /><Relationship Id="rId61" Type="http://schemas.openxmlformats.org/officeDocument/2006/relationships/hyperlink" Target="https://advance.lexis.com/api/document?id=urn:contentItem:63M4-F8F1-F04Y-T2CY-00000-00&amp;idtype=PID&amp;context=1516831" TargetMode="External" /><Relationship Id="rId610" Type="http://schemas.openxmlformats.org/officeDocument/2006/relationships/footer" Target="footer176.xml" /><Relationship Id="rId611" Type="http://schemas.openxmlformats.org/officeDocument/2006/relationships/header" Target="header177.xml" /><Relationship Id="rId612" Type="http://schemas.openxmlformats.org/officeDocument/2006/relationships/footer" Target="footer177.xml" /><Relationship Id="rId613" Type="http://schemas.openxmlformats.org/officeDocument/2006/relationships/hyperlink" Target="https://advance.lexis.com/api/document?collection=news&amp;id=urn:contentItem:6372-S2B1-JCNX-3058-00000-00&amp;context=1516831" TargetMode="External" /><Relationship Id="rId614" Type="http://schemas.openxmlformats.org/officeDocument/2006/relationships/hyperlink" Target="https://menafn.com/updates/pr/2021-07/25/ND_4f039image_story.jpg" TargetMode="External" /><Relationship Id="rId615" Type="http://schemas.openxmlformats.org/officeDocument/2006/relationships/header" Target="header178.xml" /><Relationship Id="rId616" Type="http://schemas.openxmlformats.org/officeDocument/2006/relationships/header" Target="header179.xml" /><Relationship Id="rId617" Type="http://schemas.openxmlformats.org/officeDocument/2006/relationships/footer" Target="footer178.xml" /><Relationship Id="rId618" Type="http://schemas.openxmlformats.org/officeDocument/2006/relationships/footer" Target="footer179.xml" /><Relationship Id="rId619" Type="http://schemas.openxmlformats.org/officeDocument/2006/relationships/header" Target="header180.xml" /><Relationship Id="rId62" Type="http://schemas.openxmlformats.org/officeDocument/2006/relationships/hyperlink" Target="https://advance.lexis.com/api/document?id=urn:contentItem:5T4V-M7Y1-DXKX-0409-00000-00&amp;idtype=PID&amp;context=1516831" TargetMode="External" /><Relationship Id="rId620" Type="http://schemas.openxmlformats.org/officeDocument/2006/relationships/footer" Target="footer180.xml" /><Relationship Id="rId621" Type="http://schemas.openxmlformats.org/officeDocument/2006/relationships/hyperlink" Target="https://advance.lexis.com/api/document?collection=news&amp;id=urn:contentItem:636N-K8G1-DY9X-81CW-00000-00&amp;context=1516831" TargetMode="External" /><Relationship Id="rId622" Type="http://schemas.openxmlformats.org/officeDocument/2006/relationships/hyperlink" Target="https://public.newsdirect.com/225623582/oEeL2e5t.jpg" TargetMode="External" /><Relationship Id="rId623" Type="http://schemas.openxmlformats.org/officeDocument/2006/relationships/hyperlink" Target="https://www.scientificamerican.com/article/climate-adaptation-risks-displacing-vulnerable-communities-if-not-done-right/" TargetMode="External" /><Relationship Id="rId624" Type="http://schemas.openxmlformats.org/officeDocument/2006/relationships/hyperlink" Target="https://psci.princeton.edu/tips/2020/8/15/racial-disparities-and-climate-change" TargetMode="External" /><Relationship Id="rId625" Type="http://schemas.openxmlformats.org/officeDocument/2006/relationships/hyperlink" Target="https://iopscience.iop.org/article/10.1088/1748-9326/aabb32/pdf" TargetMode="External" /><Relationship Id="rId626" Type="http://schemas.openxmlformats.org/officeDocument/2006/relationships/hyperlink" Target="https://reliefweb.int/sites/reliefweb.int/files/resources/Biagini+and+Miller+Engaging+the+Private+Sector+in+Adaptation+to+Climate+Change%5B1%5D.pdf" TargetMode="External" /><Relationship Id="rId627" Type="http://schemas.openxmlformats.org/officeDocument/2006/relationships/hyperlink" Target="https://www.sciencedirect.com/science/article/pii/S2212095519300732" TargetMode="External" /><Relationship Id="rId628" Type="http://schemas.openxmlformats.org/officeDocument/2006/relationships/hyperlink" Target="https://www.sciencedirect.com/science/article/abs/pii/S0013935120302772" TargetMode="External" /><Relationship Id="rId629" Type="http://schemas.openxmlformats.org/officeDocument/2006/relationships/hyperlink" Target="https://www.c40.org/researches/protecting-our-capital" TargetMode="External" /><Relationship Id="rId63" Type="http://schemas.openxmlformats.org/officeDocument/2006/relationships/hyperlink" Target="https://advance.lexis.com/api/document?id=urn:contentItem:6372-S2B1-JCNX-3058-00000-00&amp;idtype=PID&amp;context=1516831" TargetMode="External" /><Relationship Id="rId630" Type="http://schemas.openxmlformats.org/officeDocument/2006/relationships/hyperlink" Target="https://www.usatoday.com/story/travel/hotels/2020/04/17/coronavirus-travel-how-hotels-like-marriott-hilton-filling-rooms/2990669001/" TargetMode="External" /><Relationship Id="rId631" Type="http://schemas.openxmlformats.org/officeDocument/2006/relationships/hyperlink" Target="https://www.newswire.ca/news-releases/canadian-commercial-real-estate-industry-offers-support-to-national-vaccination-efforts-815241657.html" TargetMode="External" /><Relationship Id="rId632" Type="http://schemas.openxmlformats.org/officeDocument/2006/relationships/hyperlink" Target="https://press.aboutamazon.com/news-releases/news-release-details/amazon-opens-disaster-relief-hub-atlanta-faster-response-natural" TargetMode="External" /><Relationship Id="rId633" Type="http://schemas.openxmlformats.org/officeDocument/2006/relationships/hyperlink" Target="https://www.baltimoresustainability.org/baltimore-resiliency-hub-program/" TargetMode="External" /><Relationship Id="rId634" Type="http://schemas.openxmlformats.org/officeDocument/2006/relationships/hyperlink" Target="https://www.theclimateservice.com/news/tackling-the-wicked-strategy-problem-of-our-time" TargetMode="External" /><Relationship Id="rId635" Type="http://schemas.openxmlformats.org/officeDocument/2006/relationships/hyperlink" Target="https://www.linkedin.com/in/slodounik/" TargetMode="External" /><Relationship Id="rId636" Type="http://schemas.openxmlformats.org/officeDocument/2006/relationships/hyperlink" Target="https://www.linkedin.com/in/victoriagrieves/" TargetMode="External" /><Relationship Id="rId637" Type="http://schemas.openxmlformats.org/officeDocument/2006/relationships/hyperlink" Target="https://www.3blmedia.com/News/Centering-Social-Equity-Climate-Risk-Analysis-and-ESG-Reporting" TargetMode="External" /><Relationship Id="rId638" Type="http://schemas.openxmlformats.org/officeDocument/2006/relationships/header" Target="header181.xml" /><Relationship Id="rId639" Type="http://schemas.openxmlformats.org/officeDocument/2006/relationships/header" Target="header182.xml" /><Relationship Id="rId64" Type="http://schemas.openxmlformats.org/officeDocument/2006/relationships/hyperlink" Target="https://advance.lexis.com/api/document?id=urn:contentItem:636N-K8G1-DY9X-81CW-00000-00&amp;idtype=PID&amp;context=1516831" TargetMode="External" /><Relationship Id="rId640" Type="http://schemas.openxmlformats.org/officeDocument/2006/relationships/footer" Target="footer181.xml" /><Relationship Id="rId641" Type="http://schemas.openxmlformats.org/officeDocument/2006/relationships/footer" Target="footer182.xml" /><Relationship Id="rId642" Type="http://schemas.openxmlformats.org/officeDocument/2006/relationships/header" Target="header183.xml" /><Relationship Id="rId643" Type="http://schemas.openxmlformats.org/officeDocument/2006/relationships/footer" Target="footer183.xml" /><Relationship Id="rId644" Type="http://schemas.openxmlformats.org/officeDocument/2006/relationships/hyperlink" Target="https://advance.lexis.com/api/document?collection=news&amp;id=urn:contentItem:63DF-4DM1-DY2T-615X-00000-00&amp;context=1516831" TargetMode="External" /><Relationship Id="rId645" Type="http://schemas.openxmlformats.org/officeDocument/2006/relationships/hyperlink" Target="http://news.trust.org" TargetMode="External" /><Relationship Id="rId646" Type="http://schemas.openxmlformats.org/officeDocument/2006/relationships/header" Target="header184.xml" /><Relationship Id="rId647" Type="http://schemas.openxmlformats.org/officeDocument/2006/relationships/header" Target="header185.xml" /><Relationship Id="rId648" Type="http://schemas.openxmlformats.org/officeDocument/2006/relationships/footer" Target="footer184.xml" /><Relationship Id="rId649" Type="http://schemas.openxmlformats.org/officeDocument/2006/relationships/footer" Target="footer185.xml" /><Relationship Id="rId65" Type="http://schemas.openxmlformats.org/officeDocument/2006/relationships/hyperlink" Target="https://advance.lexis.com/api/document?id=urn:contentItem:63DF-4DM1-DY2T-615X-00000-00&amp;idtype=PID&amp;context=1516831" TargetMode="External" /><Relationship Id="rId650" Type="http://schemas.openxmlformats.org/officeDocument/2006/relationships/header" Target="header186.xml" /><Relationship Id="rId651" Type="http://schemas.openxmlformats.org/officeDocument/2006/relationships/footer" Target="footer186.xml" /><Relationship Id="rId652" Type="http://schemas.openxmlformats.org/officeDocument/2006/relationships/hyperlink" Target="https://advance.lexis.com/api/document?collection=news&amp;id=urn:contentItem:63DD-MK71-F125-1009-00000-00&amp;context=1516831" TargetMode="External" /><Relationship Id="rId653" Type="http://schemas.openxmlformats.org/officeDocument/2006/relationships/header" Target="header187.xml" /><Relationship Id="rId654" Type="http://schemas.openxmlformats.org/officeDocument/2006/relationships/header" Target="header188.xml" /><Relationship Id="rId655" Type="http://schemas.openxmlformats.org/officeDocument/2006/relationships/footer" Target="footer187.xml" /><Relationship Id="rId656" Type="http://schemas.openxmlformats.org/officeDocument/2006/relationships/footer" Target="footer188.xml" /><Relationship Id="rId657" Type="http://schemas.openxmlformats.org/officeDocument/2006/relationships/header" Target="header189.xml" /><Relationship Id="rId658" Type="http://schemas.openxmlformats.org/officeDocument/2006/relationships/footer" Target="footer189.xml" /><Relationship Id="rId659" Type="http://schemas.openxmlformats.org/officeDocument/2006/relationships/hyperlink" Target="https://advance.lexis.com/api/document?collection=news&amp;id=urn:contentItem:63CX-XKH1-JCBW-N459-00000-00&amp;context=1516831" TargetMode="External" /><Relationship Id="rId66" Type="http://schemas.openxmlformats.org/officeDocument/2006/relationships/hyperlink" Target="https://advance.lexis.com/api/document?id=urn:contentItem:63DD-MK71-F125-1009-00000-00&amp;idtype=PID&amp;context=1516831" TargetMode="External" /><Relationship Id="rId660" Type="http://schemas.openxmlformats.org/officeDocument/2006/relationships/header" Target="header190.xml" /><Relationship Id="rId661" Type="http://schemas.openxmlformats.org/officeDocument/2006/relationships/header" Target="header191.xml" /><Relationship Id="rId662" Type="http://schemas.openxmlformats.org/officeDocument/2006/relationships/footer" Target="footer190.xml" /><Relationship Id="rId663" Type="http://schemas.openxmlformats.org/officeDocument/2006/relationships/footer" Target="footer191.xml" /><Relationship Id="rId664" Type="http://schemas.openxmlformats.org/officeDocument/2006/relationships/header" Target="header192.xml" /><Relationship Id="rId665" Type="http://schemas.openxmlformats.org/officeDocument/2006/relationships/footer" Target="footer192.xml" /><Relationship Id="rId666" Type="http://schemas.openxmlformats.org/officeDocument/2006/relationships/hyperlink" Target="https://advance.lexis.com/api/document?collection=news&amp;id=urn:contentItem:645G-48B1-JCRP-C215-00000-00&amp;context=1516831" TargetMode="External" /><Relationship Id="rId667" Type="http://schemas.openxmlformats.org/officeDocument/2006/relationships/header" Target="header193.xml" /><Relationship Id="rId668" Type="http://schemas.openxmlformats.org/officeDocument/2006/relationships/header" Target="header194.xml" /><Relationship Id="rId669" Type="http://schemas.openxmlformats.org/officeDocument/2006/relationships/footer" Target="footer193.xml" /><Relationship Id="rId67" Type="http://schemas.openxmlformats.org/officeDocument/2006/relationships/hyperlink" Target="https://advance.lexis.com/api/document?id=urn:contentItem:63CX-XKH1-JCBW-N459-00000-00&amp;idtype=PID&amp;context=1516831" TargetMode="External" /><Relationship Id="rId670" Type="http://schemas.openxmlformats.org/officeDocument/2006/relationships/footer" Target="footer194.xml" /><Relationship Id="rId671" Type="http://schemas.openxmlformats.org/officeDocument/2006/relationships/header" Target="header195.xml" /><Relationship Id="rId672" Type="http://schemas.openxmlformats.org/officeDocument/2006/relationships/footer" Target="footer195.xml" /><Relationship Id="rId673" Type="http://schemas.openxmlformats.org/officeDocument/2006/relationships/hyperlink" Target="https://advance.lexis.com/api/document?collection=news&amp;id=urn:contentItem:5XN3-PHM1-JBKP-Y3SK-00000-00&amp;context=1516831" TargetMode="External" /><Relationship Id="rId674" Type="http://schemas.openxmlformats.org/officeDocument/2006/relationships/header" Target="header196.xml" /><Relationship Id="rId675" Type="http://schemas.openxmlformats.org/officeDocument/2006/relationships/header" Target="header197.xml" /><Relationship Id="rId676" Type="http://schemas.openxmlformats.org/officeDocument/2006/relationships/footer" Target="footer196.xml" /><Relationship Id="rId677" Type="http://schemas.openxmlformats.org/officeDocument/2006/relationships/footer" Target="footer197.xml" /><Relationship Id="rId678" Type="http://schemas.openxmlformats.org/officeDocument/2006/relationships/header" Target="header198.xml" /><Relationship Id="rId679" Type="http://schemas.openxmlformats.org/officeDocument/2006/relationships/footer" Target="footer198.xml" /><Relationship Id="rId68" Type="http://schemas.openxmlformats.org/officeDocument/2006/relationships/hyperlink" Target="https://advance.lexis.com/api/document?id=urn:contentItem:645G-48B1-JCRP-C215-00000-00&amp;idtype=PID&amp;context=1516831" TargetMode="External" /><Relationship Id="rId680" Type="http://schemas.openxmlformats.org/officeDocument/2006/relationships/hyperlink" Target="https://advance.lexis.com/api/document?collection=news&amp;id=urn:contentItem:645G-48B1-JCRP-C1Y8-00000-00&amp;context=1516831" TargetMode="External" /><Relationship Id="rId681" Type="http://schemas.openxmlformats.org/officeDocument/2006/relationships/header" Target="header199.xml" /><Relationship Id="rId682" Type="http://schemas.openxmlformats.org/officeDocument/2006/relationships/header" Target="header200.xml" /><Relationship Id="rId683" Type="http://schemas.openxmlformats.org/officeDocument/2006/relationships/footer" Target="footer199.xml" /><Relationship Id="rId684" Type="http://schemas.openxmlformats.org/officeDocument/2006/relationships/footer" Target="footer200.xml" /><Relationship Id="rId685" Type="http://schemas.openxmlformats.org/officeDocument/2006/relationships/header" Target="header201.xml" /><Relationship Id="rId686" Type="http://schemas.openxmlformats.org/officeDocument/2006/relationships/footer" Target="footer201.xml" /><Relationship Id="rId687" Type="http://schemas.openxmlformats.org/officeDocument/2006/relationships/hyperlink" Target="https://advance.lexis.com/api/document?collection=news&amp;id=urn:contentItem:63X5-SP41-DYJM-M2B5-00000-00&amp;context=1516831" TargetMode="External" /><Relationship Id="rId688" Type="http://schemas.openxmlformats.org/officeDocument/2006/relationships/header" Target="header202.xml" /><Relationship Id="rId689" Type="http://schemas.openxmlformats.org/officeDocument/2006/relationships/header" Target="header203.xml" /><Relationship Id="rId69" Type="http://schemas.openxmlformats.org/officeDocument/2006/relationships/hyperlink" Target="https://advance.lexis.com/api/document?id=urn:contentItem:5XN3-PHM1-JBKP-Y3SK-00000-00&amp;idtype=PID&amp;context=1516831" TargetMode="External" /><Relationship Id="rId690" Type="http://schemas.openxmlformats.org/officeDocument/2006/relationships/footer" Target="footer202.xml" /><Relationship Id="rId691" Type="http://schemas.openxmlformats.org/officeDocument/2006/relationships/footer" Target="footer203.xml" /><Relationship Id="rId692" Type="http://schemas.openxmlformats.org/officeDocument/2006/relationships/header" Target="header204.xml" /><Relationship Id="rId693" Type="http://schemas.openxmlformats.org/officeDocument/2006/relationships/footer" Target="footer204.xml" /><Relationship Id="rId694" Type="http://schemas.openxmlformats.org/officeDocument/2006/relationships/hyperlink" Target="https://advance.lexis.com/api/document?collection=news&amp;id=urn:contentItem:645H-KCP1-JCRP-C33D-00000-00&amp;context=1516831" TargetMode="External" /><Relationship Id="rId695" Type="http://schemas.openxmlformats.org/officeDocument/2006/relationships/header" Target="header205.xml" /><Relationship Id="rId696" Type="http://schemas.openxmlformats.org/officeDocument/2006/relationships/header" Target="header206.xml" /><Relationship Id="rId697" Type="http://schemas.openxmlformats.org/officeDocument/2006/relationships/footer" Target="footer205.xml" /><Relationship Id="rId698" Type="http://schemas.openxmlformats.org/officeDocument/2006/relationships/footer" Target="footer206.xml" /><Relationship Id="rId699" Type="http://schemas.openxmlformats.org/officeDocument/2006/relationships/header" Target="header207.xml" /><Relationship Id="rId7" Type="http://schemas.openxmlformats.org/officeDocument/2006/relationships/hyperlink" Target="https://advance.lexis.com/api/document?id=urn:contentItem:653P-6K21-F12F-F043-00000-00&amp;idtype=PID&amp;context=1516831" TargetMode="External" /><Relationship Id="rId70" Type="http://schemas.openxmlformats.org/officeDocument/2006/relationships/hyperlink" Target="https://advance.lexis.com/api/document?id=urn:contentItem:645G-48B1-JCRP-C1Y8-00000-00&amp;idtype=PID&amp;context=1516831" TargetMode="External" /><Relationship Id="rId700" Type="http://schemas.openxmlformats.org/officeDocument/2006/relationships/footer" Target="footer207.xml" /><Relationship Id="rId701" Type="http://schemas.openxmlformats.org/officeDocument/2006/relationships/hyperlink" Target="https://advance.lexis.com/api/document?collection=news&amp;id=urn:contentItem:6404-NVM1-JBNF-W4R8-00000-00&amp;context=1516831" TargetMode="External" /><Relationship Id="rId702" Type="http://schemas.openxmlformats.org/officeDocument/2006/relationships/hyperlink" Target="https://www.theguardian.com/books/2021/mar/06/it-is-the-question-of-the-century-will-tech-solve-the-climate-crisis-or-make-it-worse" TargetMode="External" /><Relationship Id="rId703" Type="http://schemas.openxmlformats.org/officeDocument/2006/relationships/hyperlink" Target="https://www.theguardian.com/sustainable-business/zen-master-thich-nhat-hanh-love-climate-change" TargetMode="External" /><Relationship Id="rId704" Type="http://schemas.openxmlformats.org/officeDocument/2006/relationships/hyperlink" Target="https://www.theguardian.com/environment/2021/oct/27/poorer-countries-spend-five-times-more-on-debt-than-climate-crisis-report" TargetMode="External" /><Relationship Id="rId705" Type="http://schemas.openxmlformats.org/officeDocument/2006/relationships/hyperlink" Target="https://www.chathamhouse.org/2021/09/climate-change-risk-assessment-2021]" TargetMode="External" /><Relationship Id="rId706" Type="http://schemas.openxmlformats.org/officeDocument/2006/relationships/hyperlink" Target="https://nationalpost.com/news/canada/worst-year-ive-ever-witnessed-drought-withers-western-canadas-spring-wheat" TargetMode="External" /><Relationship Id="rId707" Type="http://schemas.openxmlformats.org/officeDocument/2006/relationships/hyperlink" Target="https://www.theguardian.com/food/2021/sep/09/penne-in-your-pocket-uk-shoppers-could-pay-up-to-50-more-for-pasta" TargetMode="External" /><Relationship Id="rId708" Type="http://schemas.openxmlformats.org/officeDocument/2006/relationships/hyperlink" Target="https://www.theguardian.com/food/2021/may/08/if-we-want-to-save-the-planet-the-future-of-food-is-insects" TargetMode="External" /><Relationship Id="rId709" Type="http://schemas.openxmlformats.org/officeDocument/2006/relationships/hyperlink" Target="https://www.theguardian.com/society/2021/mar/21/nine-in-10-councils-in-england-see-rise-in-people-using-food-banks" TargetMode="External" /><Relationship Id="rId71" Type="http://schemas.openxmlformats.org/officeDocument/2006/relationships/hyperlink" Target="https://advance.lexis.com/api/document?id=urn:contentItem:63X5-SP41-DYJM-M2B5-00000-00&amp;idtype=PID&amp;context=1516831" TargetMode="External" /><Relationship Id="rId710" Type="http://schemas.openxmlformats.org/officeDocument/2006/relationships/hyperlink" Target="https://www.theguardian.com/business/2021/may/21/number-of-billionaires-in-uk-reached-new-record-during-covid-pandemic" TargetMode="External" /><Relationship Id="rId711" Type="http://schemas.openxmlformats.org/officeDocument/2006/relationships/hyperlink" Target="https://www.theguardian.com/australia-news/2019/may/14/inequality-and-climate-change-the-perfect-storm-threatening-the-health-of-australias-poorest" TargetMode="External" /><Relationship Id="rId712" Type="http://schemas.openxmlformats.org/officeDocument/2006/relationships/hyperlink" Target="https://www.theccc.org.uk/publication/independent-assessment-of-uk-climate-risk/" TargetMode="External" /><Relationship Id="rId713" Type="http://schemas.openxmlformats.org/officeDocument/2006/relationships/hyperlink" Target="https://www.theguardian.com/money/2021/oct/23/air-source-heat-pumps-how-the-costs-and-savings-stack-up" TargetMode="External" /><Relationship Id="rId714" Type="http://schemas.openxmlformats.org/officeDocument/2006/relationships/hyperlink" Target="https://edition.cnn.com/interactive/2021/03/us/climate-gentrification-cnnphotos-invs/" TargetMode="External" /><Relationship Id="rId715" Type="http://schemas.openxmlformats.org/officeDocument/2006/relationships/hyperlink" Target="https://www.theguardian.com/environment/2021/oct/21/climate-crisis-conflicts-water-migration-us-analyses" TargetMode="External" /><Relationship Id="rId716" Type="http://schemas.openxmlformats.org/officeDocument/2006/relationships/header" Target="header208.xml" /><Relationship Id="rId717" Type="http://schemas.openxmlformats.org/officeDocument/2006/relationships/header" Target="header209.xml" /><Relationship Id="rId718" Type="http://schemas.openxmlformats.org/officeDocument/2006/relationships/footer" Target="footer208.xml" /><Relationship Id="rId719" Type="http://schemas.openxmlformats.org/officeDocument/2006/relationships/footer" Target="footer209.xml" /><Relationship Id="rId72" Type="http://schemas.openxmlformats.org/officeDocument/2006/relationships/hyperlink" Target="https://advance.lexis.com/api/document?id=urn:contentItem:645H-KCP1-JCRP-C33D-00000-00&amp;idtype=PID&amp;context=1516831" TargetMode="External" /><Relationship Id="rId720" Type="http://schemas.openxmlformats.org/officeDocument/2006/relationships/header" Target="header210.xml" /><Relationship Id="rId721" Type="http://schemas.openxmlformats.org/officeDocument/2006/relationships/footer" Target="footer210.xml" /><Relationship Id="rId722" Type="http://schemas.openxmlformats.org/officeDocument/2006/relationships/hyperlink" Target="https://advance.lexis.com/api/document?collection=news&amp;id=urn:contentItem:5VHK-FRF1-DY0W-43YW-00000-00&amp;context=1516831" TargetMode="External" /><Relationship Id="rId723" Type="http://schemas.openxmlformats.org/officeDocument/2006/relationships/header" Target="header211.xml" /><Relationship Id="rId724" Type="http://schemas.openxmlformats.org/officeDocument/2006/relationships/header" Target="header212.xml" /><Relationship Id="rId725" Type="http://schemas.openxmlformats.org/officeDocument/2006/relationships/footer" Target="footer211.xml" /><Relationship Id="rId726" Type="http://schemas.openxmlformats.org/officeDocument/2006/relationships/footer" Target="footer212.xml" /><Relationship Id="rId727" Type="http://schemas.openxmlformats.org/officeDocument/2006/relationships/header" Target="header213.xml" /><Relationship Id="rId728" Type="http://schemas.openxmlformats.org/officeDocument/2006/relationships/footer" Target="footer213.xml" /><Relationship Id="rId729" Type="http://schemas.openxmlformats.org/officeDocument/2006/relationships/hyperlink" Target="https://advance.lexis.com/api/document?collection=news&amp;id=urn:contentItem:644W-BP31-JC11-12PP-00000-00&amp;context=1516831" TargetMode="External" /><Relationship Id="rId73" Type="http://schemas.openxmlformats.org/officeDocument/2006/relationships/hyperlink" Target="https://advance.lexis.com/api/document?id=urn:contentItem:6404-NVM1-JBNF-W4R8-00000-00&amp;idtype=PID&amp;context=1516831" TargetMode="External" /><Relationship Id="rId730" Type="http://schemas.openxmlformats.org/officeDocument/2006/relationships/hyperlink" Target="https://www.science.org/doi/full/10.1126/science.abc8054" TargetMode="External" /><Relationship Id="rId731" Type="http://schemas.openxmlformats.org/officeDocument/2006/relationships/header" Target="header214.xml" /><Relationship Id="rId732" Type="http://schemas.openxmlformats.org/officeDocument/2006/relationships/header" Target="header215.xml" /><Relationship Id="rId733" Type="http://schemas.openxmlformats.org/officeDocument/2006/relationships/footer" Target="footer214.xml" /><Relationship Id="rId734" Type="http://schemas.openxmlformats.org/officeDocument/2006/relationships/footer" Target="footer215.xml" /><Relationship Id="rId735" Type="http://schemas.openxmlformats.org/officeDocument/2006/relationships/header" Target="header216.xml" /><Relationship Id="rId736" Type="http://schemas.openxmlformats.org/officeDocument/2006/relationships/footer" Target="footer216.xml" /><Relationship Id="rId737" Type="http://schemas.openxmlformats.org/officeDocument/2006/relationships/hyperlink" Target="https://advance.lexis.com/api/document?collection=news&amp;id=urn:contentItem:644X-1021-DYTH-G193-00000-00&amp;context=1516831" TargetMode="External" /><Relationship Id="rId738" Type="http://schemas.openxmlformats.org/officeDocument/2006/relationships/header" Target="header217.xml" /><Relationship Id="rId739" Type="http://schemas.openxmlformats.org/officeDocument/2006/relationships/header" Target="header218.xml" /><Relationship Id="rId74" Type="http://schemas.openxmlformats.org/officeDocument/2006/relationships/hyperlink" Target="https://advance.lexis.com/api/document?id=urn:contentItem:5VHK-FRF1-DY0W-43YW-00000-00&amp;idtype=PID&amp;context=1516831" TargetMode="External" /><Relationship Id="rId740" Type="http://schemas.openxmlformats.org/officeDocument/2006/relationships/footer" Target="footer217.xml" /><Relationship Id="rId741" Type="http://schemas.openxmlformats.org/officeDocument/2006/relationships/footer" Target="footer218.xml" /><Relationship Id="rId742" Type="http://schemas.openxmlformats.org/officeDocument/2006/relationships/header" Target="header219.xml" /><Relationship Id="rId743" Type="http://schemas.openxmlformats.org/officeDocument/2006/relationships/footer" Target="footer219.xml" /><Relationship Id="rId744" Type="http://schemas.openxmlformats.org/officeDocument/2006/relationships/hyperlink" Target="https://advance.lexis.com/api/document?collection=news&amp;id=urn:contentItem:639N-5N91-JBH6-C062-00000-00&amp;context=1516831" TargetMode="External" /><Relationship Id="rId745" Type="http://schemas.openxmlformats.org/officeDocument/2006/relationships/header" Target="header220.xml" /><Relationship Id="rId746" Type="http://schemas.openxmlformats.org/officeDocument/2006/relationships/header" Target="header221.xml" /><Relationship Id="rId747" Type="http://schemas.openxmlformats.org/officeDocument/2006/relationships/footer" Target="footer220.xml" /><Relationship Id="rId748" Type="http://schemas.openxmlformats.org/officeDocument/2006/relationships/footer" Target="footer221.xml" /><Relationship Id="rId749" Type="http://schemas.openxmlformats.org/officeDocument/2006/relationships/header" Target="header222.xml" /><Relationship Id="rId75" Type="http://schemas.openxmlformats.org/officeDocument/2006/relationships/hyperlink" Target="https://advance.lexis.com/api/document?id=urn:contentItem:644W-BP31-JC11-12PP-00000-00&amp;idtype=PID&amp;context=1516831" TargetMode="External" /><Relationship Id="rId750" Type="http://schemas.openxmlformats.org/officeDocument/2006/relationships/footer" Target="footer222.xml" /><Relationship Id="rId751" Type="http://schemas.openxmlformats.org/officeDocument/2006/relationships/hyperlink" Target="https://advance.lexis.com/api/document?collection=news&amp;id=urn:contentItem:639N-5N91-JBH6-C04V-00000-00&amp;context=1516831" TargetMode="External" /><Relationship Id="rId752" Type="http://schemas.openxmlformats.org/officeDocument/2006/relationships/header" Target="header223.xml" /><Relationship Id="rId753" Type="http://schemas.openxmlformats.org/officeDocument/2006/relationships/header" Target="header224.xml" /><Relationship Id="rId754" Type="http://schemas.openxmlformats.org/officeDocument/2006/relationships/footer" Target="footer223.xml" /><Relationship Id="rId755" Type="http://schemas.openxmlformats.org/officeDocument/2006/relationships/footer" Target="footer224.xml" /><Relationship Id="rId756" Type="http://schemas.openxmlformats.org/officeDocument/2006/relationships/header" Target="header225.xml" /><Relationship Id="rId757" Type="http://schemas.openxmlformats.org/officeDocument/2006/relationships/footer" Target="footer225.xml" /><Relationship Id="rId758" Type="http://schemas.openxmlformats.org/officeDocument/2006/relationships/hyperlink" Target="https://advance.lexis.com/api/document?collection=news&amp;id=urn:contentItem:63G9-JMS1-DYG2-R0YY-00000-00&amp;context=1516831" TargetMode="External" /><Relationship Id="rId759" Type="http://schemas.openxmlformats.org/officeDocument/2006/relationships/header" Target="header226.xml" /><Relationship Id="rId76" Type="http://schemas.openxmlformats.org/officeDocument/2006/relationships/hyperlink" Target="https://advance.lexis.com/api/document?id=urn:contentItem:644X-1021-DYTH-G193-00000-00&amp;idtype=PID&amp;context=1516831" TargetMode="External" /><Relationship Id="rId760" Type="http://schemas.openxmlformats.org/officeDocument/2006/relationships/header" Target="header227.xml" /><Relationship Id="rId761" Type="http://schemas.openxmlformats.org/officeDocument/2006/relationships/footer" Target="footer226.xml" /><Relationship Id="rId762" Type="http://schemas.openxmlformats.org/officeDocument/2006/relationships/footer" Target="footer227.xml" /><Relationship Id="rId763" Type="http://schemas.openxmlformats.org/officeDocument/2006/relationships/header" Target="header228.xml" /><Relationship Id="rId764" Type="http://schemas.openxmlformats.org/officeDocument/2006/relationships/footer" Target="footer228.xml" /><Relationship Id="rId765" Type="http://schemas.openxmlformats.org/officeDocument/2006/relationships/hyperlink" Target="https://advance.lexis.com/api/document?collection=news&amp;id=urn:contentItem:5T70-8VR1-JCMN-Y55G-00000-00&amp;context=1516831" TargetMode="External" /><Relationship Id="rId766" Type="http://schemas.openxmlformats.org/officeDocument/2006/relationships/hyperlink" Target="http://cleantechnica.com" TargetMode="External" /><Relationship Id="rId767" Type="http://schemas.openxmlformats.org/officeDocument/2006/relationships/hyperlink" Target="https://cleantechnica.com/files/2018/09/1DwnMd3IUDBO-07pLeYD1YA.jpeg;Advocates" TargetMode="External" /><Relationship Id="rId768" Type="http://schemas.openxmlformats.org/officeDocument/2006/relationships/hyperlink" Target="https://cleantechnica.com/files/2018/09/12ca5a8Wa1TCSG00JSnwLKg.jpegMiami-Dade" TargetMode="External" /><Relationship Id="rId769" Type="http://schemas.openxmlformats.org/officeDocument/2006/relationships/hyperlink" Target="https://cleantechnica.com/files/2018/09/miami-flooding.pngMiami" TargetMode="External" /><Relationship Id="rId77" Type="http://schemas.openxmlformats.org/officeDocument/2006/relationships/hyperlink" Target="https://advance.lexis.com/api/document?id=urn:contentItem:639N-5N91-JBH6-C062-00000-00&amp;idtype=PID&amp;context=1516831" TargetMode="External" /><Relationship Id="rId770" Type="http://schemas.openxmlformats.org/officeDocument/2006/relationships/hyperlink" Target="https://cleantechnica.com/author/nexusmedia/Nexus" TargetMode="External" /><Relationship Id="rId771" Type="http://schemas.openxmlformats.org/officeDocument/2006/relationships/hyperlink" Target="https://cleantechnica.com/author/nexusmedia/" TargetMode="External" /><Relationship Id="rId772" Type="http://schemas.openxmlformats.org/officeDocument/2006/relationships/hyperlink" Target="https://nexusmedianews.com/climate-change-is-creating-an-affordable-housing-crisis-in-miami-38fd5b101c5e" TargetMode="External" /><Relationship Id="rId773" Type="http://schemas.openxmlformats.org/officeDocument/2006/relationships/hyperlink" Target="https://miami.curbed.com/2017/12/29/16829424/miami-housing-market-report-growth" TargetMode="External" /><Relationship Id="rId774" Type="http://schemas.openxmlformats.org/officeDocument/2006/relationships/hyperlink" Target="https://www.zillow.com/miami-beach-fl/home-values/" TargetMode="External" /><Relationship Id="rId775" Type="http://schemas.openxmlformats.org/officeDocument/2006/relationships/hyperlink" Target="https://www.zillow.com/miami-fl/home-values/" TargetMode="External" /><Relationship Id="rId776" Type="http://schemas.openxmlformats.org/officeDocument/2006/relationships/hyperlink" Target="https://www.cleoinstitute.org" TargetMode="External" /><Relationship Id="rId777" Type="http://schemas.openxmlformats.org/officeDocument/2006/relationships/hyperlink" Target="https://www.freedomtobreathe.org" TargetMode="External" /><Relationship Id="rId778" Type="http://schemas.openxmlformats.org/officeDocument/2006/relationships/hyperlink" Target="https://www.climate.gov/news-features/event-tracker/king-tides-cause-flooding-florida-fall-2017" TargetMode="External" /><Relationship Id="rId779" Type="http://schemas.openxmlformats.org/officeDocument/2006/relationships/hyperlink" Target="https://twitter.com/hashtag/KingTide?src=hash..._src=twsrc%5Etfw" TargetMode="External" /><Relationship Id="rId78" Type="http://schemas.openxmlformats.org/officeDocument/2006/relationships/hyperlink" Target="https://advance.lexis.com/api/document?id=urn:contentItem:639N-5N91-JBH6-C04V-00000-00&amp;idtype=PID&amp;context=1516831" TargetMode="External" /><Relationship Id="rId780" Type="http://schemas.openxmlformats.org/officeDocument/2006/relationships/hyperlink" Target="https://t.co/5UrSSKfUVU" TargetMode="External" /><Relationship Id="rId781" Type="http://schemas.openxmlformats.org/officeDocument/2006/relationships/hyperlink" Target="https://twitter.com/CityofMiami/status/915941385345347585?ref_src=twsrc%5Etfw" TargetMode="External" /><Relationship Id="rId782" Type="http://schemas.openxmlformats.org/officeDocument/2006/relationships/hyperlink" Target="http://mthsmile.com" TargetMode="External" /><Relationship Id="rId783" Type="http://schemas.openxmlformats.org/officeDocument/2006/relationships/hyperlink" Target="http://www.miamigov.com/Planning/Maps/medhhincbgtemp.pdf" TargetMode="External" /><Relationship Id="rId784" Type="http://schemas.openxmlformats.org/officeDocument/2006/relationships/hyperlink" Target="https://en.wikipedia.org/wiki/Liberty_Square_%28Miami%29" TargetMode="External" /><Relationship Id="rId785" Type="http://schemas.openxmlformats.org/officeDocument/2006/relationships/hyperlink" Target="https://www.housingissues.org/content/hist-libertycity.pdf" TargetMode="External" /><Relationship Id="rId786" Type="http://schemas.openxmlformats.org/officeDocument/2006/relationships/hyperlink" Target="https://www.nbcmiami.com/news/local/The-Untold-History-of-Liberty-Citys-Segregation-Walls-481781631.html" TargetMode="External" /><Relationship Id="rId787" Type="http://schemas.openxmlformats.org/officeDocument/2006/relationships/hyperlink" Target="http://www.miamigov.com/communitydevelopment/Docs/Reports/NeedsAssessment12714DRAFT.pdf#page=22" TargetMode="External" /><Relationship Id="rId788" Type="http://schemas.openxmlformats.org/officeDocument/2006/relationships/hyperlink" Target="https://www.citylab.com/equity/2018/07/the-reality-of-climate-gentrification/564152/" TargetMode="External" /><Relationship Id="rId789" Type="http://schemas.openxmlformats.org/officeDocument/2006/relationships/hyperlink" Target="https://riskfinder.climatecentral.org/state/florida.us?comparisonType=county...ecastName=Single-year...ecastType=NOAA2017_int_p50...el=3...t=ft#threat-forecast" TargetMode="External" /><Relationship Id="rId79" Type="http://schemas.openxmlformats.org/officeDocument/2006/relationships/hyperlink" Target="https://advance.lexis.com/api/document?id=urn:contentItem:63G9-JMS1-DYG2-R0YY-00000-00&amp;idtype=PID&amp;context=1516831" TargetMode="External" /><Relationship Id="rId790" Type="http://schemas.openxmlformats.org/officeDocument/2006/relationships/hyperlink" Target="https://future-trends.cleantechnica.com/subscribe" TargetMode="External" /><Relationship Id="rId791" Type="http://schemas.openxmlformats.org/officeDocument/2006/relationships/hyperlink" Target="https://cleantechnica.com/shop/#!/" TargetMode="External" /><Relationship Id="rId792" Type="http://schemas.openxmlformats.org/officeDocument/2006/relationships/hyperlink" Target="https://www.paypal.me/ImportantMedia" TargetMode="External" /><Relationship Id="rId793" Type="http://schemas.openxmlformats.org/officeDocument/2006/relationships/hyperlink" Target="https://cleantechnica.com/tag/affordable-housing/" TargetMode="External" /><Relationship Id="rId794" Type="http://schemas.openxmlformats.org/officeDocument/2006/relationships/hyperlink" Target="https://cleantechnica.com/tag/climate-gentrification/" TargetMode="External" /><Relationship Id="rId795" Type="http://schemas.openxmlformats.org/officeDocument/2006/relationships/hyperlink" Target="https://cleantechnica.com/tag/florida/" TargetMode="External" /><Relationship Id="rId796" Type="http://schemas.openxmlformats.org/officeDocument/2006/relationships/hyperlink" Target="https://cleantechnica.com/tag/miami/" TargetMode="External" /><Relationship Id="rId797" Type="http://schemas.openxmlformats.org/officeDocument/2006/relationships/header" Target="header229.xml" /><Relationship Id="rId798" Type="http://schemas.openxmlformats.org/officeDocument/2006/relationships/header" Target="header230.xml" /><Relationship Id="rId799" Type="http://schemas.openxmlformats.org/officeDocument/2006/relationships/footer" Target="footer229.xml" /><Relationship Id="rId8" Type="http://schemas.openxmlformats.org/officeDocument/2006/relationships/hyperlink" Target="https://advance.lexis.com/api/document?id=urn:contentItem:659S-0PX1-JDGB-03T8-00000-00&amp;idtype=PID&amp;context=1516831" TargetMode="External" /><Relationship Id="rId80" Type="http://schemas.openxmlformats.org/officeDocument/2006/relationships/hyperlink" Target="https://advance.lexis.com/api/document?id=urn:contentItem:5T70-8VR1-JCMN-Y55G-00000-00&amp;idtype=PID&amp;context=1516831" TargetMode="External" /><Relationship Id="rId800" Type="http://schemas.openxmlformats.org/officeDocument/2006/relationships/footer" Target="footer230.xml" /><Relationship Id="rId801" Type="http://schemas.openxmlformats.org/officeDocument/2006/relationships/header" Target="header231.xml" /><Relationship Id="rId802" Type="http://schemas.openxmlformats.org/officeDocument/2006/relationships/footer" Target="footer231.xml" /><Relationship Id="rId803" Type="http://schemas.openxmlformats.org/officeDocument/2006/relationships/hyperlink" Target="https://advance.lexis.com/api/document?collection=news&amp;id=urn:contentItem:64D8-6DB1-DYG2-R2GT-00000-00&amp;context=1516831" TargetMode="External" /><Relationship Id="rId804" Type="http://schemas.openxmlformats.org/officeDocument/2006/relationships/hyperlink" Target="https://www.doi.gov/pmb/eeo/doi-minority-serving-institutions-program" TargetMode="External" /><Relationship Id="rId805" Type="http://schemas.openxmlformats.org/officeDocument/2006/relationships/hyperlink" Target="http://www.lvejo.org/lvejo-statement-on-passage-of-future-energy-jobs-bill" TargetMode="External" /><Relationship Id="rId806" Type="http://schemas.openxmlformats.org/officeDocument/2006/relationships/hyperlink" Target="https://www.epa.gov/sites/default/files/2021-05/documents/whejac_interim_final_recommendations_0.pdf" TargetMode="External" /><Relationship Id="rId807" Type="http://schemas.openxmlformats.org/officeDocument/2006/relationships/hyperlink" Target="mailto:editor@targetednews.com" TargetMode="External" /><Relationship Id="rId808" Type="http://schemas.openxmlformats.org/officeDocument/2006/relationships/hyperlink" Target="https://targetednews.com" TargetMode="External" /><Relationship Id="rId809" Type="http://schemas.openxmlformats.org/officeDocument/2006/relationships/header" Target="header232.xml" /><Relationship Id="rId81" Type="http://schemas.openxmlformats.org/officeDocument/2006/relationships/hyperlink" Target="https://advance.lexis.com/api/document?id=urn:contentItem:64D8-6DB1-DYG2-R2GT-00000-00&amp;idtype=PID&amp;context=1516831" TargetMode="External" /><Relationship Id="rId810" Type="http://schemas.openxmlformats.org/officeDocument/2006/relationships/header" Target="header233.xml" /><Relationship Id="rId811" Type="http://schemas.openxmlformats.org/officeDocument/2006/relationships/footer" Target="footer232.xml" /><Relationship Id="rId812" Type="http://schemas.openxmlformats.org/officeDocument/2006/relationships/footer" Target="footer233.xml" /><Relationship Id="rId813" Type="http://schemas.openxmlformats.org/officeDocument/2006/relationships/header" Target="header234.xml" /><Relationship Id="rId814" Type="http://schemas.openxmlformats.org/officeDocument/2006/relationships/footer" Target="footer234.xml" /><Relationship Id="rId815" Type="http://schemas.openxmlformats.org/officeDocument/2006/relationships/hyperlink" Target="https://advance.lexis.com/api/document?collection=news&amp;id=urn:contentItem:64DG-NC71-JC11-12JY-00000-00&amp;context=1516831" TargetMode="External" /><Relationship Id="rId816" Type="http://schemas.openxmlformats.org/officeDocument/2006/relationships/hyperlink" Target="https://doi.org/10.1111/0034-6527.00321" TargetMode="External" /><Relationship Id="rId817" Type="http://schemas.openxmlformats.org/officeDocument/2006/relationships/hyperlink" Target="http://www.pnas.org" TargetMode="External" /><Relationship Id="rId818" Type="http://schemas.openxmlformats.org/officeDocument/2006/relationships/hyperlink" Target="https://doi.org/10.1007/s11111-015-0246-3" TargetMode="External" /><Relationship Id="rId819" Type="http://schemas.openxmlformats.org/officeDocument/2006/relationships/hyperlink" Target="https://www.nature.com/articles" TargetMode="External" /><Relationship Id="rId82" Type="http://schemas.openxmlformats.org/officeDocument/2006/relationships/hyperlink" Target="https://advance.lexis.com/api/document?id=urn:contentItem:64DG-NC71-JC11-12JY-00000-00&amp;idtype=PID&amp;context=1516831" TargetMode="External" /><Relationship Id="rId820" Type="http://schemas.openxmlformats.org/officeDocument/2006/relationships/hyperlink" Target="https://www.pnas.org/content/114/" TargetMode="External" /><Relationship Id="rId821" Type="http://schemas.openxmlformats.org/officeDocument/2006/relationships/hyperlink" Target="http://www.publish.csiro.au/WF/WF15083" TargetMode="External" /><Relationship Id="rId822" Type="http://schemas.openxmlformats.org/officeDocument/2006/relationships/hyperlink" Target="https://doi.org/10.1007/s11111-010-0126-9" TargetMode="External" /><Relationship Id="rId823" Type="http://schemas.openxmlformats.org/officeDocument/2006/relationships/hyperlink" Target="http://www.sciencedirect.com/science/article/pii/S1462901112001475" TargetMode="External" /><Relationship Id="rId824" Type="http://schemas.openxmlformats.org/officeDocument/2006/relationships/hyperlink" Target="https://www.pnas.org/content/111/27/9780" TargetMode="External" /><Relationship Id="rId825" Type="http://schemas.openxmlformats.org/officeDocument/2006/relationships/hyperlink" Target="https://crsreports.congress.gov/product/pdf/RL/RL33330" TargetMode="External" /><Relationship Id="rId826" Type="http://schemas.openxmlformats.org/officeDocument/2006/relationships/hyperlink" Target="http://www.huduser.gov/portal" TargetMode="External" /><Relationship Id="rId827" Type="http://schemas.openxmlformats.org/officeDocument/2006/relationships/hyperlink" Target="https://fireecology.springeropen.com" TargetMode="External" /><Relationship Id="rId828" Type="http://schemas.openxmlformats.org/officeDocument/2006/relationships/hyperlink" Target="https://www.fema.gov/news-release/2013/08/28/louisiana-recovery-eight-years-after-hurricanes-katrina-and-rita" TargetMode="External" /><Relationship Id="rId829" Type="http://schemas.openxmlformats.org/officeDocument/2006/relationships/hyperlink" Target="https://www.nature.com/articles/nclimate3271" TargetMode="External" /><Relationship Id="rId83" Type="http://schemas.openxmlformats.org/officeDocument/2006/relationships/hyperlink" Target="https://advance.lexis.com/api/document?id=urn:contentItem:63VH-HCT1-JBHT-D0J2-00000-00&amp;idtype=PID&amp;context=1516831" TargetMode="External" /><Relationship Id="rId830" Type="http://schemas.openxmlformats.org/officeDocument/2006/relationships/hyperlink" Target="http://www.nature.com/articles/s41558-020-0898-6" TargetMode="External" /><Relationship Id="rId831" Type="http://schemas.openxmlformats.org/officeDocument/2006/relationships/hyperlink" Target="https://academic.oup.com/socpro" TargetMode="External" /><Relationship Id="rId832" Type="http://schemas.openxmlformats.org/officeDocument/2006/relationships/hyperlink" Target="https://doi.org/10.1146/annurev-soc-073014-112223" TargetMode="External" /><Relationship Id="rId833" Type="http://schemas.openxmlformats.org/officeDocument/2006/relationships/hyperlink" Target="https://www.irs.gov" TargetMode="External" /><Relationship Id="rId834" Type="http://schemas.openxmlformats.org/officeDocument/2006/relationships/hyperlink" Target="https://doi.org/10.1088/1748-9326/ab8847" TargetMode="External" /><Relationship Id="rId835" Type="http://schemas.openxmlformats.org/officeDocument/2006/relationships/hyperlink" Target="https://doi.org/10.1007/s10584-019-02560-0" TargetMode="External" /><Relationship Id="rId836" Type="http://schemas.openxmlformats.org/officeDocument/2006/relationships/hyperlink" Target="http://stacks.iop.org/1748-9326/13/i=5/a=054001" TargetMode="External" /><Relationship Id="rId837" Type="http://schemas.openxmlformats.org/officeDocument/2006/relationships/hyperlink" Target="https://www.newyorkfed.org/research/staff_reports/sr479.html" TargetMode="External" /><Relationship Id="rId838" Type="http://schemas.openxmlformats.org/officeDocument/2006/relationships/hyperlink" Target="http://www.sciencedirect.com/science/article/pii/S0959378016300140" TargetMode="External" /><Relationship Id="rId839" Type="http://schemas.openxmlformats.org/officeDocument/2006/relationships/hyperlink" Target="https://www.nytimes.com/interactive/2020/07/23/magazine/climate-migration.html" TargetMode="External" /><Relationship Id="rId84" Type="http://schemas.openxmlformats.org/officeDocument/2006/relationships/hyperlink" Target="https://advance.lexis.com/api/document?id=urn:contentItem:63Y4-G681-JC85-J0WV-00000-00&amp;idtype=PID&amp;context=1516831" TargetMode="External" /><Relationship Id="rId840" Type="http://schemas.openxmlformats.org/officeDocument/2006/relationships/hyperlink" Target="https://academic.oup.com/jof/article/110/4/187/4599525" TargetMode="External" /><Relationship Id="rId841" Type="http://schemas.openxmlformats.org/officeDocument/2006/relationships/hyperlink" Target="https://doi.org/10.1146/annurev-resource-100814-125031" TargetMode="External" /><Relationship Id="rId842" Type="http://schemas.openxmlformats.org/officeDocument/2006/relationships/hyperlink" Target="https://doi.org/10.1007/s00267-018-1030-9" TargetMode="External" /><Relationship Id="rId843" Type="http://schemas.openxmlformats.org/officeDocument/2006/relationships/hyperlink" Target="https://www.nature.com/articles/nclimate2103" TargetMode="External" /><Relationship Id="rId844" Type="http://schemas.openxmlformats.org/officeDocument/2006/relationships/hyperlink" Target="https://doi.org/10.1080/08941920.2013.842275" TargetMode="External" /><Relationship Id="rId845" Type="http://schemas.openxmlformats.org/officeDocument/2006/relationships/hyperlink" Target="https://esajournals.onlinelibrary.wiley.com/doi/abs/10.1002/fee" TargetMode="External" /><Relationship Id="rId846" Type="http://schemas.openxmlformats.org/officeDocument/2006/relationships/hyperlink" Target="https://esajournals.onlinelibrary.wiley.com/doi/pdf/10.1002/fee.2044" TargetMode="External" /><Relationship Id="rId847" Type="http://schemas.openxmlformats.org/officeDocument/2006/relationships/hyperlink" Target="https://doi.org/10.1007/s11111-018-0296-4" TargetMode="External" /><Relationship Id="rId848" Type="http://schemas.openxmlformats.org/officeDocument/2006/relationships/hyperlink" Target="https://www.pnas.org" TargetMode="External" /><Relationship Id="rId849" Type="http://schemas.openxmlformats.org/officeDocument/2006/relationships/hyperlink" Target="http://www.pnas.org/lookup/doi/10.1073/pnas.1718850115" TargetMode="External" /><Relationship Id="rId85" Type="http://schemas.openxmlformats.org/officeDocument/2006/relationships/hyperlink" Target="https://advance.lexis.com/api/document?id=urn:contentItem:5V2F-4DY1-DXVP-V0JF-00000-00&amp;idtype=PID&amp;context=1516831" TargetMode="External" /><Relationship Id="rId850" Type="http://schemas.openxmlformats.org/officeDocument/2006/relationships/hyperlink" Target="http://documents.worldbank.org/curated/en/846391522306665751/Main-report" TargetMode="External" /><Relationship Id="rId851" Type="http://schemas.openxmlformats.org/officeDocument/2006/relationships/hyperlink" Target="https://www.sciencedirect.com/science" TargetMode="External" /><Relationship Id="rId852" Type="http://schemas.openxmlformats.org/officeDocument/2006/relationships/hyperlink" Target="https://doi.org/10.1177/0197918319831952" TargetMode="External" /><Relationship Id="rId853" Type="http://schemas.openxmlformats.org/officeDocument/2006/relationships/hyperlink" Target="https://www.pnas.org/content/114/18/4582" TargetMode="External" /><Relationship Id="rId854" Type="http://schemas.openxmlformats.org/officeDocument/2006/relationships/hyperlink" Target="http://www.sciencedirect.com/science/article/pii/S2212420919303346" TargetMode="External" /><Relationship Id="rId855" Type="http://schemas.openxmlformats.org/officeDocument/2006/relationships/hyperlink" Target="https://doi.org/10.1007" TargetMode="External" /><Relationship Id="rId856" Type="http://schemas.openxmlformats.org/officeDocument/2006/relationships/hyperlink" Target="https://www.nature.com/articles/s41597-020-0403-0" TargetMode="External" /><Relationship Id="rId857" Type="http://schemas.openxmlformats.org/officeDocument/2006/relationships/hyperlink" Target="https://journals.plos.org/plosone/article?id=10.1371/journal.pone.0033954" TargetMode="External" /><Relationship Id="rId858" Type="http://schemas.openxmlformats.org/officeDocument/2006/relationships/hyperlink" Target="http://www.sciencedirect.com/science/article/pii/" TargetMode="External" /><Relationship Id="rId859" Type="http://schemas.openxmlformats.org/officeDocument/2006/relationships/hyperlink" Target="http://www.sciencedirect.com/science/article/pii/S1062976917300170" TargetMode="External" /><Relationship Id="rId86" Type="http://schemas.openxmlformats.org/officeDocument/2006/relationships/hyperlink" Target="https://advance.lexis.com/api/document?id=urn:contentItem:63M4-F8G1-F04Y-T064-00000-00&amp;idtype=PID&amp;context=1516831" TargetMode="External" /><Relationship Id="rId860" Type="http://schemas.openxmlformats.org/officeDocument/2006/relationships/hyperlink" Target="https://www.clevelandfed.org/~/media/content/newsroom%20and%20events/publications/working%20papers/2021/wp2129.pdf" TargetMode="External" /><Relationship Id="rId861" Type="http://schemas.openxmlformats.org/officeDocument/2006/relationships/header" Target="header235.xml" /><Relationship Id="rId862" Type="http://schemas.openxmlformats.org/officeDocument/2006/relationships/header" Target="header236.xml" /><Relationship Id="rId863" Type="http://schemas.openxmlformats.org/officeDocument/2006/relationships/footer" Target="footer235.xml" /><Relationship Id="rId864" Type="http://schemas.openxmlformats.org/officeDocument/2006/relationships/footer" Target="footer236.xml" /><Relationship Id="rId865" Type="http://schemas.openxmlformats.org/officeDocument/2006/relationships/header" Target="header237.xml" /><Relationship Id="rId866" Type="http://schemas.openxmlformats.org/officeDocument/2006/relationships/footer" Target="footer237.xml" /><Relationship Id="rId867" Type="http://schemas.openxmlformats.org/officeDocument/2006/relationships/hyperlink" Target="https://advance.lexis.com/api/document?collection=news&amp;id=urn:contentItem:63VH-HCT1-JBHT-D0J2-00000-00&amp;context=1516831" TargetMode="External" /><Relationship Id="rId868" Type="http://schemas.openxmlformats.org/officeDocument/2006/relationships/header" Target="header238.xml" /><Relationship Id="rId869" Type="http://schemas.openxmlformats.org/officeDocument/2006/relationships/header" Target="header239.xml" /><Relationship Id="rId87" Type="http://schemas.openxmlformats.org/officeDocument/2006/relationships/hyperlink" Target="https://advance.lexis.com/api/document?id=urn:contentItem:635D-GGM1-F04Y-T1S9-00000-00&amp;idtype=PID&amp;context=1516831" TargetMode="External" /><Relationship Id="rId870" Type="http://schemas.openxmlformats.org/officeDocument/2006/relationships/footer" Target="footer238.xml" /><Relationship Id="rId871" Type="http://schemas.openxmlformats.org/officeDocument/2006/relationships/footer" Target="footer239.xml" /><Relationship Id="rId872" Type="http://schemas.openxmlformats.org/officeDocument/2006/relationships/header" Target="header240.xml" /><Relationship Id="rId873" Type="http://schemas.openxmlformats.org/officeDocument/2006/relationships/footer" Target="footer240.xml" /><Relationship Id="rId874" Type="http://schemas.openxmlformats.org/officeDocument/2006/relationships/hyperlink" Target="https://advance.lexis.com/api/document?collection=news&amp;id=urn:contentItem:63Y4-G681-JC85-J0WV-00000-00&amp;context=1516831" TargetMode="External" /><Relationship Id="rId875" Type="http://schemas.openxmlformats.org/officeDocument/2006/relationships/header" Target="header241.xml" /><Relationship Id="rId876" Type="http://schemas.openxmlformats.org/officeDocument/2006/relationships/header" Target="header242.xml" /><Relationship Id="rId877" Type="http://schemas.openxmlformats.org/officeDocument/2006/relationships/footer" Target="footer241.xml" /><Relationship Id="rId878" Type="http://schemas.openxmlformats.org/officeDocument/2006/relationships/footer" Target="footer242.xml" /><Relationship Id="rId879" Type="http://schemas.openxmlformats.org/officeDocument/2006/relationships/header" Target="header243.xml" /><Relationship Id="rId88" Type="http://schemas.openxmlformats.org/officeDocument/2006/relationships/hyperlink" Target="https://advance.lexis.com/api/document?id=urn:contentItem:5V0M-WW31-JC3J-X2G8-00000-00&amp;idtype=PID&amp;context=1516831" TargetMode="External" /><Relationship Id="rId880" Type="http://schemas.openxmlformats.org/officeDocument/2006/relationships/footer" Target="footer243.xml" /><Relationship Id="rId881" Type="http://schemas.openxmlformats.org/officeDocument/2006/relationships/hyperlink" Target="https://advance.lexis.com/api/document?collection=news&amp;id=urn:contentItem:5V2F-4DY1-DXVP-V0JF-00000-00&amp;context=1516831" TargetMode="External" /><Relationship Id="rId882" Type="http://schemas.openxmlformats.org/officeDocument/2006/relationships/header" Target="header244.xml" /><Relationship Id="rId883" Type="http://schemas.openxmlformats.org/officeDocument/2006/relationships/header" Target="header245.xml" /><Relationship Id="rId884" Type="http://schemas.openxmlformats.org/officeDocument/2006/relationships/footer" Target="footer244.xml" /><Relationship Id="rId885" Type="http://schemas.openxmlformats.org/officeDocument/2006/relationships/footer" Target="footer245.xml" /><Relationship Id="rId886" Type="http://schemas.openxmlformats.org/officeDocument/2006/relationships/header" Target="header246.xml" /><Relationship Id="rId887" Type="http://schemas.openxmlformats.org/officeDocument/2006/relationships/footer" Target="footer246.xml" /><Relationship Id="rId888" Type="http://schemas.openxmlformats.org/officeDocument/2006/relationships/hyperlink" Target="https://advance.lexis.com/api/document?collection=news&amp;id=urn:contentItem:63M4-F8G1-F04Y-T064-00000-00&amp;context=1516831" TargetMode="External" /><Relationship Id="rId889" Type="http://schemas.openxmlformats.org/officeDocument/2006/relationships/hyperlink" Target="https://menafn.com/1102469509/DISTRICT-LIVE-AGENCY-RELEASES-EVIDENCE-OF-ALLEGED-FRAUD-BY-MALLORY-KAUDERER-TO-PUBLIC" TargetMode="External" /><Relationship Id="rId89" Type="http://schemas.openxmlformats.org/officeDocument/2006/relationships/hyperlink" Target="https://advance.lexis.com/api/document?id=urn:contentItem:636X-6YM1-DYG2-R0P6-00000-00&amp;idtype=PID&amp;context=1516831" TargetMode="External" /><Relationship Id="rId890" Type="http://schemas.openxmlformats.org/officeDocument/2006/relationships/header" Target="header247.xml" /><Relationship Id="rId891" Type="http://schemas.openxmlformats.org/officeDocument/2006/relationships/header" Target="header248.xml" /><Relationship Id="rId892" Type="http://schemas.openxmlformats.org/officeDocument/2006/relationships/footer" Target="footer247.xml" /><Relationship Id="rId893" Type="http://schemas.openxmlformats.org/officeDocument/2006/relationships/footer" Target="footer248.xml" /><Relationship Id="rId894" Type="http://schemas.openxmlformats.org/officeDocument/2006/relationships/header" Target="header249.xml" /><Relationship Id="rId895" Type="http://schemas.openxmlformats.org/officeDocument/2006/relationships/footer" Target="footer249.xml" /><Relationship Id="rId896" Type="http://schemas.openxmlformats.org/officeDocument/2006/relationships/hyperlink" Target="https://advance.lexis.com/api/document?collection=news&amp;id=urn:contentItem:635D-GGM1-F04Y-T1S9-00000-00&amp;context=1516831" TargetMode="External" /><Relationship Id="rId897" Type="http://schemas.openxmlformats.org/officeDocument/2006/relationships/header" Target="header250.xml" /><Relationship Id="rId898" Type="http://schemas.openxmlformats.org/officeDocument/2006/relationships/header" Target="header251.xml" /><Relationship Id="rId899" Type="http://schemas.openxmlformats.org/officeDocument/2006/relationships/footer" Target="footer250.xml" /><Relationship Id="rId9" Type="http://schemas.openxmlformats.org/officeDocument/2006/relationships/hyperlink" Target="https://advance.lexis.com/api/document?id=urn:contentItem:64BK-K3Y1-JBYT-H19G-00000-00&amp;idtype=PID&amp;context=1516831" TargetMode="External" /><Relationship Id="rId90" Type="http://schemas.openxmlformats.org/officeDocument/2006/relationships/hyperlink" Target="https://advance.lexis.com/api/document?id=urn:contentItem:631P-MYP1-JBJN-M20N-00000-00&amp;idtype=PID&amp;context=1516831" TargetMode="External" /><Relationship Id="rId900" Type="http://schemas.openxmlformats.org/officeDocument/2006/relationships/footer" Target="footer251.xml" /><Relationship Id="rId901" Type="http://schemas.openxmlformats.org/officeDocument/2006/relationships/header" Target="header252.xml" /><Relationship Id="rId902" Type="http://schemas.openxmlformats.org/officeDocument/2006/relationships/footer" Target="footer252.xml" /><Relationship Id="rId903" Type="http://schemas.openxmlformats.org/officeDocument/2006/relationships/hyperlink" Target="https://advance.lexis.com/api/document?collection=news&amp;id=urn:contentItem:5V0M-WW31-JC3J-X2G8-00000-00&amp;context=1516831" TargetMode="External" /><Relationship Id="rId904" Type="http://schemas.openxmlformats.org/officeDocument/2006/relationships/header" Target="header253.xml" /><Relationship Id="rId905" Type="http://schemas.openxmlformats.org/officeDocument/2006/relationships/header" Target="header254.xml" /><Relationship Id="rId906" Type="http://schemas.openxmlformats.org/officeDocument/2006/relationships/footer" Target="footer253.xml" /><Relationship Id="rId907" Type="http://schemas.openxmlformats.org/officeDocument/2006/relationships/footer" Target="footer254.xml" /><Relationship Id="rId908" Type="http://schemas.openxmlformats.org/officeDocument/2006/relationships/header" Target="header255.xml" /><Relationship Id="rId909" Type="http://schemas.openxmlformats.org/officeDocument/2006/relationships/footer" Target="footer255.xml" /><Relationship Id="rId91" Type="http://schemas.openxmlformats.org/officeDocument/2006/relationships/hyperlink" Target="https://advance.lexis.com/api/document?id=urn:contentItem:633N-HJG1-DXVP-V3R3-00000-00&amp;idtype=PID&amp;context=1516831" TargetMode="External" /><Relationship Id="rId910" Type="http://schemas.openxmlformats.org/officeDocument/2006/relationships/hyperlink" Target="https://advance.lexis.com/api/document?collection=news&amp;id=urn:contentItem:636X-6YM1-DYG2-R0P6-00000-00&amp;context=1516831" TargetMode="External" /><Relationship Id="rId911" Type="http://schemas.openxmlformats.org/officeDocument/2006/relationships/header" Target="header256.xml" /><Relationship Id="rId912" Type="http://schemas.openxmlformats.org/officeDocument/2006/relationships/header" Target="header257.xml" /><Relationship Id="rId913" Type="http://schemas.openxmlformats.org/officeDocument/2006/relationships/footer" Target="footer256.xml" /><Relationship Id="rId914" Type="http://schemas.openxmlformats.org/officeDocument/2006/relationships/footer" Target="footer257.xml" /><Relationship Id="rId915" Type="http://schemas.openxmlformats.org/officeDocument/2006/relationships/header" Target="header258.xml" /><Relationship Id="rId916" Type="http://schemas.openxmlformats.org/officeDocument/2006/relationships/footer" Target="footer258.xml" /><Relationship Id="rId917" Type="http://schemas.openxmlformats.org/officeDocument/2006/relationships/hyperlink" Target="https://advance.lexis.com/api/document?collection=news&amp;id=urn:contentItem:631P-MYP1-JBJN-M20N-00000-00&amp;context=1516831" TargetMode="External" /><Relationship Id="rId918" Type="http://schemas.openxmlformats.org/officeDocument/2006/relationships/header" Target="header259.xml" /><Relationship Id="rId919" Type="http://schemas.openxmlformats.org/officeDocument/2006/relationships/header" Target="header260.xml" /><Relationship Id="rId92" Type="http://schemas.openxmlformats.org/officeDocument/2006/relationships/hyperlink" Target="https://advance.lexis.com/api/document?id=urn:contentItem:636F-TWV1-JCMN-Y4S1-00000-00&amp;idtype=PID&amp;context=1516831" TargetMode="External" /><Relationship Id="rId920" Type="http://schemas.openxmlformats.org/officeDocument/2006/relationships/footer" Target="footer259.xml" /><Relationship Id="rId921" Type="http://schemas.openxmlformats.org/officeDocument/2006/relationships/footer" Target="footer260.xml" /><Relationship Id="rId922" Type="http://schemas.openxmlformats.org/officeDocument/2006/relationships/header" Target="header261.xml" /><Relationship Id="rId923" Type="http://schemas.openxmlformats.org/officeDocument/2006/relationships/footer" Target="footer261.xml" /><Relationship Id="rId924" Type="http://schemas.openxmlformats.org/officeDocument/2006/relationships/hyperlink" Target="https://advance.lexis.com/api/document?collection=news&amp;id=urn:contentItem:633N-HJG1-DXVP-V3R3-00000-00&amp;context=1516831" TargetMode="External" /><Relationship Id="rId925" Type="http://schemas.openxmlformats.org/officeDocument/2006/relationships/header" Target="header262.xml" /><Relationship Id="rId926" Type="http://schemas.openxmlformats.org/officeDocument/2006/relationships/header" Target="header263.xml" /><Relationship Id="rId927" Type="http://schemas.openxmlformats.org/officeDocument/2006/relationships/footer" Target="footer262.xml" /><Relationship Id="rId928" Type="http://schemas.openxmlformats.org/officeDocument/2006/relationships/footer" Target="footer263.xml" /><Relationship Id="rId929" Type="http://schemas.openxmlformats.org/officeDocument/2006/relationships/header" Target="header264.xml" /><Relationship Id="rId93" Type="http://schemas.openxmlformats.org/officeDocument/2006/relationships/hyperlink" Target="https://advance.lexis.com/api/document?id=urn:contentItem:6123-D371-DYR7-82R0-00000-00&amp;idtype=PID&amp;context=1516831" TargetMode="External" /><Relationship Id="rId930" Type="http://schemas.openxmlformats.org/officeDocument/2006/relationships/footer" Target="footer264.xml" /><Relationship Id="rId931" Type="http://schemas.openxmlformats.org/officeDocument/2006/relationships/hyperlink" Target="https://advance.lexis.com/api/document?collection=news&amp;id=urn:contentItem:636F-TWV1-JCMN-Y4S1-00000-00&amp;context=1516831" TargetMode="External" /><Relationship Id="rId932" Type="http://schemas.openxmlformats.org/officeDocument/2006/relationships/hyperlink" Target="http://www.thewrap.com" TargetMode="External" /><Relationship Id="rId933" Type="http://schemas.openxmlformats.org/officeDocument/2006/relationships/hyperlink" Target="https://collab.sundance.org" TargetMode="External" /><Relationship Id="rId934" Type="http://schemas.openxmlformats.org/officeDocument/2006/relationships/header" Target="header265.xml" /><Relationship Id="rId935" Type="http://schemas.openxmlformats.org/officeDocument/2006/relationships/header" Target="header266.xml" /><Relationship Id="rId936" Type="http://schemas.openxmlformats.org/officeDocument/2006/relationships/footer" Target="footer265.xml" /><Relationship Id="rId937" Type="http://schemas.openxmlformats.org/officeDocument/2006/relationships/footer" Target="footer266.xml" /><Relationship Id="rId938" Type="http://schemas.openxmlformats.org/officeDocument/2006/relationships/header" Target="header267.xml" /><Relationship Id="rId939" Type="http://schemas.openxmlformats.org/officeDocument/2006/relationships/footer" Target="footer267.xml" /><Relationship Id="rId94" Type="http://schemas.openxmlformats.org/officeDocument/2006/relationships/hyperlink" Target="https://advance.lexis.com/api/document?id=urn:contentItem:6116-C591-DY0W-41PY-00000-00&amp;idtype=PID&amp;context=1516831" TargetMode="External" /><Relationship Id="rId940" Type="http://schemas.openxmlformats.org/officeDocument/2006/relationships/hyperlink" Target="https://advance.lexis.com/api/document?collection=news&amp;id=urn:contentItem:6123-D371-DYR7-82R0-00000-00&amp;context=1516831" TargetMode="External" /><Relationship Id="rId941" Type="http://schemas.openxmlformats.org/officeDocument/2006/relationships/header" Target="header268.xml" /><Relationship Id="rId942" Type="http://schemas.openxmlformats.org/officeDocument/2006/relationships/header" Target="header269.xml" /><Relationship Id="rId943" Type="http://schemas.openxmlformats.org/officeDocument/2006/relationships/footer" Target="footer268.xml" /><Relationship Id="rId944" Type="http://schemas.openxmlformats.org/officeDocument/2006/relationships/footer" Target="footer269.xml" /><Relationship Id="rId945" Type="http://schemas.openxmlformats.org/officeDocument/2006/relationships/header" Target="header270.xml" /><Relationship Id="rId946" Type="http://schemas.openxmlformats.org/officeDocument/2006/relationships/footer" Target="footer270.xml" /><Relationship Id="rId947" Type="http://schemas.openxmlformats.org/officeDocument/2006/relationships/hyperlink" Target="https://advance.lexis.com/api/document?collection=news&amp;id=urn:contentItem:6116-C591-DY0W-41PY-00000-00&amp;context=1516831" TargetMode="External" /><Relationship Id="rId948" Type="http://schemas.openxmlformats.org/officeDocument/2006/relationships/header" Target="header271.xml" /><Relationship Id="rId949" Type="http://schemas.openxmlformats.org/officeDocument/2006/relationships/header" Target="header272.xml" /><Relationship Id="rId95" Type="http://schemas.openxmlformats.org/officeDocument/2006/relationships/hyperlink" Target="https://advance.lexis.com/api/document?id=urn:contentItem:637Y-X5B1-JDGB-052W-00000-00&amp;idtype=PID&amp;context=1516831" TargetMode="External" /><Relationship Id="rId950" Type="http://schemas.openxmlformats.org/officeDocument/2006/relationships/footer" Target="footer271.xml" /><Relationship Id="rId951" Type="http://schemas.openxmlformats.org/officeDocument/2006/relationships/footer" Target="footer272.xml" /><Relationship Id="rId952" Type="http://schemas.openxmlformats.org/officeDocument/2006/relationships/header" Target="header273.xml" /><Relationship Id="rId953" Type="http://schemas.openxmlformats.org/officeDocument/2006/relationships/footer" Target="footer273.xml" /><Relationship Id="rId954" Type="http://schemas.openxmlformats.org/officeDocument/2006/relationships/hyperlink" Target="https://advance.lexis.com/api/document?collection=news&amp;id=urn:contentItem:637Y-X5B1-JDGB-052W-00000-00&amp;context=1516831" TargetMode="External" /><Relationship Id="rId955" Type="http://schemas.openxmlformats.org/officeDocument/2006/relationships/header" Target="header274.xml" /><Relationship Id="rId956" Type="http://schemas.openxmlformats.org/officeDocument/2006/relationships/header" Target="header275.xml" /><Relationship Id="rId957" Type="http://schemas.openxmlformats.org/officeDocument/2006/relationships/footer" Target="footer274.xml" /><Relationship Id="rId958" Type="http://schemas.openxmlformats.org/officeDocument/2006/relationships/footer" Target="footer275.xml" /><Relationship Id="rId959" Type="http://schemas.openxmlformats.org/officeDocument/2006/relationships/header" Target="header276.xml" /><Relationship Id="rId96" Type="http://schemas.openxmlformats.org/officeDocument/2006/relationships/hyperlink" Target="https://advance.lexis.com/api/document?id=urn:contentItem:63MY-KSH1-JBK9-23XK-00000-00&amp;idtype=PID&amp;context=1516831" TargetMode="External" /><Relationship Id="rId960" Type="http://schemas.openxmlformats.org/officeDocument/2006/relationships/footer" Target="footer276.xml" /><Relationship Id="rId961" Type="http://schemas.openxmlformats.org/officeDocument/2006/relationships/hyperlink" Target="https://advance.lexis.com/api/document?collection=news&amp;id=urn:contentItem:63MY-KSH1-JBK9-23XK-00000-00&amp;context=1516831" TargetMode="External" /><Relationship Id="rId962" Type="http://schemas.openxmlformats.org/officeDocument/2006/relationships/image" Target="media/image15.jpeg" /><Relationship Id="rId963" Type="http://schemas.openxmlformats.org/officeDocument/2006/relationships/image" Target="media/image16.jpeg" /><Relationship Id="rId964" Type="http://schemas.openxmlformats.org/officeDocument/2006/relationships/image" Target="media/image17.jpeg" /><Relationship Id="rId965" Type="http://schemas.openxmlformats.org/officeDocument/2006/relationships/image" Target="media/image18.jpeg" /><Relationship Id="rId966" Type="http://schemas.openxmlformats.org/officeDocument/2006/relationships/image" Target="media/image19.jpeg" /><Relationship Id="rId967" Type="http://schemas.openxmlformats.org/officeDocument/2006/relationships/image" Target="media/image20.jpeg" /><Relationship Id="rId968" Type="http://schemas.openxmlformats.org/officeDocument/2006/relationships/header" Target="header277.xml" /><Relationship Id="rId969" Type="http://schemas.openxmlformats.org/officeDocument/2006/relationships/header" Target="header278.xml" /><Relationship Id="rId97" Type="http://schemas.openxmlformats.org/officeDocument/2006/relationships/hyperlink" Target="https://advance.lexis.com/api/document?id=urn:contentItem:636N-SYB1-F03R-N0XV-00000-00&amp;idtype=PID&amp;context=1516831" TargetMode="External" /><Relationship Id="rId970" Type="http://schemas.openxmlformats.org/officeDocument/2006/relationships/footer" Target="footer277.xml" /><Relationship Id="rId971" Type="http://schemas.openxmlformats.org/officeDocument/2006/relationships/footer" Target="footer278.xml" /><Relationship Id="rId972" Type="http://schemas.openxmlformats.org/officeDocument/2006/relationships/header" Target="header279.xml" /><Relationship Id="rId973" Type="http://schemas.openxmlformats.org/officeDocument/2006/relationships/footer" Target="footer279.xml" /><Relationship Id="rId974" Type="http://schemas.openxmlformats.org/officeDocument/2006/relationships/hyperlink" Target="https://advance.lexis.com/api/document?collection=news&amp;id=urn:contentItem:636N-SYB1-F03R-N0XV-00000-00&amp;context=1516831" TargetMode="External" /><Relationship Id="rId975" Type="http://schemas.openxmlformats.org/officeDocument/2006/relationships/hyperlink" Target="http://3blmedia.com" TargetMode="External" /><Relationship Id="rId976" Type="http://schemas.openxmlformats.org/officeDocument/2006/relationships/hyperlink" Target="https://www.baltimoresustainability.org/baltimore-resiliency-hub-program" TargetMode="External" /><Relationship Id="rId977" Type="http://schemas.openxmlformats.org/officeDocument/2006/relationships/header" Target="header280.xml" /><Relationship Id="rId978" Type="http://schemas.openxmlformats.org/officeDocument/2006/relationships/header" Target="header281.xml" /><Relationship Id="rId979" Type="http://schemas.openxmlformats.org/officeDocument/2006/relationships/footer" Target="footer280.xml" /><Relationship Id="rId98" Type="http://schemas.openxmlformats.org/officeDocument/2006/relationships/hyperlink" Target="https://advance.lexis.com/api/document?id=urn:contentItem:63X3-3B31-JC3J-X1JR-00000-00&amp;idtype=PID&amp;context=1516831" TargetMode="External" /><Relationship Id="rId980" Type="http://schemas.openxmlformats.org/officeDocument/2006/relationships/footer" Target="footer281.xml" /><Relationship Id="rId981" Type="http://schemas.openxmlformats.org/officeDocument/2006/relationships/header" Target="header282.xml" /><Relationship Id="rId982" Type="http://schemas.openxmlformats.org/officeDocument/2006/relationships/footer" Target="footer282.xml" /><Relationship Id="rId983" Type="http://schemas.openxmlformats.org/officeDocument/2006/relationships/hyperlink" Target="https://advance.lexis.com/api/document?collection=news&amp;id=urn:contentItem:63X3-3B31-JC3J-X1JR-00000-00&amp;context=1516831" TargetMode="External" /><Relationship Id="rId984" Type="http://schemas.openxmlformats.org/officeDocument/2006/relationships/header" Target="header283.xml" /><Relationship Id="rId985" Type="http://schemas.openxmlformats.org/officeDocument/2006/relationships/header" Target="header284.xml" /><Relationship Id="rId986" Type="http://schemas.openxmlformats.org/officeDocument/2006/relationships/footer" Target="footer283.xml" /><Relationship Id="rId987" Type="http://schemas.openxmlformats.org/officeDocument/2006/relationships/footer" Target="footer284.xml" /><Relationship Id="rId988" Type="http://schemas.openxmlformats.org/officeDocument/2006/relationships/header" Target="header285.xml" /><Relationship Id="rId989" Type="http://schemas.openxmlformats.org/officeDocument/2006/relationships/footer" Target="footer285.xml" /><Relationship Id="rId99" Type="http://schemas.openxmlformats.org/officeDocument/2006/relationships/hyperlink" Target="https://advance.lexis.com/api/document?id=urn:contentItem:63Y8-CD71-JC85-J1T8-00000-00&amp;idtype=PID&amp;context=1516831" TargetMode="External" /><Relationship Id="rId990" Type="http://schemas.openxmlformats.org/officeDocument/2006/relationships/hyperlink" Target="https://advance.lexis.com/api/document?collection=news&amp;id=urn:contentItem:63Y8-CD71-JC85-J1T8-00000-00&amp;context=1516831" TargetMode="External" /><Relationship Id="rId991" Type="http://schemas.openxmlformats.org/officeDocument/2006/relationships/header" Target="header286.xml" /><Relationship Id="rId992" Type="http://schemas.openxmlformats.org/officeDocument/2006/relationships/header" Target="header287.xml" /><Relationship Id="rId993" Type="http://schemas.openxmlformats.org/officeDocument/2006/relationships/footer" Target="footer286.xml" /><Relationship Id="rId994" Type="http://schemas.openxmlformats.org/officeDocument/2006/relationships/footer" Target="footer287.xml" /><Relationship Id="rId995" Type="http://schemas.openxmlformats.org/officeDocument/2006/relationships/header" Target="header288.xml" /><Relationship Id="rId996" Type="http://schemas.openxmlformats.org/officeDocument/2006/relationships/footer" Target="footer288.xml" /><Relationship Id="rId997" Type="http://schemas.openxmlformats.org/officeDocument/2006/relationships/hyperlink" Target="https://advance.lexis.com/api/document?collection=news&amp;id=urn:contentItem:62VD-GGC1-DXH2-6496-00000-00&amp;context=1516831" TargetMode="External" /><Relationship Id="rId998" Type="http://schemas.openxmlformats.org/officeDocument/2006/relationships/header" Target="header289.xml" /><Relationship Id="rId999" Type="http://schemas.openxmlformats.org/officeDocument/2006/relationships/header" Target="header290.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 Haiti, the iconic Neighborhood of Miami where Haitians took refuge fleeing their country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170625690</vt:lpwstr>
  </property>
  <property fmtid="{D5CDD505-2E9C-101B-9397-08002B2CF9AE}" pid="3" name="LADocCount">
    <vt:i4>101</vt:i4>
  </property>
  <property fmtid="{D5CDD505-2E9C-101B-9397-08002B2CF9AE}" pid="4" name="UserPermID">
    <vt:lpwstr>urn:user:PA184731112</vt:lpwstr>
  </property>
</Properties>
</file>